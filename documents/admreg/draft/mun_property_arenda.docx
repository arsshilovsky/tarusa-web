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CD9" w:rsidRDefault="00FD7CD9" w:rsidP="00FD7CD9">
      <w:pPr>
        <w:jc w:val="right"/>
        <w:rPr>
          <w:rFonts w:ascii="Times New Roman" w:hAnsi="Times New Roman" w:cs="Times New Roman"/>
          <w:b/>
        </w:rPr>
      </w:pPr>
      <w:bookmarkStart w:id="0" w:name="bookmark0"/>
      <w:r>
        <w:rPr>
          <w:rFonts w:ascii="Times New Roman" w:hAnsi="Times New Roman" w:cs="Times New Roman"/>
          <w:b/>
        </w:rPr>
        <w:t>ПРОЕКТ</w:t>
      </w:r>
    </w:p>
    <w:p w:rsidR="00FD7CD9" w:rsidRDefault="00FD7CD9" w:rsidP="00FD7CD9">
      <w:pPr>
        <w:jc w:val="right"/>
        <w:rPr>
          <w:rFonts w:ascii="Times New Roman" w:hAnsi="Times New Roman" w:cs="Times New Roman"/>
          <w:b/>
        </w:rPr>
      </w:pPr>
    </w:p>
    <w:p w:rsidR="00FD7CD9" w:rsidRPr="00FD7CD9" w:rsidRDefault="00FD7CD9" w:rsidP="00FD7CD9">
      <w:pPr>
        <w:ind w:left="4962"/>
        <w:jc w:val="center"/>
        <w:rPr>
          <w:rFonts w:ascii="Times New Roman" w:hAnsi="Times New Roman" w:cs="Times New Roman"/>
        </w:rPr>
      </w:pPr>
      <w:r w:rsidRPr="00FD7CD9">
        <w:rPr>
          <w:rFonts w:ascii="Times New Roman" w:hAnsi="Times New Roman" w:cs="Times New Roman"/>
        </w:rPr>
        <w:t>Приложение к Постановлению администрации МР «Тарусский район» №___ от «___» ___________ 202 г.</w:t>
      </w:r>
    </w:p>
    <w:p w:rsidR="00FD7CD9" w:rsidRDefault="00FD7CD9" w:rsidP="000D73D9">
      <w:pPr>
        <w:jc w:val="center"/>
        <w:rPr>
          <w:rFonts w:ascii="Times New Roman" w:hAnsi="Times New Roman" w:cs="Times New Roman"/>
          <w:b/>
        </w:rPr>
      </w:pPr>
    </w:p>
    <w:p w:rsidR="000D73D9" w:rsidRPr="000D73D9" w:rsidRDefault="00630D95" w:rsidP="000D73D9">
      <w:pPr>
        <w:jc w:val="center"/>
        <w:rPr>
          <w:rFonts w:ascii="Times New Roman" w:hAnsi="Times New Roman" w:cs="Times New Roman"/>
          <w:b/>
        </w:rPr>
      </w:pPr>
      <w:r w:rsidRPr="000D73D9">
        <w:rPr>
          <w:rFonts w:ascii="Times New Roman" w:hAnsi="Times New Roman" w:cs="Times New Roman"/>
          <w:b/>
        </w:rPr>
        <w:t>Административный регламент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</w:rPr>
      </w:pPr>
      <w:r w:rsidRPr="000D73D9">
        <w:rPr>
          <w:rFonts w:ascii="Times New Roman" w:hAnsi="Times New Roman" w:cs="Times New Roman"/>
          <w:b/>
        </w:rPr>
        <w:t>по предоставлению муниципальной услуги</w:t>
      </w:r>
    </w:p>
    <w:p w:rsidR="000D73D9" w:rsidRPr="000D73D9" w:rsidRDefault="000D73D9" w:rsidP="000D73D9">
      <w:pPr>
        <w:jc w:val="center"/>
        <w:rPr>
          <w:rFonts w:ascii="Times New Roman" w:hAnsi="Times New Roman" w:cs="Times New Roman"/>
          <w:b/>
        </w:rPr>
      </w:pPr>
      <w:bookmarkStart w:id="1" w:name="bookmark2"/>
      <w:bookmarkEnd w:id="0"/>
      <w:r w:rsidRPr="000D73D9">
        <w:rPr>
          <w:rFonts w:ascii="Times New Roman" w:hAnsi="Times New Roman" w:cs="Times New Roman"/>
          <w:b/>
        </w:rPr>
        <w:t>«Предоставление в аренду, безвозмездное и иное пользование имущества, находящегося в муниципальной собственности»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1. Общие положения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1.1. Общие сведения о муниципальной услуге (Предмет регулирования административного регламента предоставления муниципальной услуги</w:t>
      </w:r>
      <w:bookmarkEnd w:id="1"/>
      <w:r w:rsidRPr="000D73D9">
        <w:rPr>
          <w:rFonts w:ascii="Times New Roman" w:hAnsi="Times New Roman" w:cs="Times New Roman"/>
        </w:rPr>
        <w:t>).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540"/>
        <w:rPr>
          <w:sz w:val="24"/>
          <w:szCs w:val="24"/>
        </w:rPr>
      </w:pPr>
      <w:r w:rsidRPr="000D73D9">
        <w:rPr>
          <w:sz w:val="24"/>
          <w:szCs w:val="24"/>
        </w:rPr>
        <w:t>Настоящий административный регламент (далее - Регламент) регулирует предоставление отделом по управлению муниципальным имуществом и природными ресурсами Администрации МР «Тарусский район» (далее - Отдел) муниципальной услуги по предоставлению в аренду, безвозмездное и иное пользование имущества, находящегося в муниципальной собственности, а также определяет порядок, сроки и последовательность действий Отдела при предоставлении муниципальной услуги.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1.2. </w:t>
      </w:r>
      <w:bookmarkStart w:id="2" w:name="bookmark3"/>
      <w:r w:rsidRPr="000D73D9">
        <w:rPr>
          <w:sz w:val="24"/>
          <w:szCs w:val="24"/>
        </w:rPr>
        <w:t>Заявителями являются юридические и физические лица, индивидуальные предприниматели. От имени заявителя с заявлением о предоставлении муниципальной услуги может обратиться его представитель, далее именуемый заявителем. Он предъявляет документ, удостоверяющий личность, прилагает к заявлению документ, подтверждающий полномочия на обращение с заявлением о предоставлении муниципальной услуги (подлинник или нотариально заверенную копию).</w:t>
      </w:r>
    </w:p>
    <w:p w:rsidR="000D73D9" w:rsidRPr="000D73D9" w:rsidRDefault="000D73D9" w:rsidP="000D73D9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</w:p>
    <w:p w:rsidR="00630D95" w:rsidRPr="000D73D9" w:rsidRDefault="00630D95" w:rsidP="000D73D9">
      <w:pPr>
        <w:tabs>
          <w:tab w:val="left" w:pos="851"/>
        </w:tabs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1.3. </w:t>
      </w:r>
      <w:bookmarkEnd w:id="2"/>
      <w:r w:rsidRPr="000D73D9">
        <w:rPr>
          <w:rFonts w:ascii="Times New Roman" w:hAnsi="Times New Roman" w:cs="Times New Roman"/>
        </w:rPr>
        <w:t xml:space="preserve">Информация о порядке предоставления Муниципальной услуги выдается: </w:t>
      </w:r>
    </w:p>
    <w:p w:rsidR="00630D95" w:rsidRPr="000D73D9" w:rsidRDefault="00630D95" w:rsidP="000D73D9">
      <w:pPr>
        <w:pStyle w:val="15"/>
        <w:tabs>
          <w:tab w:val="clear" w:pos="0"/>
          <w:tab w:val="left" w:pos="709"/>
          <w:tab w:val="left" w:pos="851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 непосредственно в администрации муниципального района по адресу: 249100 Калужская область, г. Таруса, пл. Ленина, д.3</w:t>
      </w:r>
    </w:p>
    <w:p w:rsidR="00630D95" w:rsidRPr="000D73D9" w:rsidRDefault="00630D95" w:rsidP="000D73D9">
      <w:pPr>
        <w:pStyle w:val="15"/>
        <w:tabs>
          <w:tab w:val="clear" w:pos="0"/>
          <w:tab w:val="left" w:pos="709"/>
          <w:tab w:val="left" w:pos="851"/>
          <w:tab w:val="left" w:pos="1134"/>
        </w:tabs>
        <w:spacing w:before="0" w:after="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- </w:t>
      </w:r>
      <w:r w:rsidRPr="000D73D9">
        <w:rPr>
          <w:rFonts w:ascii="Times New Roman" w:hAnsi="Times New Roman" w:cs="Times New Roman"/>
          <w:lang w:val="en-US"/>
        </w:rPr>
        <w:t> </w:t>
      </w:r>
      <w:r w:rsidRPr="000D73D9">
        <w:rPr>
          <w:rFonts w:ascii="Times New Roman" w:hAnsi="Times New Roman" w:cs="Times New Roman"/>
        </w:rPr>
        <w:t xml:space="preserve">с использованием средств телефонной связи, электронного информирования, </w:t>
      </w:r>
    </w:p>
    <w:p w:rsidR="00630D95" w:rsidRPr="000D73D9" w:rsidRDefault="00630D95" w:rsidP="000D73D9">
      <w:pPr>
        <w:pStyle w:val="15"/>
        <w:tabs>
          <w:tab w:val="clear" w:pos="0"/>
          <w:tab w:val="left" w:pos="709"/>
          <w:tab w:val="left" w:pos="1134"/>
          <w:tab w:val="left" w:pos="1418"/>
        </w:tabs>
        <w:spacing w:before="0" w:after="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 посредством размещения в информационно-телекоммуникационных сетях общего пользования (в том числе в сети Интернет), публикации в средствах массовой информации, издания информационных материалов.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1.3.1. </w:t>
      </w:r>
      <w:r w:rsidRPr="000D73D9">
        <w:rPr>
          <w:sz w:val="24"/>
          <w:szCs w:val="24"/>
        </w:rPr>
        <w:t>Место нахождения Отдела: 249100, Калужская обл., г.Таруса, пл.Ленина, д.3, каб.12.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sz w:val="24"/>
          <w:szCs w:val="24"/>
        </w:rPr>
        <w:t>Телефон:8 (48435) 2-51-68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Почтовый адрес: 249100, Калужская обл., г.Таруса, пл. Ленина, д.3. </w:t>
      </w:r>
    </w:p>
    <w:p w:rsidR="00630D95" w:rsidRPr="000D73D9" w:rsidRDefault="00630D95" w:rsidP="000D73D9">
      <w:pPr>
        <w:rPr>
          <w:rFonts w:ascii="Times New Roman" w:hAnsi="Times New Roman" w:cs="Times New Roman"/>
          <w:color w:val="auto"/>
        </w:rPr>
      </w:pPr>
      <w:r w:rsidRPr="000D73D9">
        <w:rPr>
          <w:rFonts w:ascii="Times New Roman" w:hAnsi="Times New Roman" w:cs="Times New Roman"/>
        </w:rPr>
        <w:t xml:space="preserve">Адрес интернет сайта: </w:t>
      </w:r>
      <w:hyperlink r:id="rId7" w:history="1">
        <w:r w:rsidRPr="000D73D9">
          <w:rPr>
            <w:rStyle w:val="a3"/>
            <w:rFonts w:ascii="Times New Roman" w:hAnsi="Times New Roman" w:cs="Times New Roman"/>
            <w:color w:val="auto"/>
            <w:u w:val="none"/>
          </w:rPr>
          <w:t>http://mo.tarusa.ru/</w:t>
        </w:r>
      </w:hyperlink>
    </w:p>
    <w:p w:rsidR="00630D95" w:rsidRPr="000D73D9" w:rsidRDefault="00630D95" w:rsidP="000D73D9">
      <w:pPr>
        <w:rPr>
          <w:rFonts w:ascii="Times New Roman" w:hAnsi="Times New Roman" w:cs="Times New Roman"/>
          <w:lang w:val="en-US"/>
        </w:rPr>
      </w:pPr>
      <w:r w:rsidRPr="000D73D9">
        <w:rPr>
          <w:rFonts w:ascii="Times New Roman" w:hAnsi="Times New Roman" w:cs="Times New Roman"/>
          <w:lang w:val="en-US"/>
        </w:rPr>
        <w:t xml:space="preserve">E-mail: atarus@adm.kaluga.ru; </w:t>
      </w:r>
    </w:p>
    <w:p w:rsidR="00630D95" w:rsidRPr="000D73D9" w:rsidRDefault="00630D95" w:rsidP="000D73D9">
      <w:pPr>
        <w:rPr>
          <w:rFonts w:ascii="Times New Roman" w:hAnsi="Times New Roman" w:cs="Times New Roman"/>
          <w:lang w:val="en-US"/>
        </w:rPr>
      </w:pP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График работы Отдела:</w:t>
      </w:r>
    </w:p>
    <w:p w:rsidR="00630D95" w:rsidRPr="000D73D9" w:rsidRDefault="00630D95" w:rsidP="000D73D9">
      <w:pPr>
        <w:pStyle w:val="2"/>
        <w:framePr w:w="1621" w:h="1607" w:hSpace="190" w:vSpace="66" w:wrap="auto" w:vAnchor="text" w:hAnchor="page" w:x="2947" w:y="102"/>
        <w:shd w:val="clear" w:color="auto" w:fill="auto"/>
        <w:spacing w:line="240" w:lineRule="auto"/>
        <w:ind w:left="120" w:right="120" w:firstLine="0"/>
        <w:rPr>
          <w:sz w:val="24"/>
          <w:szCs w:val="24"/>
        </w:rPr>
      </w:pPr>
      <w:r w:rsidRPr="000D73D9">
        <w:rPr>
          <w:sz w:val="24"/>
          <w:szCs w:val="24"/>
        </w:rPr>
        <w:t>8.00-17.15 8.00-17.15 8.00-17.15 8.00-17.15 8.00-16.00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Понедельник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Вторник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Среда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Четверг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Пятница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 xml:space="preserve">Перерыв на: обед:13.00-14.00 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Выходные дни: суббота, воскресенье.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0"/>
        <w:rPr>
          <w:b/>
          <w:bCs/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1.3.2. </w:t>
      </w:r>
      <w:r w:rsidRPr="000D73D9">
        <w:rPr>
          <w:sz w:val="24"/>
          <w:szCs w:val="24"/>
        </w:rPr>
        <w:t xml:space="preserve">Порядок получения информации заявителем.        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0D73D9">
        <w:rPr>
          <w:sz w:val="24"/>
          <w:szCs w:val="24"/>
        </w:rPr>
        <w:t xml:space="preserve">Прием документов для предоставления муниципальной услуги, проведения консультаций о порядке предоставления муниципальной услуги, выдача результатов </w:t>
      </w:r>
      <w:r w:rsidRPr="000D73D9">
        <w:rPr>
          <w:sz w:val="24"/>
          <w:szCs w:val="24"/>
        </w:rPr>
        <w:lastRenderedPageBreak/>
        <w:t>муниципальной услуги  осуществляется по адресу: Калужская обл., г.Таруса, пл.Ленина, д.3, каб.12. в соответствии с графиком работы Отдела.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1.3.3. </w:t>
      </w:r>
      <w:r w:rsidRPr="000D73D9">
        <w:rPr>
          <w:sz w:val="24"/>
          <w:szCs w:val="24"/>
        </w:rPr>
        <w:t>Порядок, форма и место размещения информации по вопросам предоставления муниципальной услуги.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Для получения информации по вопросам предоставления муниципальной услуги заинтересованными лицами используются следующие формы консультирования: индивидуальное консультирование лично; консультирование в электронном виде; индивидуальное консультирование по почте; индивидуальное консультирование по телефону.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b/>
          <w:bCs/>
          <w:sz w:val="24"/>
          <w:szCs w:val="24"/>
        </w:rPr>
      </w:pPr>
    </w:p>
    <w:p w:rsidR="00630D95" w:rsidRPr="000D73D9" w:rsidRDefault="00630D95" w:rsidP="000D73D9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1.3.3.1 </w:t>
      </w:r>
      <w:r w:rsidRPr="000D73D9">
        <w:rPr>
          <w:sz w:val="24"/>
          <w:szCs w:val="24"/>
        </w:rPr>
        <w:t>Индивидуальное консультирование лично.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Время ожидания заинтересованного лица при индивидуальном устном консультировании не может превышать 30 минут.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Индивидуальное устное консультирование каждого заинтересованного лица сотрудником Отдела, осуществляющим индивидуальное консультирование лично (далее - сотрудник), не может превышать 20 минут.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В случае если для подготовки ответа требуется продолжительное время, или время ожидания превысило 30 минут сотрудник, осуществляющий индивидуальное устное консультирование, может предложить заинтересованному лицу обратиться за необходимой информацией в письменном виде, либо назначить другое удобное для заинтересованного лица время для устного консультирования.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1.3.3.2 </w:t>
      </w:r>
      <w:r w:rsidRPr="000D73D9">
        <w:rPr>
          <w:sz w:val="24"/>
          <w:szCs w:val="24"/>
        </w:rPr>
        <w:t>Консультирование в электронном виде.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Консультирование в электронном виде осуществляется посредством: размещения консультационно-справочной информации на Интернет-сайте Администрации МР «Тарусский район»;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Индивидуальное консультирование по электронной почте.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Размещение консультационно-справочной информации на Региональном портале государственных и муниципальных услуг Калужской области (далее - портал).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лица, а также на бумажном носителе по почтовому адресу, указанному в обращении, в срок, не превышающий 30 дней с момента поступления обращения.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>1.3.3.3.</w:t>
      </w:r>
      <w:r w:rsidRPr="000D73D9">
        <w:rPr>
          <w:sz w:val="24"/>
          <w:szCs w:val="24"/>
        </w:rPr>
        <w:t xml:space="preserve"> Индивидуальное консультирование по почте.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При консультировании по письменным обращениям ответ на обращение заинтересованного лица направляется почтой в адрес заинтересованного лица в срок, не превышающий 30 дней с момента поступления письменного обращения.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630D95" w:rsidRPr="000D73D9" w:rsidRDefault="00630D95" w:rsidP="000D73D9">
      <w:pPr>
        <w:pStyle w:val="2"/>
        <w:numPr>
          <w:ilvl w:val="3"/>
          <w:numId w:val="27"/>
        </w:numPr>
        <w:shd w:val="clear" w:color="auto" w:fill="auto"/>
        <w:tabs>
          <w:tab w:val="left" w:pos="1366"/>
        </w:tabs>
        <w:spacing w:line="240" w:lineRule="auto"/>
        <w:rPr>
          <w:sz w:val="24"/>
          <w:szCs w:val="24"/>
        </w:rPr>
      </w:pPr>
      <w:r w:rsidRPr="000D73D9">
        <w:rPr>
          <w:sz w:val="24"/>
          <w:szCs w:val="24"/>
        </w:rPr>
        <w:t xml:space="preserve"> Индивидуальное консультирование по телефону.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Ответ на телефонный звонок должен начинаться с информации о наименовании органа, в который позвонил гражданин, фамилии, имени, отчестве и должности сотрудника, осуществляющего индивидуальное консультирование по телефону.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0D73D9">
        <w:rPr>
          <w:sz w:val="24"/>
          <w:szCs w:val="24"/>
        </w:rPr>
        <w:t>Время разговора не должно превышать 20 минут.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0D73D9">
        <w:rPr>
          <w:sz w:val="24"/>
          <w:szCs w:val="24"/>
        </w:rPr>
        <w:t>В том случае, если сотрудник, осуществляющий индивидуальное консультирование по телефону, не может ответить на вопрос по содержанию, связанному с предоставлением муниципальной услуги, он обязан проинформировать заинтересованное лицо об организациях, либо структурных подразделениях, которые располагают необходимыми сведениями.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82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>1.3.3.5.</w:t>
      </w:r>
      <w:r w:rsidRPr="000D73D9">
        <w:rPr>
          <w:sz w:val="24"/>
          <w:szCs w:val="24"/>
        </w:rPr>
        <w:t xml:space="preserve"> На стендах в местах предоставления муниципальной услуги, а также на Интернет-сайте Администрации МР «Тарусский район» должны размещаться следующие информационные материалы: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t>информация о порядке предоставления муниципальной услуги; текст настоящего Регламента с приложениями (полная версия на Интернет-сайте Администрации МР «Тарусский район» и извлечения на информационных стендах);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lastRenderedPageBreak/>
        <w:t>место нахождения, график (режим) работы, номера телефонов, адреса Интернет-сайта и электронной почты Отдела;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t>схема размещения должностных лиц и режим приема ими граждан, номера кабинетов, в которых предоставляется муниципальная услуга, фамилии, имена, отчества и должности соответствующих должностных лиц;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t>выдержки из нормативных правовых актов по наиболее часто задаваемым вопросам;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t>требования к письменному обращению и образец обращения за предоставлением муниципальной услуги;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0D73D9">
        <w:rPr>
          <w:sz w:val="24"/>
          <w:szCs w:val="24"/>
        </w:rPr>
        <w:t>перечень документов, предоставляемых получателями муниципальной услуги, и требования, предъявляемые к этим документам;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2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формы документов для заполнения, образцы заполнения документов; перечень оснований для отказа в предоставлении муниципальной услуги; перечень оснований для возврата представленных для оказания муниципальной услуги документов;</w:t>
      </w:r>
    </w:p>
    <w:p w:rsidR="00630D95" w:rsidRPr="000D73D9" w:rsidRDefault="00630D95" w:rsidP="000D73D9">
      <w:pPr>
        <w:pStyle w:val="2"/>
        <w:numPr>
          <w:ilvl w:val="0"/>
          <w:numId w:val="39"/>
        </w:numPr>
        <w:shd w:val="clear" w:color="auto" w:fill="auto"/>
        <w:spacing w:line="240" w:lineRule="auto"/>
        <w:ind w:right="120"/>
        <w:rPr>
          <w:sz w:val="24"/>
          <w:szCs w:val="24"/>
        </w:rPr>
      </w:pPr>
      <w:r w:rsidRPr="000D73D9">
        <w:rPr>
          <w:sz w:val="24"/>
          <w:szCs w:val="24"/>
        </w:rPr>
        <w:t>порядок обжалования решения, действий или бездействия должностных лиц, исполняющих муниципальную услугу.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3D9">
        <w:rPr>
          <w:sz w:val="24"/>
          <w:szCs w:val="24"/>
        </w:rPr>
        <w:t>Тексты материалов печатаются удобным для чтения шрифтом (размером не менее 14), без исправлений, наиболее важные места текста выделяются полужирным шрифтом.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>1.3.3.6.</w:t>
      </w:r>
      <w:r w:rsidRPr="000D73D9">
        <w:rPr>
          <w:sz w:val="24"/>
          <w:szCs w:val="24"/>
        </w:rPr>
        <w:t xml:space="preserve"> В сети Интернет на сайте Администрации МР «Тарусский район» должны размещаться следующие информационные материалы:</w:t>
      </w:r>
    </w:p>
    <w:p w:rsidR="00630D95" w:rsidRDefault="00630D95" w:rsidP="000D73D9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3D9">
        <w:rPr>
          <w:sz w:val="24"/>
          <w:szCs w:val="24"/>
        </w:rPr>
        <w:t>полное наименование, место нахождение и почтовый адрес Отдела; справочные телефоны, по которым можно получить консультацию по порядку предоставления муниципальной услуги; адреса электронной почты; административный регламент предоставления муниципальной услуги; информационные материалы (полная версия), содержащиеся на стендах в местах предоставления муниципальной услуги; образец обращения за предоставлением муниципальной услуги; перечень документов, представляемых получателями муниципальной услуги, и требования, предъявляемые к этим документам.</w:t>
      </w:r>
    </w:p>
    <w:p w:rsidR="000D73D9" w:rsidRPr="000D73D9" w:rsidRDefault="000D73D9" w:rsidP="000D73D9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</w:p>
    <w:p w:rsidR="00630D95" w:rsidRDefault="00630D95" w:rsidP="000D73D9">
      <w:pPr>
        <w:jc w:val="center"/>
        <w:rPr>
          <w:rFonts w:ascii="Times New Roman" w:hAnsi="Times New Roman" w:cs="Times New Roman"/>
          <w:b/>
        </w:rPr>
      </w:pPr>
      <w:bookmarkStart w:id="3" w:name="bookmark5"/>
      <w:r w:rsidRPr="000D73D9">
        <w:rPr>
          <w:rFonts w:ascii="Times New Roman" w:hAnsi="Times New Roman" w:cs="Times New Roman"/>
          <w:b/>
        </w:rPr>
        <w:t>2. Стандарт предоставления муниципальной услуги.</w:t>
      </w:r>
      <w:bookmarkEnd w:id="3"/>
    </w:p>
    <w:p w:rsidR="000D73D9" w:rsidRPr="000D73D9" w:rsidRDefault="000D73D9" w:rsidP="000D73D9">
      <w:pPr>
        <w:jc w:val="center"/>
        <w:rPr>
          <w:rFonts w:ascii="Times New Roman" w:hAnsi="Times New Roman" w:cs="Times New Roman"/>
          <w:b/>
        </w:rPr>
      </w:pPr>
    </w:p>
    <w:p w:rsidR="00630D95" w:rsidRPr="000D73D9" w:rsidRDefault="00630D95" w:rsidP="000D73D9">
      <w:pPr>
        <w:pStyle w:val="2"/>
        <w:numPr>
          <w:ilvl w:val="0"/>
          <w:numId w:val="3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rPr>
          <w:sz w:val="24"/>
          <w:szCs w:val="24"/>
        </w:rPr>
      </w:pPr>
      <w:r w:rsidRPr="000D73D9">
        <w:rPr>
          <w:sz w:val="24"/>
          <w:szCs w:val="24"/>
        </w:rPr>
        <w:t>Муниципальная услуга «Предоставление в аренду, безвозмездное и иное пользование имущества, находящегося в муниципальной собственности»</w:t>
      </w:r>
      <w:r w:rsidRPr="000D73D9">
        <w:rPr>
          <w:b/>
          <w:bCs/>
          <w:sz w:val="24"/>
          <w:szCs w:val="24"/>
        </w:rPr>
        <w:t xml:space="preserve">         </w:t>
      </w:r>
    </w:p>
    <w:p w:rsidR="00630D95" w:rsidRPr="000D73D9" w:rsidRDefault="00630D95" w:rsidP="000D73D9">
      <w:pPr>
        <w:pStyle w:val="2"/>
        <w:numPr>
          <w:ilvl w:val="0"/>
          <w:numId w:val="3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rPr>
          <w:sz w:val="24"/>
          <w:szCs w:val="24"/>
        </w:rPr>
      </w:pPr>
      <w:r w:rsidRPr="000D73D9">
        <w:rPr>
          <w:sz w:val="24"/>
          <w:szCs w:val="24"/>
        </w:rPr>
        <w:t>Органом исполнительной власти непосредственно предоставляющим муниципальную услугу является</w:t>
      </w:r>
      <w:r w:rsidRPr="000D73D9">
        <w:rPr>
          <w:b/>
          <w:bCs/>
          <w:sz w:val="24"/>
          <w:szCs w:val="24"/>
        </w:rPr>
        <w:t xml:space="preserve"> </w:t>
      </w:r>
      <w:r w:rsidRPr="000D73D9">
        <w:rPr>
          <w:sz w:val="24"/>
          <w:szCs w:val="24"/>
        </w:rPr>
        <w:t>отдел по управлению муниципальным имуществом и природными ресурсами Администрации МР «Тарусский район».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</w:t>
      </w:r>
      <w:r w:rsidRPr="000D73D9">
        <w:rPr>
          <w:rFonts w:ascii="Times New Roman" w:hAnsi="Times New Roman" w:cs="Times New Roman"/>
          <w:b/>
          <w:bCs/>
        </w:rPr>
        <w:t>2.3</w:t>
      </w:r>
      <w:r w:rsidRPr="000D73D9">
        <w:rPr>
          <w:rFonts w:ascii="Times New Roman" w:hAnsi="Times New Roman" w:cs="Times New Roman"/>
        </w:rPr>
        <w:t>. Результатом предоставления муниципальной услуги является:</w:t>
      </w:r>
    </w:p>
    <w:p w:rsidR="00630D95" w:rsidRPr="000D73D9" w:rsidRDefault="00630D95" w:rsidP="000D73D9">
      <w:pPr>
        <w:ind w:firstLine="851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 заключение с заявителем договора аренды (безвозмездного пользования);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619"/>
        </w:tabs>
        <w:spacing w:line="240" w:lineRule="auto"/>
        <w:ind w:left="120" w:right="40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   - мотивированный отказ в случае невозможности заключения указанного договора.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619"/>
        </w:tabs>
        <w:spacing w:line="240" w:lineRule="auto"/>
        <w:ind w:left="120" w:right="40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</w:t>
      </w:r>
      <w:r w:rsidRPr="000D73D9">
        <w:rPr>
          <w:b/>
          <w:bCs/>
          <w:sz w:val="24"/>
          <w:szCs w:val="24"/>
        </w:rPr>
        <w:t>2.4.</w:t>
      </w:r>
      <w:r w:rsidRPr="000D73D9">
        <w:rPr>
          <w:sz w:val="24"/>
          <w:szCs w:val="24"/>
        </w:rPr>
        <w:t xml:space="preserve"> Срок предоставления муниципальной услуги.</w:t>
      </w:r>
    </w:p>
    <w:p w:rsidR="00630D95" w:rsidRPr="000D73D9" w:rsidRDefault="00630D95" w:rsidP="000D73D9">
      <w:pPr>
        <w:autoSpaceDE w:val="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      </w:t>
      </w:r>
      <w:r w:rsidRPr="000D73D9">
        <w:rPr>
          <w:rFonts w:ascii="Times New Roman" w:hAnsi="Times New Roman" w:cs="Times New Roman"/>
        </w:rPr>
        <w:t xml:space="preserve">    </w:t>
      </w:r>
      <w:r w:rsidRPr="000D73D9">
        <w:rPr>
          <w:rFonts w:ascii="Times New Roman" w:hAnsi="Times New Roman" w:cs="Times New Roman"/>
          <w:b/>
          <w:bCs/>
        </w:rPr>
        <w:t>2.4.1</w:t>
      </w:r>
      <w:r w:rsidRPr="000D73D9">
        <w:rPr>
          <w:rFonts w:ascii="Times New Roman" w:hAnsi="Times New Roman" w:cs="Times New Roman"/>
        </w:rPr>
        <w:t>. Срок выполнения административных процедур прием документов заявителя, направление на исполнение и правовая экспертиза документов не должен превышать 3</w:t>
      </w:r>
      <w:r w:rsidR="00101D14">
        <w:rPr>
          <w:rFonts w:ascii="Times New Roman" w:hAnsi="Times New Roman" w:cs="Times New Roman"/>
        </w:rPr>
        <w:t xml:space="preserve">0 –ти </w:t>
      </w:r>
      <w:r w:rsidRPr="000D73D9">
        <w:rPr>
          <w:rFonts w:ascii="Times New Roman" w:hAnsi="Times New Roman" w:cs="Times New Roman"/>
        </w:rPr>
        <w:t xml:space="preserve"> рабочих дней.</w:t>
      </w:r>
    </w:p>
    <w:p w:rsidR="00630D95" w:rsidRPr="000D73D9" w:rsidRDefault="00630D95" w:rsidP="000D73D9">
      <w:pPr>
        <w:pStyle w:val="16"/>
        <w:tabs>
          <w:tab w:val="clear" w:pos="0"/>
          <w:tab w:val="left" w:pos="851"/>
          <w:tab w:val="left" w:pos="3420"/>
        </w:tabs>
        <w:spacing w:before="0" w:after="0"/>
        <w:ind w:left="0" w:firstLine="426"/>
        <w:rPr>
          <w:rFonts w:ascii="Times New Roman" w:hAnsi="Times New Roman" w:cs="Times New Roman"/>
          <w:color w:val="000000"/>
        </w:rPr>
      </w:pPr>
      <w:r w:rsidRPr="000D73D9">
        <w:rPr>
          <w:rFonts w:ascii="Times New Roman" w:hAnsi="Times New Roman" w:cs="Times New Roman"/>
          <w:color w:val="000000"/>
        </w:rPr>
        <w:t>Срок выполнения административных процедур - п</w:t>
      </w:r>
      <w:r w:rsidRPr="000D73D9">
        <w:rPr>
          <w:rFonts w:ascii="Times New Roman" w:hAnsi="Times New Roman" w:cs="Times New Roman"/>
        </w:rPr>
        <w:t>убликация сообщения о приеме заявлений о предоставлении имущества в аренду, прием заявлений о предоставлении имущества в аренду не должен превышать 30-х рабочих дня</w:t>
      </w:r>
      <w:r w:rsidRPr="000D73D9">
        <w:rPr>
          <w:rFonts w:ascii="Times New Roman" w:hAnsi="Times New Roman" w:cs="Times New Roman"/>
          <w:color w:val="000000"/>
        </w:rPr>
        <w:t>.</w:t>
      </w:r>
    </w:p>
    <w:p w:rsidR="00630D95" w:rsidRPr="000D73D9" w:rsidRDefault="00630D95" w:rsidP="000D73D9">
      <w:pPr>
        <w:pStyle w:val="ad"/>
        <w:tabs>
          <w:tab w:val="left" w:pos="851"/>
        </w:tabs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Срок выполнения  подготовки аукциона, подготовка и прием заявок на участие в аукционе, проведение аукциона, заключение договора  аренды муниципального имущества с победителем аукциона, регистрация договора в Управлении Росреестра по Калужской области исключается из Административной процедуры.</w:t>
      </w:r>
    </w:p>
    <w:p w:rsidR="00630D95" w:rsidRPr="000D73D9" w:rsidRDefault="00630D95" w:rsidP="000D73D9">
      <w:pPr>
        <w:pStyle w:val="ad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Таким образом, минимальный о</w:t>
      </w:r>
      <w:r w:rsidRPr="000D73D9">
        <w:rPr>
          <w:rFonts w:ascii="Times New Roman" w:hAnsi="Times New Roman" w:cs="Times New Roman"/>
          <w:sz w:val="24"/>
          <w:szCs w:val="24"/>
        </w:rPr>
        <w:t>бщий срок предоставления муниципальной услуги при предоставлении муниципального имущества в аренду, если подано всего одно заявление, равен 40 рабочим дням (при краткосрочной аренде не требующей госрегистрации) и 70 рабочим дням при условии госрегистрации договора аренды.</w:t>
      </w:r>
    </w:p>
    <w:p w:rsidR="00630D95" w:rsidRPr="000D73D9" w:rsidRDefault="00630D95" w:rsidP="000D73D9">
      <w:pPr>
        <w:pStyle w:val="ad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color w:val="000000"/>
          <w:sz w:val="24"/>
          <w:szCs w:val="24"/>
        </w:rPr>
        <w:t>Минимальный о</w:t>
      </w:r>
      <w:r w:rsidRPr="000D73D9">
        <w:rPr>
          <w:rFonts w:ascii="Times New Roman" w:hAnsi="Times New Roman" w:cs="Times New Roman"/>
          <w:sz w:val="24"/>
          <w:szCs w:val="24"/>
        </w:rPr>
        <w:t>бщий срок предоставления муниципальной услуги при предоставлении муниципального имущества в аренду если подано два и более  заявления, равен 90-ти рабочим дням (при краткосрочной аренде не требующей регистрации) и 120 рабочим дням при условии госрегистрации договора аренды.</w:t>
      </w:r>
    </w:p>
    <w:p w:rsidR="00630D95" w:rsidRPr="000D73D9" w:rsidRDefault="00630D95" w:rsidP="000D73D9">
      <w:pPr>
        <w:pStyle w:val="ad"/>
        <w:tabs>
          <w:tab w:val="left" w:pos="851"/>
        </w:tabs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При направлении заявления и нотариально заверенных копий всех необходимых документов по почте срок предоставления муниципальной услуги отсчитывается от даты регистрации документов.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92"/>
        </w:tabs>
        <w:spacing w:line="240" w:lineRule="auto"/>
        <w:ind w:right="1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           2.5.</w:t>
      </w:r>
      <w:r w:rsidRPr="000D73D9">
        <w:rPr>
          <w:sz w:val="24"/>
          <w:szCs w:val="24"/>
        </w:rPr>
        <w:t>Нормативные правовые акты, регулирующие основание и порядок предоставления муниципальной услуги.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0D73D9">
        <w:rPr>
          <w:sz w:val="24"/>
          <w:szCs w:val="24"/>
        </w:rPr>
        <w:t>Предоставление муниципальной услуги осуществляется в соответствии со следующими правовыми актами:</w:t>
      </w:r>
    </w:p>
    <w:p w:rsidR="00630D95" w:rsidRPr="000D73D9" w:rsidRDefault="00630D95" w:rsidP="000D73D9">
      <w:pPr>
        <w:pStyle w:val="22"/>
        <w:tabs>
          <w:tab w:val="left" w:pos="567"/>
          <w:tab w:val="left" w:pos="709"/>
        </w:tabs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- Конституцией Российской Федерации от 12 декабря 1993 года;</w:t>
      </w:r>
    </w:p>
    <w:p w:rsidR="00630D95" w:rsidRPr="000D73D9" w:rsidRDefault="00630D95" w:rsidP="000D73D9">
      <w:pPr>
        <w:pStyle w:val="22"/>
        <w:tabs>
          <w:tab w:val="left" w:pos="567"/>
          <w:tab w:val="left" w:pos="709"/>
        </w:tabs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- Гражданским кодексом Российской Федерации;</w:t>
      </w:r>
    </w:p>
    <w:p w:rsidR="00630D95" w:rsidRPr="000D73D9" w:rsidRDefault="00630D95" w:rsidP="000D73D9">
      <w:pPr>
        <w:pStyle w:val="22"/>
        <w:tabs>
          <w:tab w:val="left" w:pos="567"/>
          <w:tab w:val="left" w:pos="709"/>
        </w:tabs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- Федеральным законом от 02 мая 2006 года №59-ФЗ « О порядке рассмотрения обращения граждан Российской Федерации»;</w:t>
      </w:r>
    </w:p>
    <w:p w:rsidR="00630D95" w:rsidRPr="000D73D9" w:rsidRDefault="00630D95" w:rsidP="000D73D9">
      <w:pPr>
        <w:pStyle w:val="22"/>
        <w:tabs>
          <w:tab w:val="left" w:pos="567"/>
          <w:tab w:val="left" w:pos="709"/>
        </w:tabs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- Федеральным законом от 06 октября 2003 года № 131-ФЗ «Об общих принципах организации местного самоуправления в Российской Федерации»;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- Федеральным законом от 26 июля 2006 года № 135-ФЗ «О защите конкуренции»;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- Федеральным законом от 24 июля 2007 года № 209-ФЗ «О развитии малого и среднего предпринимательства в Российской Федерации»;</w:t>
      </w:r>
    </w:p>
    <w:p w:rsidR="00630D95" w:rsidRPr="000D73D9" w:rsidRDefault="00630D95" w:rsidP="000D73D9">
      <w:pPr>
        <w:autoSpaceDE w:val="0"/>
        <w:ind w:firstLine="54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Федеральным законом от 27 июля 2010 года №210-ФЗ « Об организации предоставления государственных и муниципальных услуг»;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- Приказом Федеральной антимонопольной службы Российской Федерации от 10 февраля 2010 года № 67 «О порядке проведения конкурсов или аукционов на право заключения договоров аренды, договоров безвозмездного пользования, договоров доверительного управления имуществом, иных договоров, предусматривающих переход прав владения и (или) пользования в отношении государственного или муниципального имущества, и перечне видов имущества, в отношении которого заключение указанных договоров может осуществляться путём проведения торгов в форме конкурса» (далее – Приказ ФАС России от 10 февраля 2010 года № 67);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385"/>
        </w:tabs>
        <w:spacing w:line="240" w:lineRule="auto"/>
        <w:ind w:left="20" w:right="120" w:firstLine="0"/>
        <w:rPr>
          <w:color w:val="auto"/>
          <w:sz w:val="24"/>
          <w:szCs w:val="24"/>
        </w:rPr>
      </w:pPr>
      <w:r w:rsidRPr="000D73D9">
        <w:rPr>
          <w:color w:val="auto"/>
          <w:sz w:val="24"/>
          <w:szCs w:val="24"/>
        </w:rPr>
        <w:t xml:space="preserve">           -Уставом муниципального образования «Тарусский район», утвержденным решением Районного Собрания МР«Тарусский район» от 15.08.2005 № 29;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481"/>
        </w:tabs>
        <w:spacing w:line="240" w:lineRule="auto"/>
        <w:ind w:right="120" w:firstLine="0"/>
        <w:rPr>
          <w:color w:val="auto"/>
          <w:sz w:val="24"/>
          <w:szCs w:val="24"/>
        </w:rPr>
      </w:pPr>
      <w:r w:rsidRPr="000D73D9">
        <w:rPr>
          <w:color w:val="auto"/>
          <w:sz w:val="24"/>
          <w:szCs w:val="24"/>
        </w:rPr>
        <w:t xml:space="preserve">           -Положением «О порядке управления и распоряжения имуществом, находящимся в собственности муниципального образования «Тарусский район», утвержденным решением Районного Собрания МО «Тарусский район» от 29.04.2008г. № 93;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481"/>
        </w:tabs>
        <w:spacing w:line="240" w:lineRule="auto"/>
        <w:ind w:right="120" w:firstLine="0"/>
        <w:rPr>
          <w:color w:val="auto"/>
          <w:sz w:val="24"/>
          <w:szCs w:val="24"/>
        </w:rPr>
      </w:pPr>
      <w:r w:rsidRPr="000D73D9">
        <w:rPr>
          <w:color w:val="auto"/>
          <w:sz w:val="24"/>
          <w:szCs w:val="24"/>
        </w:rPr>
        <w:t xml:space="preserve">           -Положением «О порядке сдачи в аренду имущества, находящегося в собственности муниципального образования «Тарусский район», утвержденным решением Районного Собрания МО «Тарусский район» от 08.07.2010г. № 25;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481"/>
        </w:tabs>
        <w:spacing w:line="240" w:lineRule="auto"/>
        <w:ind w:right="120" w:firstLine="0"/>
        <w:rPr>
          <w:color w:val="auto"/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            2.6.</w:t>
      </w:r>
      <w:r w:rsidRPr="000D73D9">
        <w:rPr>
          <w:sz w:val="24"/>
          <w:szCs w:val="24"/>
        </w:rPr>
        <w:t xml:space="preserve"> Перечень документов, необходимых для предоставления </w:t>
      </w:r>
      <w:r w:rsidRPr="000D73D9">
        <w:rPr>
          <w:rStyle w:val="a8"/>
          <w:sz w:val="24"/>
          <w:szCs w:val="24"/>
          <w:u w:val="none"/>
        </w:rPr>
        <w:t>муниципальной услуги:</w:t>
      </w:r>
    </w:p>
    <w:p w:rsidR="00630D95" w:rsidRPr="000D73D9" w:rsidRDefault="00630D95" w:rsidP="000D73D9">
      <w:pPr>
        <w:ind w:firstLine="567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   2.6.1.</w:t>
      </w:r>
      <w:r w:rsidRPr="000D73D9">
        <w:rPr>
          <w:rFonts w:ascii="Times New Roman" w:hAnsi="Times New Roman" w:cs="Times New Roman"/>
        </w:rPr>
        <w:t xml:space="preserve"> Перечень необходимых документов для получения Муниципальной услуги, указан в приложении № 1.</w:t>
      </w:r>
    </w:p>
    <w:p w:rsidR="00630D95" w:rsidRPr="000D73D9" w:rsidRDefault="00630D95" w:rsidP="000D73D9">
      <w:pPr>
        <w:pStyle w:val="af"/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   2.6.2.</w:t>
      </w:r>
      <w:r w:rsidRPr="000D73D9">
        <w:rPr>
          <w:rFonts w:ascii="Times New Roman" w:hAnsi="Times New Roman" w:cs="Times New Roman"/>
        </w:rPr>
        <w:t> Документы, предоставляемые заявителем или его доверенным лицом, должны соответствовать следующим требованиям:</w:t>
      </w:r>
    </w:p>
    <w:p w:rsidR="00630D95" w:rsidRPr="000D73D9" w:rsidRDefault="00630D95" w:rsidP="000515ED">
      <w:pPr>
        <w:pStyle w:val="af"/>
        <w:numPr>
          <w:ilvl w:val="0"/>
          <w:numId w:val="40"/>
        </w:numPr>
        <w:tabs>
          <w:tab w:val="left" w:pos="1276"/>
        </w:tabs>
        <w:spacing w:after="0"/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полномочия представителя оформлены в установленном законом порядке;</w:t>
      </w:r>
    </w:p>
    <w:p w:rsidR="00630D95" w:rsidRPr="000D73D9" w:rsidRDefault="00630D95" w:rsidP="000515ED">
      <w:pPr>
        <w:numPr>
          <w:ilvl w:val="0"/>
          <w:numId w:val="40"/>
        </w:numPr>
        <w:tabs>
          <w:tab w:val="left" w:pos="1040"/>
          <w:tab w:val="left" w:pos="1069"/>
          <w:tab w:val="left" w:pos="1276"/>
        </w:tabs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тексты документов написаны разборчиво;</w:t>
      </w:r>
    </w:p>
    <w:p w:rsidR="00630D95" w:rsidRPr="000D73D9" w:rsidRDefault="00630D95" w:rsidP="000515ED">
      <w:pPr>
        <w:numPr>
          <w:ilvl w:val="0"/>
          <w:numId w:val="40"/>
        </w:numPr>
        <w:tabs>
          <w:tab w:val="left" w:pos="-3402"/>
          <w:tab w:val="left" w:pos="1276"/>
        </w:tabs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фамилия, имя и отчество заявителя, адрес места жительства, телефон (если есть) написаны полностью;</w:t>
      </w:r>
    </w:p>
    <w:p w:rsidR="00630D95" w:rsidRPr="000D73D9" w:rsidRDefault="00630D95" w:rsidP="000515ED">
      <w:pPr>
        <w:numPr>
          <w:ilvl w:val="0"/>
          <w:numId w:val="40"/>
        </w:numPr>
        <w:tabs>
          <w:tab w:val="left" w:pos="1040"/>
          <w:tab w:val="left" w:pos="1069"/>
          <w:tab w:val="left" w:pos="1276"/>
        </w:tabs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lastRenderedPageBreak/>
        <w:t>в заявлении нет подчисток, приписок, зачеркнутых слов и иных неоговоренных исправлений;</w:t>
      </w:r>
    </w:p>
    <w:p w:rsidR="00630D95" w:rsidRPr="000D73D9" w:rsidRDefault="00630D95" w:rsidP="000515ED">
      <w:pPr>
        <w:numPr>
          <w:ilvl w:val="0"/>
          <w:numId w:val="40"/>
        </w:numPr>
        <w:tabs>
          <w:tab w:val="left" w:pos="1040"/>
          <w:tab w:val="left" w:pos="1069"/>
          <w:tab w:val="left" w:pos="1276"/>
        </w:tabs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документы не исполнены карандашом;</w:t>
      </w:r>
    </w:p>
    <w:p w:rsidR="00630D95" w:rsidRPr="000D73D9" w:rsidRDefault="00630D95" w:rsidP="000515ED">
      <w:pPr>
        <w:numPr>
          <w:ilvl w:val="0"/>
          <w:numId w:val="40"/>
        </w:numPr>
        <w:tabs>
          <w:tab w:val="left" w:pos="-3402"/>
          <w:tab w:val="left" w:pos="-3119"/>
          <w:tab w:val="left" w:pos="-2268"/>
          <w:tab w:val="left" w:pos="1276"/>
        </w:tabs>
        <w:ind w:hanging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документы не имеют серьезных повреждений, наличие которых допускает многозначность истолкования содержания.</w:t>
      </w:r>
    </w:p>
    <w:p w:rsidR="00630D95" w:rsidRPr="000D73D9" w:rsidRDefault="00630D95" w:rsidP="000515ED">
      <w:pPr>
        <w:pStyle w:val="af"/>
        <w:spacing w:after="0"/>
        <w:ind w:left="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 </w:t>
      </w:r>
      <w:r w:rsidRPr="000D73D9">
        <w:rPr>
          <w:rFonts w:ascii="Times New Roman" w:hAnsi="Times New Roman" w:cs="Times New Roman"/>
          <w:b/>
          <w:bCs/>
        </w:rPr>
        <w:t>2.6.3.</w:t>
      </w:r>
      <w:r w:rsidRPr="000D73D9">
        <w:rPr>
          <w:rFonts w:ascii="Times New Roman" w:hAnsi="Times New Roman" w:cs="Times New Roman"/>
        </w:rPr>
        <w:t> В отношении предъявляемых документов, в случае необходимости, специалист администрации муниципального района  заверяет копию документа на основании подлинника этого документа.</w:t>
      </w:r>
    </w:p>
    <w:p w:rsidR="00630D95" w:rsidRPr="000D73D9" w:rsidRDefault="00630D95" w:rsidP="000515ED">
      <w:pPr>
        <w:pStyle w:val="af"/>
        <w:spacing w:after="0"/>
        <w:ind w:left="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   </w:t>
      </w:r>
      <w:r w:rsidRPr="000D73D9">
        <w:rPr>
          <w:rFonts w:ascii="Times New Roman" w:hAnsi="Times New Roman" w:cs="Times New Roman"/>
          <w:b/>
          <w:bCs/>
        </w:rPr>
        <w:t>2.7.</w:t>
      </w:r>
      <w:r w:rsidRPr="000D73D9">
        <w:rPr>
          <w:rFonts w:ascii="Times New Roman" w:hAnsi="Times New Roman" w:cs="Times New Roman"/>
        </w:rPr>
        <w:tab/>
        <w:t>Для предоставления данной муниципальной услуги не требуется запрашивать документы, находящиеся в распоряжении государственных и муниципальных органов.</w:t>
      </w:r>
    </w:p>
    <w:p w:rsidR="00630D95" w:rsidRPr="000D73D9" w:rsidRDefault="00630D95" w:rsidP="000515ED">
      <w:pPr>
        <w:pStyle w:val="2"/>
        <w:shd w:val="clear" w:color="auto" w:fill="auto"/>
        <w:tabs>
          <w:tab w:val="left" w:pos="1363"/>
        </w:tabs>
        <w:spacing w:line="240" w:lineRule="auto"/>
        <w:ind w:left="1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         2.8.</w:t>
      </w:r>
      <w:r w:rsidRPr="000D73D9">
        <w:rPr>
          <w:sz w:val="24"/>
          <w:szCs w:val="24"/>
        </w:rPr>
        <w:t xml:space="preserve"> Запрещается требовать от заявителя представления документов, информации или осуществления действий, которые не предусмотрены нормативными правовыми актами, а также представления документов и информации, которые находятся в распоряжении органов, предоставляющих государственные услуги, и органов, предоставляющих муниципальные услуги, иных государственных органов, органов местного самоуправления, организаций.</w:t>
      </w:r>
    </w:p>
    <w:p w:rsidR="00630D95" w:rsidRPr="000D73D9" w:rsidRDefault="00630D95" w:rsidP="000515ED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</w:t>
      </w:r>
      <w:r w:rsidRPr="000D73D9">
        <w:rPr>
          <w:rFonts w:ascii="Times New Roman" w:hAnsi="Times New Roman" w:cs="Times New Roman"/>
          <w:b/>
          <w:bCs/>
        </w:rPr>
        <w:t>2.9.</w:t>
      </w:r>
      <w:r w:rsidRPr="000D73D9">
        <w:rPr>
          <w:rFonts w:ascii="Times New Roman" w:hAnsi="Times New Roman" w:cs="Times New Roman"/>
        </w:rPr>
        <w:t xml:space="preserve"> Основанием для отказа в приеме документов, необходимых для предоставления       муниципальной услуги является:</w:t>
      </w:r>
    </w:p>
    <w:p w:rsidR="00630D95" w:rsidRPr="000D73D9" w:rsidRDefault="00630D95" w:rsidP="000515ED">
      <w:pPr>
        <w:pStyle w:val="2"/>
        <w:numPr>
          <w:ilvl w:val="0"/>
          <w:numId w:val="4"/>
        </w:numPr>
        <w:shd w:val="clear" w:color="auto" w:fill="auto"/>
        <w:tabs>
          <w:tab w:val="left" w:pos="475"/>
        </w:tabs>
        <w:spacing w:line="240" w:lineRule="auto"/>
        <w:ind w:left="560" w:hanging="440"/>
        <w:rPr>
          <w:sz w:val="24"/>
          <w:szCs w:val="24"/>
        </w:rPr>
      </w:pPr>
      <w:r w:rsidRPr="000D73D9">
        <w:rPr>
          <w:sz w:val="24"/>
          <w:szCs w:val="24"/>
        </w:rPr>
        <w:t>некомплектность документов, указанных в приложении к обращению заявителя;</w:t>
      </w:r>
    </w:p>
    <w:p w:rsidR="00630D95" w:rsidRPr="000D73D9" w:rsidRDefault="00630D95" w:rsidP="000D73D9">
      <w:pPr>
        <w:pStyle w:val="2"/>
        <w:numPr>
          <w:ilvl w:val="1"/>
          <w:numId w:val="33"/>
        </w:numPr>
        <w:shd w:val="clear" w:color="auto" w:fill="auto"/>
        <w:tabs>
          <w:tab w:val="left" w:pos="1445"/>
        </w:tabs>
        <w:spacing w:line="240" w:lineRule="auto"/>
        <w:ind w:right="400"/>
        <w:rPr>
          <w:sz w:val="24"/>
          <w:szCs w:val="24"/>
        </w:rPr>
      </w:pPr>
      <w:r w:rsidRPr="000D73D9">
        <w:rPr>
          <w:sz w:val="24"/>
          <w:szCs w:val="24"/>
        </w:rPr>
        <w:t>Основанием для отказа в предоставлении муниципальной услуги является:</w:t>
      </w:r>
    </w:p>
    <w:p w:rsidR="00630D95" w:rsidRPr="000D73D9" w:rsidRDefault="00630D95" w:rsidP="000D73D9">
      <w:pPr>
        <w:pStyle w:val="15"/>
        <w:tabs>
          <w:tab w:val="clear" w:pos="0"/>
          <w:tab w:val="left" w:pos="851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1) не представлены документы, определенные в приложении № </w:t>
      </w:r>
      <w:r w:rsidR="00101D14">
        <w:rPr>
          <w:rFonts w:ascii="Times New Roman" w:hAnsi="Times New Roman" w:cs="Times New Roman"/>
        </w:rPr>
        <w:t>1</w:t>
      </w:r>
      <w:r w:rsidRPr="000D73D9">
        <w:rPr>
          <w:rFonts w:ascii="Times New Roman" w:hAnsi="Times New Roman" w:cs="Times New Roman"/>
        </w:rPr>
        <w:t xml:space="preserve"> настоящего Административного регламента;</w:t>
      </w:r>
    </w:p>
    <w:p w:rsidR="00630D95" w:rsidRPr="000D73D9" w:rsidRDefault="00630D95" w:rsidP="000D73D9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2) представленные документы не надлежаще заполнены; </w:t>
      </w:r>
    </w:p>
    <w:p w:rsidR="00630D95" w:rsidRPr="000D73D9" w:rsidRDefault="00630D95" w:rsidP="000D73D9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3) представителем не представлена оформленная в установленном порядке доверенность на осуществление действий;</w:t>
      </w:r>
    </w:p>
    <w:p w:rsidR="00630D95" w:rsidRPr="000D73D9" w:rsidRDefault="00630D95" w:rsidP="000D73D9">
      <w:pPr>
        <w:pStyle w:val="15"/>
        <w:tabs>
          <w:tab w:val="clear" w:pos="0"/>
          <w:tab w:val="left" w:pos="2214"/>
        </w:tabs>
        <w:spacing w:before="0" w:after="0"/>
        <w:ind w:firstLine="680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4) установление федеральным законом  и местными нормативно- правовыми актами запрета на сдачу муниципального имущества в аренду;</w:t>
      </w:r>
    </w:p>
    <w:p w:rsidR="00630D95" w:rsidRPr="000D73D9" w:rsidRDefault="00630D95" w:rsidP="000D73D9">
      <w:pPr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</w:rPr>
        <w:t xml:space="preserve">          5)  нахождение данного имущества  под арестом или в залоге</w:t>
      </w:r>
      <w:r w:rsidRPr="000D73D9">
        <w:rPr>
          <w:rFonts w:ascii="Times New Roman" w:hAnsi="Times New Roman" w:cs="Times New Roman"/>
          <w:b/>
          <w:bCs/>
        </w:rPr>
        <w:t>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          2.11.</w:t>
      </w:r>
      <w:r w:rsidRPr="000D73D9">
        <w:rPr>
          <w:rFonts w:ascii="Times New Roman" w:hAnsi="Times New Roman" w:cs="Times New Roman"/>
        </w:rPr>
        <w:t xml:space="preserve"> Муниципальная услуга предоставляется заявителям на бесплатной основе.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</w:t>
      </w:r>
      <w:r w:rsidRPr="000D73D9">
        <w:rPr>
          <w:rFonts w:ascii="Times New Roman" w:hAnsi="Times New Roman" w:cs="Times New Roman"/>
          <w:b/>
          <w:bCs/>
        </w:rPr>
        <w:t>2.12.</w:t>
      </w:r>
      <w:r w:rsidRPr="000D73D9">
        <w:rPr>
          <w:rFonts w:ascii="Times New Roman" w:hAnsi="Times New Roman" w:cs="Times New Roman"/>
        </w:rPr>
        <w:t xml:space="preserve"> Максимальный срок ожидания в очереди при предоставлении муниципальной услуги и при получении результата предоставления муниципальной составляет 30 мин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120" w:right="40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        </w:t>
      </w:r>
      <w:r w:rsidRPr="000D73D9">
        <w:rPr>
          <w:sz w:val="24"/>
          <w:szCs w:val="24"/>
        </w:rPr>
        <w:t xml:space="preserve"> </w:t>
      </w:r>
      <w:r w:rsidRPr="000D73D9">
        <w:rPr>
          <w:b/>
          <w:bCs/>
          <w:sz w:val="24"/>
          <w:szCs w:val="24"/>
        </w:rPr>
        <w:t xml:space="preserve">2.13. </w:t>
      </w:r>
      <w:r w:rsidRPr="000D73D9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sz w:val="24"/>
          <w:szCs w:val="24"/>
        </w:rPr>
        <w:t xml:space="preserve">  </w:t>
      </w:r>
      <w:r w:rsidRPr="000D73D9">
        <w:rPr>
          <w:b/>
          <w:bCs/>
          <w:sz w:val="24"/>
          <w:szCs w:val="24"/>
        </w:rPr>
        <w:t>2.14.</w:t>
      </w:r>
      <w:r w:rsidRPr="000D73D9">
        <w:rPr>
          <w:sz w:val="24"/>
          <w:szCs w:val="24"/>
        </w:rPr>
        <w:t xml:space="preserve"> Места предоставления муниципальной услуги должны отвечать следующим требованиям.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sz w:val="24"/>
          <w:szCs w:val="24"/>
        </w:rPr>
        <w:t>Здание, в котором расположен Отдел, должно быть оборудовано входом для свободного доступа заинтересованных лиц.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sz w:val="24"/>
          <w:szCs w:val="24"/>
        </w:rPr>
        <w:t>Вход в здание Администрации должен быть оборудован информационной табличкой (вывеской), содержащей информацию о наименовании и режиме работы Администрации.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sz w:val="24"/>
          <w:szCs w:val="24"/>
        </w:rPr>
        <w:t>В помещениях для работы с заинтересованными лицами размещаются информационные стенды.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sz w:val="24"/>
          <w:szCs w:val="24"/>
        </w:rPr>
        <w:t>Места ожидания в очереди на консультацию или получение результатов муниципальной услуги должны быть оборудованы стульями.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630D95" w:rsidRPr="000D73D9" w:rsidRDefault="00630D95" w:rsidP="000D73D9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Кабинеты для  приема граждан должны быть оборудованы информационными табличками (вывесками) с указанием:</w:t>
      </w:r>
    </w:p>
    <w:p w:rsidR="00630D95" w:rsidRPr="000D73D9" w:rsidRDefault="00630D95" w:rsidP="000D73D9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номера кабинета;</w:t>
      </w:r>
    </w:p>
    <w:p w:rsidR="00630D95" w:rsidRPr="000D73D9" w:rsidRDefault="00630D95" w:rsidP="000D73D9">
      <w:pPr>
        <w:autoSpaceDE w:val="0"/>
        <w:ind w:firstLine="709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фамилии, имени, отчества и должности специалиста.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100" w:firstLine="52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lastRenderedPageBreak/>
        <w:t>2.15.</w:t>
      </w:r>
      <w:r w:rsidRPr="000D73D9">
        <w:rPr>
          <w:sz w:val="24"/>
          <w:szCs w:val="24"/>
        </w:rPr>
        <w:t xml:space="preserve"> Показателями доступности и качества предоставления муниципальной услуги являются: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3D9">
        <w:rPr>
          <w:sz w:val="24"/>
          <w:szCs w:val="24"/>
        </w:rPr>
        <w:t>открытость исполнения муниципальной услуги Отделом;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3D9">
        <w:rPr>
          <w:sz w:val="24"/>
          <w:szCs w:val="24"/>
        </w:rPr>
        <w:t>соблюдение сроков исполнения муниципальной услуги;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0D73D9">
        <w:rPr>
          <w:sz w:val="24"/>
          <w:szCs w:val="24"/>
        </w:rPr>
        <w:t>отсутствие жалоб от заявителей.</w:t>
      </w:r>
    </w:p>
    <w:p w:rsidR="000515ED" w:rsidRDefault="000515ED" w:rsidP="000D73D9">
      <w:pPr>
        <w:pStyle w:val="12"/>
        <w:keepNext/>
        <w:keepLines/>
        <w:shd w:val="clear" w:color="auto" w:fill="auto"/>
        <w:spacing w:line="240" w:lineRule="auto"/>
        <w:ind w:left="1880" w:right="680"/>
        <w:rPr>
          <w:sz w:val="24"/>
          <w:szCs w:val="24"/>
        </w:rPr>
      </w:pPr>
    </w:p>
    <w:p w:rsidR="00630D95" w:rsidRPr="000D73D9" w:rsidRDefault="00630D95" w:rsidP="000D73D9">
      <w:pPr>
        <w:pStyle w:val="12"/>
        <w:keepNext/>
        <w:keepLines/>
        <w:shd w:val="clear" w:color="auto" w:fill="auto"/>
        <w:spacing w:line="240" w:lineRule="auto"/>
        <w:ind w:left="1880" w:right="680"/>
        <w:rPr>
          <w:sz w:val="24"/>
          <w:szCs w:val="24"/>
        </w:rPr>
      </w:pPr>
      <w:r w:rsidRPr="000D73D9">
        <w:rPr>
          <w:sz w:val="24"/>
          <w:szCs w:val="24"/>
        </w:rPr>
        <w:t xml:space="preserve">3. </w:t>
      </w:r>
      <w:bookmarkStart w:id="4" w:name="bookmark6"/>
      <w:r w:rsidRPr="000D73D9">
        <w:rPr>
          <w:sz w:val="24"/>
          <w:szCs w:val="24"/>
        </w:rPr>
        <w:t>Состав, последовательность и сроки выполнения административных процедур</w:t>
      </w:r>
      <w:bookmarkEnd w:id="4"/>
      <w:r w:rsidRPr="000D73D9">
        <w:rPr>
          <w:sz w:val="24"/>
          <w:szCs w:val="24"/>
        </w:rPr>
        <w:t>, требования к порядку их выполнения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</w:t>
      </w:r>
      <w:r w:rsidRPr="000D73D9">
        <w:rPr>
          <w:rFonts w:ascii="Times New Roman" w:hAnsi="Times New Roman" w:cs="Times New Roman"/>
          <w:b/>
          <w:bCs/>
        </w:rPr>
        <w:t>3.1.</w:t>
      </w:r>
      <w:r w:rsidRPr="000D73D9">
        <w:rPr>
          <w:rFonts w:ascii="Times New Roman" w:hAnsi="Times New Roman" w:cs="Times New Roman"/>
        </w:rPr>
        <w:t xml:space="preserve"> Основанием для начала исполнения административной процедуры является представление Заявителем заявления с приложением документов, указанных в приложении №1 Административного регламента, в   администрации муниципального района «Тарусский район»  лично или почтовым отправлением.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Специалист администрации муниципального района регистрирует заявление с приложенными документами в журнале входящей корреспонденции  путем присвоения входящего номера и даты поступления документа, при необходимости на экземпляре заявителя ставится отметка о принятии заявления. Заявление в тот же день направляется главе администрации муниципального района.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Глава администрации муниципального района  рассматривает поступившее заявление, выносит резолюцию, и определяет ответственного специалиста- исполнителя по данному заявлению, время процедуры 2 дня.</w:t>
      </w:r>
    </w:p>
    <w:p w:rsidR="00630D95" w:rsidRPr="000D73D9" w:rsidRDefault="00630D95" w:rsidP="000D73D9">
      <w:pPr>
        <w:ind w:firstLine="708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Прием и проверка представленных заявителем документов, запрос недостающих документов. В случае выявления противоречий, неточностей в предоставленных на рассмотрение документах либо не предоставления полного комплекта документов специалист Отдела должен связаться с заявителем по телефону, ясно изложить противоречия, неточности в предоставленных документах, назвать недостающие документы и указать на необходимость устранения данных недостатков в срок, не превышающий 3 рабочих дней со дня уведомления. В случае, если в течение 3 рабочих дней указанные замечания не устранены, специалист готовит письмо о необходимости устранения указанных замечаний в течение 15 рабочих дней со дня уведомления. При этом срок рассмотрения поступившего заявления устанавливается заново со дня устранения замечаний. В случае, если замечания не устранены в указанный срок, готовится письменный отказ в предоставлении муниципальной услуги, который подписывается руководителем Администрации.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</w:t>
      </w:r>
      <w:r w:rsidRPr="000D73D9">
        <w:rPr>
          <w:rFonts w:ascii="Times New Roman" w:hAnsi="Times New Roman" w:cs="Times New Roman"/>
          <w:b/>
          <w:bCs/>
        </w:rPr>
        <w:t xml:space="preserve">3.2.   </w:t>
      </w:r>
      <w:r w:rsidRPr="000D73D9">
        <w:rPr>
          <w:rFonts w:ascii="Times New Roman" w:hAnsi="Times New Roman" w:cs="Times New Roman"/>
        </w:rPr>
        <w:t>Запрос документов, необходимых в соответствии с нормативными правовыми актами для предоставления муниципальной услуги, которые находятся в распоряжении государственных органов, органов местного самоуправления  и их подведомственных организациях, и которые не были представлены заявителем (в данном случае не осуществляется).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</w:t>
      </w:r>
      <w:r w:rsidRPr="000D73D9">
        <w:rPr>
          <w:rFonts w:ascii="Times New Roman" w:hAnsi="Times New Roman" w:cs="Times New Roman"/>
          <w:b/>
          <w:bCs/>
        </w:rPr>
        <w:t>3.3.</w:t>
      </w:r>
      <w:r w:rsidRPr="000D73D9">
        <w:rPr>
          <w:rFonts w:ascii="Times New Roman" w:hAnsi="Times New Roman" w:cs="Times New Roman"/>
        </w:rPr>
        <w:t xml:space="preserve"> Принятие решения о предоставлении (отказе в предоставлении) муниципальной услуги и уведомление заявителя о принятом решении в соответствии с п.2.4.1.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</w:t>
      </w:r>
      <w:r w:rsidRPr="000D73D9">
        <w:rPr>
          <w:rFonts w:ascii="Times New Roman" w:hAnsi="Times New Roman" w:cs="Times New Roman"/>
          <w:b/>
          <w:bCs/>
        </w:rPr>
        <w:t xml:space="preserve">3.4. </w:t>
      </w:r>
      <w:r w:rsidRPr="000D73D9">
        <w:rPr>
          <w:rFonts w:ascii="Times New Roman" w:hAnsi="Times New Roman" w:cs="Times New Roman"/>
        </w:rPr>
        <w:t>Подготовка документов и выдача их заявителю: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прием и регистрация заявлений и документов;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рассмотрение принятых документов;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принятие решения о предоставлении муниципальной услуги;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оформление договора аренды (договора безвозмездного пользования) муниципального имущества;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- оформление дополнительных соглашений.</w:t>
      </w:r>
    </w:p>
    <w:p w:rsidR="00630D95" w:rsidRPr="000D73D9" w:rsidRDefault="00630D95" w:rsidP="000D73D9">
      <w:pPr>
        <w:tabs>
          <w:tab w:val="left" w:pos="0"/>
          <w:tab w:val="left" w:pos="180"/>
          <w:tab w:val="left" w:pos="720"/>
        </w:tabs>
        <w:ind w:right="-198" w:firstLine="720"/>
        <w:jc w:val="both"/>
        <w:rPr>
          <w:rFonts w:ascii="Times New Roman" w:hAnsi="Times New Roman" w:cs="Times New Roman"/>
        </w:rPr>
      </w:pPr>
    </w:p>
    <w:p w:rsidR="00630D95" w:rsidRPr="00FD7CD9" w:rsidRDefault="00630D95" w:rsidP="00FD7CD9">
      <w:pPr>
        <w:numPr>
          <w:ilvl w:val="0"/>
          <w:numId w:val="41"/>
        </w:numPr>
        <w:jc w:val="center"/>
        <w:rPr>
          <w:rFonts w:ascii="Times New Roman" w:hAnsi="Times New Roman" w:cs="Times New Roman"/>
          <w:b/>
        </w:rPr>
      </w:pPr>
      <w:bookmarkStart w:id="5" w:name="bookmark7"/>
      <w:r w:rsidRPr="00FD7CD9">
        <w:rPr>
          <w:rFonts w:ascii="Times New Roman" w:hAnsi="Times New Roman" w:cs="Times New Roman"/>
          <w:b/>
        </w:rPr>
        <w:t>Формы контроля за исполнением Регламента</w:t>
      </w:r>
      <w:bookmarkEnd w:id="5"/>
      <w:r w:rsidRPr="00FD7CD9">
        <w:rPr>
          <w:rFonts w:ascii="Times New Roman" w:hAnsi="Times New Roman" w:cs="Times New Roman"/>
          <w:b/>
        </w:rPr>
        <w:t>.</w:t>
      </w:r>
    </w:p>
    <w:p w:rsidR="00FD7CD9" w:rsidRPr="00FD7CD9" w:rsidRDefault="00FD7CD9" w:rsidP="00FD7CD9">
      <w:pPr>
        <w:jc w:val="center"/>
        <w:rPr>
          <w:rFonts w:ascii="Times New Roman" w:hAnsi="Times New Roman" w:cs="Times New Roman"/>
          <w:b/>
        </w:rPr>
      </w:pPr>
    </w:p>
    <w:p w:rsidR="00630D95" w:rsidRPr="000D73D9" w:rsidRDefault="00630D95" w:rsidP="000D73D9">
      <w:pPr>
        <w:pStyle w:val="2"/>
        <w:shd w:val="clear" w:color="auto" w:fill="auto"/>
        <w:tabs>
          <w:tab w:val="left" w:pos="1201"/>
        </w:tabs>
        <w:spacing w:line="240" w:lineRule="auto"/>
        <w:ind w:left="20"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</w:t>
      </w:r>
      <w:r w:rsidRPr="000D73D9">
        <w:rPr>
          <w:b/>
          <w:bCs/>
          <w:sz w:val="24"/>
          <w:szCs w:val="24"/>
        </w:rPr>
        <w:t>4.1.</w:t>
      </w:r>
      <w:r w:rsidRPr="000D73D9">
        <w:rPr>
          <w:sz w:val="24"/>
          <w:szCs w:val="24"/>
        </w:rPr>
        <w:t xml:space="preserve"> Текущий контроль за соблюдением и исполнением сотрудниками Администрации положений настоящего Регламента и иных законодательных и нормативных правовых актов, устанавливающих требования к предоставлению </w:t>
      </w:r>
      <w:r w:rsidRPr="000D73D9">
        <w:rPr>
          <w:sz w:val="24"/>
          <w:szCs w:val="24"/>
        </w:rPr>
        <w:lastRenderedPageBreak/>
        <w:t>муниципальной услуги, а также за принятием решений сотрудниками осуществляет руководитель Администрации.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78"/>
        </w:tabs>
        <w:spacing w:line="240" w:lineRule="auto"/>
        <w:ind w:left="20"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      Текущий контроль осуществляется путем проведения проверок соблюдения и исполнения сотрудниками Администрации положений настоящего Регламента, иных нормативных правовых актов, непосредственно регулирующих исполнение муниципальной услуги.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30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</w:t>
      </w:r>
      <w:r w:rsidRPr="000D73D9">
        <w:rPr>
          <w:b/>
          <w:bCs/>
          <w:sz w:val="24"/>
          <w:szCs w:val="24"/>
        </w:rPr>
        <w:t xml:space="preserve">4.2. </w:t>
      </w:r>
      <w:r w:rsidRPr="000D73D9">
        <w:rPr>
          <w:sz w:val="24"/>
          <w:szCs w:val="24"/>
        </w:rPr>
        <w:t xml:space="preserve">Порядок и периодичность проведения проверок выполнения </w:t>
      </w:r>
      <w:r w:rsidR="00FD7CD9" w:rsidRPr="000D73D9">
        <w:rPr>
          <w:sz w:val="24"/>
          <w:szCs w:val="24"/>
        </w:rPr>
        <w:t>Администрацией</w:t>
      </w:r>
      <w:r w:rsidRPr="000D73D9">
        <w:rPr>
          <w:sz w:val="24"/>
          <w:szCs w:val="24"/>
        </w:rPr>
        <w:t xml:space="preserve"> положений настоящего Регламента и иных нормативных правовых актов, устанавливающих требования к предоставлению муниципальной услуги, устанавливается по согласованию с руководителем Администрации и в соответствии с планом работы Администрации на текущий год.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071"/>
        </w:tabs>
        <w:spacing w:line="240" w:lineRule="auto"/>
        <w:ind w:left="20"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      Плановые проверки могут проводиться не чаще чем 1 раз в полугодие и не реже чем 1 раз в три года.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 xml:space="preserve">    Внеплановые проверки полноты и качества предоставления муниципальной услуги осуществляются правоохранительными и контролирующими органами с предварительным письменным уведомлением уполномоченных должностных лиц Администрации.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25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    Для осуществления со своей стороны контроля за исполнением муниципальной услуги граждане, их объединения и организации имеют право направлять в Администрацию индивидуальные и коллективные обращения с предложениями, рекомендациями по совершенствованию качества и порядка исполнения муниципальной услуги, а также заявления и жалобы с сообщением о нарушении сотрудниками Администации требований настоящего Регламента, законов и иных нормативных правовых актов.</w:t>
      </w:r>
    </w:p>
    <w:p w:rsidR="00630D95" w:rsidRPr="000D73D9" w:rsidRDefault="00630D95" w:rsidP="00FD7CD9">
      <w:pPr>
        <w:pStyle w:val="2"/>
        <w:shd w:val="clear" w:color="auto" w:fill="auto"/>
        <w:tabs>
          <w:tab w:val="left" w:pos="2607"/>
        </w:tabs>
        <w:spacing w:line="240" w:lineRule="auto"/>
        <w:ind w:left="20"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4.3.</w:t>
      </w:r>
      <w:r w:rsidRPr="000D73D9">
        <w:rPr>
          <w:sz w:val="24"/>
          <w:szCs w:val="24"/>
        </w:rPr>
        <w:t xml:space="preserve"> Сотрудники</w:t>
      </w:r>
      <w:r w:rsidRPr="000D73D9">
        <w:rPr>
          <w:sz w:val="24"/>
          <w:szCs w:val="24"/>
        </w:rPr>
        <w:tab/>
        <w:t>Администрации, указанные в настоящем Регламенте, несут персональную ответственность за решения и действия (бездействие), принимаемые (осуществляемые) в ходе предоставления муниципальной услуги.</w:t>
      </w:r>
    </w:p>
    <w:p w:rsidR="00630D95" w:rsidRPr="000D73D9" w:rsidRDefault="00630D95" w:rsidP="00FD7C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b/>
          <w:bCs/>
        </w:rPr>
        <w:t xml:space="preserve">      4.4. </w:t>
      </w:r>
      <w:bookmarkStart w:id="6" w:name="bookmark8"/>
      <w:r w:rsidRPr="000D73D9">
        <w:rPr>
          <w:rFonts w:ascii="Times New Roman" w:hAnsi="Times New Roman" w:cs="Times New Roman"/>
        </w:rPr>
        <w:t>В случае выявления нарушений действующего законодательства, осуществляется привлечение виновных лиц к ответственности в соответствии с действующим законодательством.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</w:rPr>
      </w:pPr>
    </w:p>
    <w:p w:rsidR="00630D95" w:rsidRDefault="00FD7CD9" w:rsidP="00FD7CD9">
      <w:pPr>
        <w:pStyle w:val="2"/>
        <w:numPr>
          <w:ilvl w:val="0"/>
          <w:numId w:val="41"/>
        </w:numPr>
        <w:shd w:val="clear" w:color="auto" w:fill="auto"/>
        <w:spacing w:line="240" w:lineRule="auto"/>
        <w:ind w:right="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Досудебный (внесудебный) п</w:t>
      </w:r>
      <w:r w:rsidR="00630D95" w:rsidRPr="00FD7CD9">
        <w:rPr>
          <w:b/>
          <w:sz w:val="24"/>
          <w:szCs w:val="24"/>
        </w:rPr>
        <w:t>орядок обжалования решений и действий (бездействия) Администрации, должностного лица Администрации</w:t>
      </w:r>
      <w:bookmarkEnd w:id="6"/>
    </w:p>
    <w:p w:rsidR="00FD7CD9" w:rsidRPr="00FD7CD9" w:rsidRDefault="00FD7CD9" w:rsidP="00FD7CD9">
      <w:pPr>
        <w:pStyle w:val="2"/>
        <w:shd w:val="clear" w:color="auto" w:fill="auto"/>
        <w:tabs>
          <w:tab w:val="left" w:pos="2607"/>
        </w:tabs>
        <w:spacing w:line="240" w:lineRule="auto"/>
        <w:ind w:left="840" w:right="20" w:firstLine="0"/>
        <w:rPr>
          <w:b/>
          <w:sz w:val="24"/>
          <w:szCs w:val="24"/>
        </w:rPr>
      </w:pPr>
    </w:p>
    <w:p w:rsidR="00630D95" w:rsidRPr="000D73D9" w:rsidRDefault="00630D95" w:rsidP="000D73D9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5.1.</w:t>
      </w:r>
      <w:r w:rsidRPr="000D73D9">
        <w:rPr>
          <w:sz w:val="24"/>
          <w:szCs w:val="24"/>
        </w:rPr>
        <w:t xml:space="preserve"> 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муниципальной услуги размещается на стендах в местах предоставления муниципальной услуги, а также на Интернет-сайте Администрации.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5.2.</w:t>
      </w:r>
      <w:r w:rsidRPr="000D73D9">
        <w:rPr>
          <w:sz w:val="24"/>
          <w:szCs w:val="24"/>
        </w:rPr>
        <w:t xml:space="preserve"> Предметом досудебного обжалования могут являться действия (бездействие) и решения, осуществляемые (принятые) должностным лицом Администрации в ходе предоставления муниципальной услуги на основании настоящего Регламента.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42"/>
        </w:tabs>
        <w:spacing w:line="240" w:lineRule="auto"/>
        <w:ind w:lef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5.3.</w:t>
      </w:r>
      <w:r w:rsidRPr="000D73D9">
        <w:rPr>
          <w:sz w:val="24"/>
          <w:szCs w:val="24"/>
        </w:rPr>
        <w:t xml:space="preserve"> Письменные жалобы не рассматриваются в следующих случаях: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822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в жалобе не указаны: фамилия заявителя, направившего обращение, и почтовый адрес, по которому должен быть направлен ответ;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45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в жалобе содержатся нецензурные либо оскорбительные выражения, угрозы жизни, здоровью и имуществу должностного лица, а также членам его семьи;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831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текст жалобы не поддается прочтению, о чем сообщается заявителю, направившему жалобу, если его фамилия и почтовый адрес поддаются прочтению, а также сообщается по телефону или факсимильной связи, по электронной почте (при наличии такой информации и если указанные данные поддаются прочтению);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1009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 xml:space="preserve">жалоба повторяет текст предыдущего обращения, на которое заинтересованному лицу давался письменный ответ по существу, и при этом в жалобе не приводятся новые доводы или обстоятельства. В случае поступления такой жалобы </w:t>
      </w:r>
      <w:r w:rsidRPr="000D73D9">
        <w:rPr>
          <w:sz w:val="24"/>
          <w:szCs w:val="24"/>
        </w:rPr>
        <w:lastRenderedPageBreak/>
        <w:t>заинтересованному лицу направляется уведомление о ранее данных ответах или копии этих ответов.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5.4.</w:t>
      </w:r>
      <w:r w:rsidRPr="000D73D9">
        <w:rPr>
          <w:sz w:val="24"/>
          <w:szCs w:val="24"/>
        </w:rPr>
        <w:t xml:space="preserve"> Основанием для начала процедуры досудебного обжалования является поступление письменного обращения с жалобой на действия (бездействие) и решения, осуществляемые (принятые) в ходе предоставления муниципальной услуги на основании настоящего Регламента.  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>В жалобе указываются: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850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фамилия, имя, отчество заинтересованного лица (в случае обращения гражданина);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970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полное наименование юридического лица (в случае обращения юридического лица);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3D9">
        <w:rPr>
          <w:sz w:val="24"/>
          <w:szCs w:val="24"/>
        </w:rPr>
        <w:t>контактный почтовый адрес;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3D9">
        <w:rPr>
          <w:sz w:val="24"/>
          <w:szCs w:val="24"/>
        </w:rPr>
        <w:t>предмет жалобы;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14"/>
        </w:tabs>
        <w:spacing w:line="240" w:lineRule="auto"/>
        <w:ind w:left="20" w:firstLine="540"/>
        <w:rPr>
          <w:sz w:val="24"/>
          <w:szCs w:val="24"/>
        </w:rPr>
      </w:pPr>
      <w:r w:rsidRPr="000D73D9">
        <w:rPr>
          <w:sz w:val="24"/>
          <w:szCs w:val="24"/>
        </w:rPr>
        <w:t>личная подпись заинтересованного лица (в случае обращения гражданина).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 xml:space="preserve">5.5. </w:t>
      </w:r>
      <w:r w:rsidRPr="000D73D9">
        <w:rPr>
          <w:sz w:val="24"/>
          <w:szCs w:val="24"/>
        </w:rPr>
        <w:t>Заявитель может обратиться в Администрацию для получения информации и документов, необходимых для обоснования и рассмотрения жалобы (претензии).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3D9">
        <w:rPr>
          <w:b/>
          <w:bCs/>
          <w:color w:val="auto"/>
          <w:sz w:val="24"/>
          <w:szCs w:val="24"/>
        </w:rPr>
        <w:t xml:space="preserve">         5.6. </w:t>
      </w:r>
      <w:r w:rsidRPr="000D73D9">
        <w:rPr>
          <w:color w:val="auto"/>
          <w:sz w:val="24"/>
          <w:szCs w:val="24"/>
        </w:rPr>
        <w:t>Жалоба может быть адресована: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3D9">
        <w:rPr>
          <w:b/>
          <w:bCs/>
          <w:color w:val="auto"/>
          <w:sz w:val="24"/>
          <w:szCs w:val="24"/>
        </w:rPr>
        <w:t>-</w:t>
      </w:r>
      <w:r w:rsidRPr="000D73D9">
        <w:rPr>
          <w:color w:val="auto"/>
          <w:sz w:val="24"/>
          <w:szCs w:val="24"/>
        </w:rPr>
        <w:t xml:space="preserve"> заместителю главы администрации МР «Тарусский район»;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3D9">
        <w:rPr>
          <w:b/>
          <w:bCs/>
          <w:color w:val="auto"/>
          <w:sz w:val="24"/>
          <w:szCs w:val="24"/>
        </w:rPr>
        <w:t>-</w:t>
      </w:r>
      <w:r w:rsidRPr="000D73D9">
        <w:rPr>
          <w:color w:val="auto"/>
          <w:sz w:val="24"/>
          <w:szCs w:val="24"/>
        </w:rPr>
        <w:t xml:space="preserve"> главе администрации МР «Тарусский район»;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0D73D9">
        <w:rPr>
          <w:b/>
          <w:bCs/>
          <w:color w:val="auto"/>
          <w:sz w:val="24"/>
          <w:szCs w:val="24"/>
        </w:rPr>
        <w:t>-</w:t>
      </w:r>
      <w:r w:rsidRPr="000D73D9">
        <w:rPr>
          <w:color w:val="auto"/>
          <w:sz w:val="24"/>
          <w:szCs w:val="24"/>
        </w:rPr>
        <w:t xml:space="preserve"> в прокуратуру Тарусского района. </w:t>
      </w:r>
    </w:p>
    <w:p w:rsidR="00630D95" w:rsidRPr="000D73D9" w:rsidRDefault="00630D95" w:rsidP="000D73D9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>5.7.</w:t>
      </w:r>
      <w:r w:rsidRPr="000D73D9">
        <w:rPr>
          <w:sz w:val="24"/>
          <w:szCs w:val="24"/>
        </w:rPr>
        <w:t xml:space="preserve"> Письменная жалоба должна быть рассмотрена в течение 30 дней, если иной срок не установлен действующим законодательством.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40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   </w:t>
      </w:r>
      <w:r w:rsidRPr="000D73D9">
        <w:rPr>
          <w:b/>
          <w:bCs/>
          <w:sz w:val="24"/>
          <w:szCs w:val="24"/>
        </w:rPr>
        <w:t>5.7.1.</w:t>
      </w:r>
      <w:r w:rsidRPr="000D73D9">
        <w:rPr>
          <w:sz w:val="24"/>
          <w:szCs w:val="24"/>
        </w:rPr>
        <w:t>Все обращения об обжаловании действий (бездействия) и решений, осуществляемых (принятых) в ходе предоставления муниципальной услуги на основании настоящего Регламента, фиксируются в журнале учета жалоб с указанием: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0D73D9">
        <w:rPr>
          <w:sz w:val="24"/>
          <w:szCs w:val="24"/>
        </w:rPr>
        <w:t>принятых решений;</w:t>
      </w:r>
    </w:p>
    <w:p w:rsidR="00630D95" w:rsidRPr="000D73D9" w:rsidRDefault="00630D95" w:rsidP="000D73D9">
      <w:pPr>
        <w:pStyle w:val="2"/>
        <w:numPr>
          <w:ilvl w:val="0"/>
          <w:numId w:val="4"/>
        </w:numPr>
        <w:shd w:val="clear" w:color="auto" w:fill="auto"/>
        <w:tabs>
          <w:tab w:val="left" w:pos="778"/>
        </w:tabs>
        <w:spacing w:line="240" w:lineRule="auto"/>
        <w:ind w:left="20" w:right="20" w:firstLine="540"/>
        <w:rPr>
          <w:sz w:val="24"/>
          <w:szCs w:val="24"/>
        </w:rPr>
      </w:pPr>
      <w:r w:rsidRPr="000D73D9">
        <w:rPr>
          <w:sz w:val="24"/>
          <w:szCs w:val="24"/>
        </w:rPr>
        <w:t>проведенных действий по предоставлению в аренду (безвозмездное пользование) муниципального имущества и (или) примененных административных мерах ответственности к сотруднику, ответственному за действия (бездействие) и решение, осуществляемое (принятое) в ходе предоставления муниципальной услуги, повлекшее за собой жалобу заинтересованного лица.</w:t>
      </w:r>
    </w:p>
    <w:p w:rsidR="00630D95" w:rsidRPr="000D73D9" w:rsidRDefault="00630D95" w:rsidP="000D73D9">
      <w:pPr>
        <w:pStyle w:val="2"/>
        <w:shd w:val="clear" w:color="auto" w:fill="auto"/>
        <w:tabs>
          <w:tab w:val="left" w:pos="1345"/>
        </w:tabs>
        <w:spacing w:line="240" w:lineRule="auto"/>
        <w:ind w:right="20" w:firstLine="0"/>
        <w:rPr>
          <w:sz w:val="24"/>
          <w:szCs w:val="24"/>
        </w:rPr>
      </w:pPr>
      <w:r w:rsidRPr="000D73D9">
        <w:rPr>
          <w:b/>
          <w:bCs/>
          <w:sz w:val="24"/>
          <w:szCs w:val="24"/>
        </w:rPr>
        <w:t xml:space="preserve">        5.8.</w:t>
      </w:r>
      <w:r w:rsidRPr="000D73D9">
        <w:rPr>
          <w:sz w:val="24"/>
          <w:szCs w:val="24"/>
        </w:rPr>
        <w:t xml:space="preserve"> Результатом досудебного обжалования является принятие необходимых мер и решение, осуществляемое (принятое) в ходе предоставления муниципальной услуги и направление письменных ответов заинтересованным лицам. Если в результате рассмотрения жалоба признана обоснованной, то принимается решение о проведении действий по предоставлению муниципальной услуги и (или) применении административных мер ответственности к сотруднику, ответственному за действия (бездействие) и решения, осуществляемые (принятые) в ходе предоставления муниципальной услуги на основании настоящего Регламента и повлекшие за собой жалобу заинтересованного лица.</w:t>
      </w:r>
    </w:p>
    <w:p w:rsidR="00630D95" w:rsidRPr="00FD7CD9" w:rsidRDefault="00630D95" w:rsidP="00FD7CD9">
      <w:pPr>
        <w:ind w:firstLine="709"/>
        <w:jc w:val="both"/>
        <w:rPr>
          <w:rFonts w:ascii="Times New Roman" w:hAnsi="Times New Roman" w:cs="Times New Roman"/>
        </w:rPr>
      </w:pPr>
      <w:r w:rsidRPr="00FD7CD9">
        <w:rPr>
          <w:rFonts w:ascii="Times New Roman" w:hAnsi="Times New Roman" w:cs="Times New Roman"/>
        </w:rPr>
        <w:t xml:space="preserve">Заинтересованные лица могут обжаловать в судебном порядке действия (бездействие) и решения, осуществляемые (принятые) в ходе предоставления муниципальной услуги, в том числе в порядке досудебного обжалования, в установленном законодательством Российской Федерации порядке в соответствии с подведомственностью дел, установленной действующим </w:t>
      </w:r>
      <w:r w:rsidR="001F7E17" w:rsidRPr="00FD7CD9">
        <w:rPr>
          <w:rFonts w:ascii="Times New Roman" w:hAnsi="Times New Roman" w:cs="Times New Roman"/>
        </w:rPr>
        <w:t>з</w:t>
      </w:r>
      <w:r w:rsidRPr="00FD7CD9">
        <w:rPr>
          <w:rFonts w:ascii="Times New Roman" w:hAnsi="Times New Roman" w:cs="Times New Roman"/>
        </w:rPr>
        <w:t>аконодательством Российской Федерации.</w:t>
      </w: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D7CD9" w:rsidRPr="000D73D9" w:rsidRDefault="00FD7CD9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1F7E17">
      <w:pPr>
        <w:pStyle w:val="40"/>
        <w:shd w:val="clear" w:color="auto" w:fill="auto"/>
        <w:tabs>
          <w:tab w:val="left" w:pos="4962"/>
        </w:tabs>
        <w:spacing w:before="0" w:after="0" w:line="240" w:lineRule="auto"/>
        <w:ind w:left="4820" w:right="20" w:firstLine="0"/>
        <w:rPr>
          <w:sz w:val="24"/>
          <w:szCs w:val="24"/>
        </w:rPr>
      </w:pPr>
      <w:r w:rsidRPr="000D73D9">
        <w:rPr>
          <w:sz w:val="24"/>
          <w:szCs w:val="24"/>
        </w:rPr>
        <w:lastRenderedPageBreak/>
        <w:t>Приложение № 1</w:t>
      </w:r>
    </w:p>
    <w:p w:rsidR="00630D95" w:rsidRPr="000D73D9" w:rsidRDefault="00630D95" w:rsidP="001F7E17">
      <w:pPr>
        <w:pStyle w:val="30"/>
        <w:shd w:val="clear" w:color="auto" w:fill="auto"/>
        <w:tabs>
          <w:tab w:val="left" w:pos="4962"/>
        </w:tabs>
        <w:spacing w:line="240" w:lineRule="auto"/>
        <w:ind w:left="4820" w:right="20"/>
        <w:jc w:val="right"/>
        <w:rPr>
          <w:sz w:val="24"/>
          <w:szCs w:val="24"/>
        </w:rPr>
      </w:pPr>
      <w:r w:rsidRPr="000D73D9">
        <w:rPr>
          <w:sz w:val="24"/>
          <w:szCs w:val="24"/>
        </w:rPr>
        <w:t>к административному регламенту предоставления муниципальной услуги «Предоставление в аренду, безвозмездное и иное пользование имущества, находящегося в муниципальной собственности»</w:t>
      </w:r>
    </w:p>
    <w:p w:rsidR="00630D95" w:rsidRPr="000D73D9" w:rsidRDefault="00630D95" w:rsidP="000D73D9">
      <w:pPr>
        <w:tabs>
          <w:tab w:val="left" w:pos="2475"/>
          <w:tab w:val="center" w:pos="4677"/>
        </w:tabs>
        <w:ind w:firstLine="870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tabs>
          <w:tab w:val="left" w:pos="2475"/>
          <w:tab w:val="center" w:pos="4677"/>
        </w:tabs>
        <w:ind w:firstLine="870"/>
        <w:jc w:val="center"/>
        <w:rPr>
          <w:rFonts w:ascii="Times New Roman" w:hAnsi="Times New Roman" w:cs="Times New Roman"/>
          <w:b/>
          <w:bCs/>
          <w:caps/>
        </w:rPr>
      </w:pPr>
      <w:r w:rsidRPr="000D73D9">
        <w:rPr>
          <w:rFonts w:ascii="Times New Roman" w:hAnsi="Times New Roman" w:cs="Times New Roman"/>
          <w:b/>
          <w:bCs/>
          <w:caps/>
        </w:rPr>
        <w:t>Перечень</w:t>
      </w:r>
    </w:p>
    <w:p w:rsidR="00630D95" w:rsidRPr="000D73D9" w:rsidRDefault="00630D95" w:rsidP="000D73D9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  <w:r w:rsidRPr="000D73D9">
        <w:rPr>
          <w:rFonts w:ascii="Times New Roman" w:hAnsi="Times New Roman" w:cs="Times New Roman"/>
          <w:b/>
          <w:bCs/>
        </w:rPr>
        <w:t xml:space="preserve">документов, необходимых для </w:t>
      </w:r>
      <w:r w:rsidRPr="000D73D9">
        <w:rPr>
          <w:rFonts w:ascii="Times New Roman" w:hAnsi="Times New Roman" w:cs="Times New Roman"/>
          <w:b/>
          <w:bCs/>
          <w:kern w:val="2"/>
        </w:rPr>
        <w:t>предоставления физическим лицам,</w:t>
      </w:r>
    </w:p>
    <w:p w:rsidR="00630D95" w:rsidRPr="000D73D9" w:rsidRDefault="00630D95" w:rsidP="000D73D9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  <w:r w:rsidRPr="000D73D9">
        <w:rPr>
          <w:rFonts w:ascii="Times New Roman" w:hAnsi="Times New Roman" w:cs="Times New Roman"/>
          <w:b/>
          <w:bCs/>
          <w:kern w:val="2"/>
        </w:rPr>
        <w:t>индивидуальным предпринимателям и юридическим лицам для получения муниципальной услуги « Предоставление в аренду муниципального имущества»</w:t>
      </w:r>
    </w:p>
    <w:p w:rsidR="00630D95" w:rsidRPr="000D73D9" w:rsidRDefault="00630D95" w:rsidP="000D73D9">
      <w:pPr>
        <w:ind w:firstLine="870"/>
        <w:jc w:val="center"/>
        <w:rPr>
          <w:rFonts w:ascii="Times New Roman" w:hAnsi="Times New Roman" w:cs="Times New Roman"/>
          <w:b/>
          <w:bCs/>
          <w:kern w:val="2"/>
        </w:rPr>
      </w:pPr>
    </w:p>
    <w:tbl>
      <w:tblPr>
        <w:tblW w:w="9520" w:type="dxa"/>
        <w:tblInd w:w="-176" w:type="dxa"/>
        <w:tblLayout w:type="fixed"/>
        <w:tblLook w:val="00A0"/>
      </w:tblPr>
      <w:tblGrid>
        <w:gridCol w:w="563"/>
        <w:gridCol w:w="8957"/>
      </w:tblGrid>
      <w:tr w:rsidR="00630D95" w:rsidRPr="000D73D9" w:rsidTr="001F7E17">
        <w:trPr>
          <w:trHeight w:val="341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73D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8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  <w:b/>
                <w:bCs/>
                <w:kern w:val="2"/>
              </w:rPr>
            </w:pPr>
            <w:r w:rsidRPr="000D73D9">
              <w:rPr>
                <w:rFonts w:ascii="Times New Roman" w:hAnsi="Times New Roman" w:cs="Times New Roman"/>
                <w:b/>
                <w:bCs/>
                <w:kern w:val="2"/>
              </w:rPr>
              <w:t>Наименование документа</w:t>
            </w:r>
          </w:p>
        </w:tc>
      </w:tr>
      <w:tr w:rsidR="00630D95" w:rsidRPr="000D73D9" w:rsidTr="001F7E17"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0D95" w:rsidRPr="000D73D9" w:rsidRDefault="00630D95" w:rsidP="000D73D9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Для физических лиц:</w:t>
            </w:r>
          </w:p>
          <w:p w:rsidR="00630D95" w:rsidRPr="000D73D9" w:rsidRDefault="00630D95" w:rsidP="000D73D9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 xml:space="preserve">       1) Копия и оригинал документа, удостоверяющего личность (для сверки), а именно один из следующих: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паспорт гражданина Российской Федерации (для граждан Российской Федерации старше 14 лет, проживающих на территории Российской Федерации);</w:t>
            </w:r>
          </w:p>
          <w:p w:rsidR="00630D95" w:rsidRPr="000D73D9" w:rsidRDefault="00630D95" w:rsidP="000D73D9">
            <w:pPr>
              <w:tabs>
                <w:tab w:val="left" w:pos="-4073"/>
              </w:tabs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временное удостоверение личности гражданина Российской Федерации по форме №2П (для утративших паспорт граждан, а также для граждан, в отношении которых до выдачи паспорта проводится дополнительная проверка);</w:t>
            </w:r>
          </w:p>
          <w:p w:rsidR="00630D95" w:rsidRPr="000D73D9" w:rsidRDefault="00630D95" w:rsidP="000D73D9">
            <w:pPr>
              <w:tabs>
                <w:tab w:val="left" w:pos="-4073"/>
              </w:tabs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удостоверение личности или военный билет военнослужащего;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паспорт моряка;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удостоверение беженца;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паспорт гражданина иностранного государства для граждан иностранных государств;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- вид на жительство для лиц без гражданства.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Для юридических лиц:</w:t>
            </w:r>
          </w:p>
          <w:p w:rsidR="00630D95" w:rsidRPr="000D73D9" w:rsidRDefault="00630D95" w:rsidP="000D73D9">
            <w:pPr>
              <w:numPr>
                <w:ilvl w:val="0"/>
                <w:numId w:val="35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свидетельство ИНН;</w:t>
            </w:r>
          </w:p>
          <w:p w:rsidR="00630D95" w:rsidRPr="000D73D9" w:rsidRDefault="00630D95" w:rsidP="000D73D9">
            <w:pPr>
              <w:numPr>
                <w:ilvl w:val="0"/>
                <w:numId w:val="35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свидетельство о государственной регистрации;</w:t>
            </w:r>
          </w:p>
          <w:p w:rsidR="00630D95" w:rsidRPr="000D73D9" w:rsidRDefault="00630D95" w:rsidP="000D73D9">
            <w:pPr>
              <w:numPr>
                <w:ilvl w:val="0"/>
                <w:numId w:val="35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выписка из единого государственного реестра юридических лиц, выданная не позднее 30 дней до даты подачи заявления нотариально заверенные копии учредительных документов юридического лица (устава, учредительного договора, положения);</w:t>
            </w:r>
          </w:p>
          <w:p w:rsidR="00630D95" w:rsidRPr="000D73D9" w:rsidRDefault="00630D95" w:rsidP="000D73D9">
            <w:pPr>
              <w:numPr>
                <w:ilvl w:val="0"/>
                <w:numId w:val="35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учредительные документы.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Для индивидуальных предпринимателей:</w:t>
            </w:r>
          </w:p>
          <w:p w:rsidR="00630D95" w:rsidRPr="000D73D9" w:rsidRDefault="00630D95" w:rsidP="000D73D9">
            <w:pPr>
              <w:numPr>
                <w:ilvl w:val="0"/>
                <w:numId w:val="36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свидетельство ИНН;</w:t>
            </w:r>
          </w:p>
          <w:p w:rsidR="00630D95" w:rsidRPr="000D73D9" w:rsidRDefault="00630D95" w:rsidP="000D73D9">
            <w:pPr>
              <w:numPr>
                <w:ilvl w:val="0"/>
                <w:numId w:val="36"/>
              </w:numPr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свидетельство о государственной регистрации;</w:t>
            </w:r>
          </w:p>
          <w:p w:rsidR="00630D95" w:rsidRPr="000D73D9" w:rsidRDefault="00630D95" w:rsidP="000D73D9">
            <w:pPr>
              <w:numPr>
                <w:ilvl w:val="0"/>
                <w:numId w:val="36"/>
              </w:numPr>
              <w:tabs>
                <w:tab w:val="left" w:pos="-3932"/>
              </w:tabs>
              <w:suppressAutoHyphens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 xml:space="preserve">выписка из Единого государственного реестра индивидуальных предпринимателей, выданная не позднее 30 дней до даты подачи заявления </w:t>
            </w:r>
          </w:p>
          <w:p w:rsidR="00630D95" w:rsidRPr="000D73D9" w:rsidRDefault="00630D95" w:rsidP="000D73D9">
            <w:pPr>
              <w:ind w:left="747"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для юридических лиц:</w:t>
            </w:r>
          </w:p>
          <w:p w:rsidR="00630D95" w:rsidRPr="000D73D9" w:rsidRDefault="00630D95" w:rsidP="000D73D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30D95" w:rsidRPr="000D73D9" w:rsidTr="001F7E17"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0D95" w:rsidRPr="000D73D9" w:rsidRDefault="00630D95" w:rsidP="000D73D9">
            <w:pPr>
              <w:snapToGrid w:val="0"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Заявление по форме, приведенной в приложении №3 к настоящему регламенту (для физических лиц)</w:t>
            </w:r>
          </w:p>
        </w:tc>
      </w:tr>
      <w:tr w:rsidR="00630D95" w:rsidRPr="000D73D9" w:rsidTr="001F7E17">
        <w:trPr>
          <w:trHeight w:val="70"/>
        </w:trPr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0D95" w:rsidRPr="000D73D9" w:rsidRDefault="00630D95" w:rsidP="000D73D9">
            <w:pPr>
              <w:autoSpaceDE w:val="0"/>
              <w:snapToGrid w:val="0"/>
              <w:ind w:firstLine="87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30D95" w:rsidRPr="000D73D9" w:rsidTr="001F7E17"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0D73D9" w:rsidRDefault="00630D95" w:rsidP="000D73D9">
            <w:pPr>
              <w:snapToGrid w:val="0"/>
              <w:ind w:firstLine="87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0D95" w:rsidRPr="000D73D9" w:rsidRDefault="00630D95" w:rsidP="000D73D9">
            <w:pPr>
              <w:autoSpaceDE w:val="0"/>
              <w:snapToGrid w:val="0"/>
              <w:jc w:val="both"/>
              <w:rPr>
                <w:rFonts w:ascii="Times New Roman" w:hAnsi="Times New Roman" w:cs="Times New Roman"/>
              </w:rPr>
            </w:pPr>
            <w:r w:rsidRPr="000D73D9">
              <w:rPr>
                <w:rFonts w:ascii="Times New Roman" w:hAnsi="Times New Roman" w:cs="Times New Roman"/>
              </w:rPr>
              <w:t>Оригинал и копия нотариально заверенной доверенности, подтверждающей полномочия лица на осуществление действий от имени заявителя, в случае подачи документов доверенным лицом заявителя</w:t>
            </w:r>
          </w:p>
        </w:tc>
      </w:tr>
    </w:tbl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left="7360"/>
        <w:jc w:val="both"/>
        <w:rPr>
          <w:sz w:val="24"/>
          <w:szCs w:val="24"/>
        </w:rPr>
      </w:pPr>
    </w:p>
    <w:p w:rsidR="00630D95" w:rsidRPr="000D73D9" w:rsidRDefault="00630D95" w:rsidP="001F7E17">
      <w:pPr>
        <w:pStyle w:val="40"/>
        <w:shd w:val="clear" w:color="auto" w:fill="auto"/>
        <w:spacing w:before="0" w:after="0" w:line="240" w:lineRule="auto"/>
        <w:ind w:left="4962" w:right="20" w:hanging="4962"/>
        <w:rPr>
          <w:sz w:val="24"/>
          <w:szCs w:val="24"/>
        </w:rPr>
      </w:pPr>
      <w:r w:rsidRPr="000D73D9">
        <w:rPr>
          <w:sz w:val="24"/>
          <w:szCs w:val="24"/>
        </w:rPr>
        <w:t>Приложение № 2</w:t>
      </w:r>
    </w:p>
    <w:p w:rsidR="00630D95" w:rsidRPr="000D73D9" w:rsidRDefault="00630D95" w:rsidP="001F7E17">
      <w:pPr>
        <w:pStyle w:val="30"/>
        <w:shd w:val="clear" w:color="auto" w:fill="auto"/>
        <w:spacing w:line="240" w:lineRule="auto"/>
        <w:ind w:left="4962" w:right="20"/>
        <w:jc w:val="right"/>
        <w:rPr>
          <w:sz w:val="24"/>
          <w:szCs w:val="24"/>
        </w:rPr>
      </w:pPr>
      <w:r w:rsidRPr="000D73D9">
        <w:rPr>
          <w:sz w:val="24"/>
          <w:szCs w:val="24"/>
        </w:rPr>
        <w:lastRenderedPageBreak/>
        <w:t>к административному регламенту предоставления муниципальной услуги «Предоставление в аренду, безвозмездное и иное пользование имущества, находящегося в муниципальной собственности»</w:t>
      </w: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left="5612" w:firstLine="708"/>
        <w:jc w:val="both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left="5612" w:firstLine="708"/>
        <w:jc w:val="both"/>
        <w:rPr>
          <w:sz w:val="24"/>
          <w:szCs w:val="24"/>
        </w:rPr>
      </w:pPr>
    </w:p>
    <w:p w:rsidR="00630D95" w:rsidRPr="000D73D9" w:rsidRDefault="00630D95" w:rsidP="001F7E17">
      <w:pPr>
        <w:pStyle w:val="40"/>
        <w:shd w:val="clear" w:color="auto" w:fill="auto"/>
        <w:spacing w:before="0" w:after="0" w:line="240" w:lineRule="auto"/>
        <w:ind w:left="5612" w:firstLine="58"/>
        <w:jc w:val="both"/>
        <w:rPr>
          <w:sz w:val="24"/>
          <w:szCs w:val="24"/>
        </w:rPr>
      </w:pPr>
      <w:r w:rsidRPr="000D73D9">
        <w:rPr>
          <w:sz w:val="24"/>
          <w:szCs w:val="24"/>
        </w:rPr>
        <w:t>Главе администрации МР«Тарусский район»</w:t>
      </w:r>
    </w:p>
    <w:p w:rsidR="00630D95" w:rsidRDefault="00630D95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4"/>
          <w:szCs w:val="24"/>
        </w:rPr>
      </w:pPr>
      <w:r w:rsidRPr="000D73D9">
        <w:rPr>
          <w:sz w:val="24"/>
          <w:szCs w:val="24"/>
        </w:rPr>
        <w:t>Заявитель</w:t>
      </w:r>
      <w:r w:rsidR="001F7E17">
        <w:rPr>
          <w:sz w:val="24"/>
          <w:szCs w:val="24"/>
        </w:rPr>
        <w:t>___________________</w:t>
      </w:r>
    </w:p>
    <w:p w:rsidR="001F7E17" w:rsidRPr="000D73D9" w:rsidRDefault="001F7E17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</w:p>
    <w:p w:rsidR="00630D95" w:rsidRPr="001F7E17" w:rsidRDefault="00630D95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0"/>
          <w:szCs w:val="20"/>
        </w:rPr>
      </w:pPr>
      <w:r w:rsidRPr="001F7E17">
        <w:rPr>
          <w:sz w:val="20"/>
          <w:szCs w:val="20"/>
        </w:rPr>
        <w:t>(полное наименование, адрес, телефон)</w:t>
      </w:r>
    </w:p>
    <w:p w:rsidR="001F7E17" w:rsidRDefault="001F7E17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4"/>
          <w:szCs w:val="24"/>
        </w:rPr>
      </w:pPr>
    </w:p>
    <w:p w:rsidR="001F7E17" w:rsidRDefault="001F7E17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4"/>
          <w:szCs w:val="24"/>
        </w:rPr>
      </w:pPr>
    </w:p>
    <w:p w:rsidR="001F7E17" w:rsidRPr="000D73D9" w:rsidRDefault="001F7E17" w:rsidP="001F7E17">
      <w:pPr>
        <w:pStyle w:val="40"/>
        <w:shd w:val="clear" w:color="auto" w:fill="auto"/>
        <w:spacing w:before="0" w:after="0" w:line="240" w:lineRule="auto"/>
        <w:ind w:left="5612" w:firstLine="58"/>
        <w:rPr>
          <w:sz w:val="24"/>
          <w:szCs w:val="24"/>
        </w:rPr>
      </w:pPr>
    </w:p>
    <w:p w:rsidR="00630D95" w:rsidRDefault="00630D95" w:rsidP="000D73D9">
      <w:pPr>
        <w:pStyle w:val="2"/>
        <w:shd w:val="clear" w:color="auto" w:fill="auto"/>
        <w:spacing w:line="240" w:lineRule="auto"/>
        <w:ind w:left="4380" w:firstLine="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Заявление</w:t>
      </w:r>
    </w:p>
    <w:p w:rsidR="001F7E17" w:rsidRDefault="001F7E17" w:rsidP="000D73D9">
      <w:pPr>
        <w:pStyle w:val="2"/>
        <w:shd w:val="clear" w:color="auto" w:fill="auto"/>
        <w:spacing w:line="240" w:lineRule="auto"/>
        <w:ind w:left="4380" w:firstLine="0"/>
        <w:jc w:val="left"/>
        <w:rPr>
          <w:sz w:val="24"/>
          <w:szCs w:val="24"/>
        </w:rPr>
      </w:pPr>
    </w:p>
    <w:p w:rsidR="001F7E17" w:rsidRPr="000D73D9" w:rsidRDefault="001F7E17" w:rsidP="000D73D9">
      <w:pPr>
        <w:pStyle w:val="2"/>
        <w:shd w:val="clear" w:color="auto" w:fill="auto"/>
        <w:spacing w:line="240" w:lineRule="auto"/>
        <w:ind w:left="4380" w:firstLine="0"/>
        <w:jc w:val="left"/>
        <w:rPr>
          <w:sz w:val="24"/>
          <w:szCs w:val="24"/>
        </w:rPr>
      </w:pPr>
    </w:p>
    <w:p w:rsidR="00630D95" w:rsidRPr="000D73D9" w:rsidRDefault="00630D95" w:rsidP="001F7E17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sz w:val="24"/>
          <w:szCs w:val="24"/>
        </w:rPr>
        <w:t xml:space="preserve">      Прошу предоставить в аренду (безвозмездное пользование) следующее муниципальное имущество:</w:t>
      </w:r>
    </w:p>
    <w:p w:rsidR="00630D95" w:rsidRPr="000D73D9" w:rsidRDefault="00630D95" w:rsidP="001F7E17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sz w:val="24"/>
          <w:szCs w:val="24"/>
        </w:rPr>
        <w:t>_______________________________________</w:t>
      </w:r>
      <w:r w:rsidR="001F7E17">
        <w:rPr>
          <w:sz w:val="24"/>
          <w:szCs w:val="24"/>
        </w:rPr>
        <w:t>__________</w:t>
      </w:r>
      <w:r w:rsidRPr="000D73D9">
        <w:rPr>
          <w:sz w:val="24"/>
          <w:szCs w:val="24"/>
        </w:rPr>
        <w:t>__________________________</w:t>
      </w:r>
    </w:p>
    <w:p w:rsidR="00630D95" w:rsidRPr="000D73D9" w:rsidRDefault="00630D95" w:rsidP="001F7E17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sz w:val="24"/>
          <w:szCs w:val="24"/>
        </w:rPr>
        <w:t>_________________________________________________</w:t>
      </w:r>
      <w:r w:rsidR="001F7E17">
        <w:rPr>
          <w:sz w:val="24"/>
          <w:szCs w:val="24"/>
        </w:rPr>
        <w:t>__________</w:t>
      </w:r>
      <w:r w:rsidRPr="000D73D9">
        <w:rPr>
          <w:sz w:val="24"/>
          <w:szCs w:val="24"/>
        </w:rPr>
        <w:t>________________</w:t>
      </w:r>
    </w:p>
    <w:p w:rsidR="00630D95" w:rsidRPr="000D73D9" w:rsidRDefault="00630D95" w:rsidP="001F7E17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0D73D9">
        <w:rPr>
          <w:sz w:val="24"/>
          <w:szCs w:val="24"/>
        </w:rPr>
        <w:t>___________________________________________________________</w:t>
      </w:r>
      <w:r w:rsidR="001F7E17">
        <w:rPr>
          <w:sz w:val="24"/>
          <w:szCs w:val="24"/>
        </w:rPr>
        <w:t>__________</w:t>
      </w:r>
      <w:r w:rsidRPr="000D73D9">
        <w:rPr>
          <w:sz w:val="24"/>
          <w:szCs w:val="24"/>
        </w:rPr>
        <w:t>______</w:t>
      </w:r>
    </w:p>
    <w:p w:rsidR="00630D95" w:rsidRDefault="00630D95" w:rsidP="001F7E17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0D73D9">
        <w:rPr>
          <w:sz w:val="24"/>
          <w:szCs w:val="24"/>
        </w:rPr>
        <w:t>(наименование, адрес, площадь, цель и срок использования)</w:t>
      </w:r>
    </w:p>
    <w:p w:rsidR="001F7E17" w:rsidRDefault="001F7E17" w:rsidP="001F7E17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</w:p>
    <w:p w:rsidR="001F7E17" w:rsidRPr="000D73D9" w:rsidRDefault="001F7E17" w:rsidP="001F7E17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</w:p>
    <w:p w:rsidR="00630D95" w:rsidRPr="000D73D9" w:rsidRDefault="00630D95" w:rsidP="001F7E17">
      <w:pPr>
        <w:pStyle w:val="2"/>
        <w:shd w:val="clear" w:color="auto" w:fill="auto"/>
        <w:tabs>
          <w:tab w:val="left" w:leader="underscore" w:pos="3507"/>
        </w:tabs>
        <w:spacing w:line="240" w:lineRule="auto"/>
        <w:ind w:firstLine="560"/>
        <w:rPr>
          <w:sz w:val="24"/>
          <w:szCs w:val="24"/>
        </w:rPr>
      </w:pPr>
      <w:r w:rsidRPr="000D73D9">
        <w:rPr>
          <w:sz w:val="24"/>
          <w:szCs w:val="24"/>
        </w:rPr>
        <w:tab/>
        <w:t>Подпись заявителя</w:t>
      </w:r>
    </w:p>
    <w:p w:rsidR="00630D95" w:rsidRPr="000D73D9" w:rsidRDefault="00630D95" w:rsidP="001F7E17">
      <w:pPr>
        <w:pStyle w:val="2"/>
        <w:shd w:val="clear" w:color="auto" w:fill="auto"/>
        <w:spacing w:line="240" w:lineRule="auto"/>
        <w:ind w:firstLine="560"/>
        <w:jc w:val="left"/>
        <w:rPr>
          <w:sz w:val="24"/>
          <w:szCs w:val="24"/>
        </w:rPr>
      </w:pPr>
      <w:r w:rsidRPr="000D73D9">
        <w:rPr>
          <w:sz w:val="24"/>
          <w:szCs w:val="24"/>
        </w:rPr>
        <w:t>м.п.                                                                                                      дата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br w:type="page"/>
      </w:r>
    </w:p>
    <w:p w:rsidR="00630D95" w:rsidRPr="000D73D9" w:rsidRDefault="00630D95" w:rsidP="00FD7CD9">
      <w:pPr>
        <w:pStyle w:val="40"/>
        <w:shd w:val="clear" w:color="auto" w:fill="auto"/>
        <w:spacing w:before="0" w:after="0" w:line="240" w:lineRule="auto"/>
        <w:ind w:left="5103" w:right="20" w:firstLine="0"/>
        <w:rPr>
          <w:sz w:val="24"/>
          <w:szCs w:val="24"/>
        </w:rPr>
      </w:pPr>
      <w:r w:rsidRPr="000D73D9">
        <w:rPr>
          <w:sz w:val="24"/>
          <w:szCs w:val="24"/>
        </w:rPr>
        <w:lastRenderedPageBreak/>
        <w:t>Приложение № 3</w:t>
      </w:r>
    </w:p>
    <w:p w:rsidR="00630D95" w:rsidRPr="000D73D9" w:rsidRDefault="00630D95" w:rsidP="00FD7CD9">
      <w:pPr>
        <w:pStyle w:val="30"/>
        <w:shd w:val="clear" w:color="auto" w:fill="auto"/>
        <w:spacing w:line="240" w:lineRule="auto"/>
        <w:ind w:left="5103" w:right="20"/>
        <w:jc w:val="right"/>
        <w:rPr>
          <w:sz w:val="24"/>
          <w:szCs w:val="24"/>
        </w:rPr>
      </w:pPr>
      <w:r w:rsidRPr="000D73D9">
        <w:rPr>
          <w:sz w:val="24"/>
          <w:szCs w:val="24"/>
        </w:rPr>
        <w:t>к административному регламенту предоставления муниципальной услуги «Предоставление в аренду, безвозмездное и иное пользование имущества, находящегося в муниципальной собственности»</w:t>
      </w:r>
    </w:p>
    <w:p w:rsidR="00630D95" w:rsidRPr="000D73D9" w:rsidRDefault="00630D95" w:rsidP="00FD7CD9">
      <w:pPr>
        <w:ind w:left="5103"/>
        <w:rPr>
          <w:rFonts w:ascii="Times New Roman" w:hAnsi="Times New Roman" w:cs="Times New Roman"/>
        </w:rPr>
      </w:pPr>
    </w:p>
    <w:tbl>
      <w:tblPr>
        <w:tblW w:w="9570" w:type="dxa"/>
        <w:tblInd w:w="-106" w:type="dxa"/>
        <w:tblLayout w:type="fixed"/>
        <w:tblLook w:val="00A0"/>
      </w:tblPr>
      <w:tblGrid>
        <w:gridCol w:w="9570"/>
      </w:tblGrid>
      <w:tr w:rsidR="00630D95" w:rsidRPr="000D73D9" w:rsidTr="00FD7CD9">
        <w:tc>
          <w:tcPr>
            <w:tcW w:w="9570" w:type="dxa"/>
          </w:tcPr>
          <w:p w:rsidR="00630D95" w:rsidRPr="000D73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73D9">
              <w:rPr>
                <w:rFonts w:ascii="Times New Roman" w:hAnsi="Times New Roman" w:cs="Times New Roman"/>
                <w:b/>
                <w:bCs/>
              </w:rPr>
              <w:t>Блок-схема</w:t>
            </w:r>
          </w:p>
          <w:p w:rsidR="00630D95" w:rsidRPr="000D73D9" w:rsidRDefault="00630D95" w:rsidP="000D73D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73D9">
              <w:rPr>
                <w:rFonts w:ascii="Times New Roman" w:hAnsi="Times New Roman" w:cs="Times New Roman"/>
                <w:b/>
                <w:bCs/>
              </w:rPr>
              <w:t xml:space="preserve"> предоставления муниципальной услуги</w:t>
            </w:r>
          </w:p>
        </w:tc>
      </w:tr>
    </w:tbl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Y="137"/>
        <w:tblW w:w="9874" w:type="dxa"/>
        <w:tblLayout w:type="fixed"/>
        <w:tblLook w:val="00A0"/>
      </w:tblPr>
      <w:tblGrid>
        <w:gridCol w:w="2518"/>
        <w:gridCol w:w="851"/>
        <w:gridCol w:w="2409"/>
        <w:gridCol w:w="4096"/>
      </w:tblGrid>
      <w:tr w:rsidR="00630D95" w:rsidRPr="00FD7CD9" w:rsidTr="00345F5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Блок-схема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 этапа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Характеристики этапа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Описание</w:t>
            </w:r>
          </w:p>
        </w:tc>
      </w:tr>
      <w:tr w:rsidR="00630D95" w:rsidRPr="00FD7CD9" w:rsidTr="00345F5B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630D95" w:rsidRPr="00FD7CD9" w:rsidTr="00345F5B">
        <w:trPr>
          <w:trHeight w:val="2705"/>
        </w:trPr>
        <w:tc>
          <w:tcPr>
            <w:tcW w:w="2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30D95" w:rsidRPr="00FD7CD9" w:rsidRDefault="00005697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</w: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pict>
                <v:group id="Группа 1" o:spid="_x0000_s1026" style="width:170.75pt;height:445.05pt;mso-position-horizontal-relative:char;mso-position-vertical-relative:line" coordsize="2870,4306">
                  <v:rect id="Rectangle 3" o:spid="_x0000_s1027" style="position:absolute;width:2870;height:4306;visibility:visible;mso-wrap-style:none;v-text-anchor:middle" filled="f" stroked="f">
                    <v:stroke joinstyle="round"/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720;top:544;width:713;height:358;visibility:visible" strokecolor="whit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нет</w:t>
                          </w:r>
                        </w:p>
                      </w:txbxContent>
                    </v:textbox>
                  </v:shape>
                  <v:shape id="Text Box 5" o:spid="_x0000_s1029" type="#_x0000_t202" style="position:absolute;left:178;top:1264;width:545;height:358;visibility:visible" strokecolor="whit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да</w:t>
                          </w:r>
                        </w:p>
                      </w:txbxContent>
                    </v:textbox>
                  </v:shape>
                  <v:shape id="Text Box 6" o:spid="_x0000_s1030" type="#_x0000_t202" style="position:absolute;left:359;top:1624;width:717;height:358;visibility:visibl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  <v:line id="Line 7" o:spid="_x0000_s1031" style="position:absolute;visibility:visible" from="721,1985" to="721,2163" o:connectortype="straight" strokeweight=".26mm">
                    <v:stroke endarrow="block" joinstyle="miter"/>
                  </v:line>
                  <v:shape id="Text Box 8" o:spid="_x0000_s1032" type="#_x0000_t202" style="position:absolute;left:359;top:2164;width:717;height:358;visibility:visibl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  <v:roundrect id="AutoShape 9" o:spid="_x0000_s1033" style="position:absolute;left:360;top:180;width:719;height:358;visibility:visible" arcsize="10923f" strokeweight=".26mm">
                    <v:stroke joinstyle="miter"/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roundrect>
                  <v:line id="Line 10" o:spid="_x0000_s1034" style="position:absolute;visibility:visible" from="1079,1085" to="1266,1085" o:connectortype="straight" strokeweight=".26mm">
                    <v:stroke endarrow="block" joinstyle="miter"/>
                  </v:line>
                  <v:line id="Line 11" o:spid="_x0000_s1035" style="position:absolute;visibility:visible" from="721,545" to="721,723" o:connectortype="straight" strokeweight=".26mm">
                    <v:stroke endarrow="block" joinstyle="miter"/>
                  </v:line>
                  <v:shape id="Text Box 12" o:spid="_x0000_s1036" type="#_x0000_t202" style="position:absolute;left:1259;top:904;width:717;height:358;visibility:visibl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line id="Line 13" o:spid="_x0000_s1037" style="position:absolute;visibility:visible" from="721,1445" to="721,1623" o:connectortype="straight" strokeweight=".26mm">
                    <v:stroke endarrow="block" joinstyle="miter"/>
                  </v:lin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14" o:spid="_x0000_s1038" type="#_x0000_t110" style="position:absolute;left:360;top:725;width:720;height:718;visibility:visible" strokeweight=".26mm">
                    <v:textbox>
                      <w:txbxContent>
                        <w:p w:rsidR="00630D95" w:rsidRDefault="00630D95" w:rsidP="00A934BB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Прием документов для предоставления в аренду муниципального имущества.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tabs>
                <w:tab w:val="left" w:pos="142"/>
              </w:tabs>
              <w:suppressAutoHyphens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1.Приём и регистрация заявления</w:t>
            </w:r>
          </w:p>
          <w:p w:rsidR="00630D95" w:rsidRPr="00FD7CD9" w:rsidRDefault="00630D95" w:rsidP="000D73D9">
            <w:pPr>
              <w:tabs>
                <w:tab w:val="left" w:pos="142"/>
              </w:tabs>
              <w:ind w:left="34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с прилагаемым пакетом документов;</w:t>
            </w:r>
          </w:p>
          <w:p w:rsidR="00630D95" w:rsidRPr="00FD7CD9" w:rsidRDefault="00630D95" w:rsidP="000D73D9">
            <w:pPr>
              <w:tabs>
                <w:tab w:val="left" w:pos="142"/>
              </w:tabs>
              <w:suppressAutoHyphens/>
              <w:ind w:left="34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 xml:space="preserve">2.Вынесение  резолюции главой администрации, назначение специалиста- исполнителя. </w:t>
            </w:r>
          </w:p>
          <w:p w:rsidR="00630D95" w:rsidRPr="00FD7CD9" w:rsidRDefault="00630D95" w:rsidP="000D73D9">
            <w:pPr>
              <w:tabs>
                <w:tab w:val="left" w:pos="142"/>
              </w:tabs>
              <w:ind w:left="34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3.Направление заявления ответственному специалисту-исполнителю.</w:t>
            </w:r>
          </w:p>
        </w:tc>
      </w:tr>
      <w:tr w:rsidR="00630D95" w:rsidRPr="00FD7CD9" w:rsidTr="00345F5B">
        <w:trPr>
          <w:trHeight w:val="1385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Рассмотрение заявления ответственным специалистом-исполнителем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tabs>
                <w:tab w:val="left" w:pos="142"/>
              </w:tabs>
              <w:snapToGrid w:val="0"/>
              <w:ind w:hanging="6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Специалист рассматривает заявление с прилагаемыми документами в течение 5 рабочих дней.</w:t>
            </w:r>
          </w:p>
        </w:tc>
      </w:tr>
      <w:tr w:rsidR="00630D95" w:rsidRPr="00FD7CD9" w:rsidTr="00345F5B">
        <w:trPr>
          <w:trHeight w:val="1548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Отказ в предоставлении муниципальной услуги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tabs>
                <w:tab w:val="left" w:pos="142"/>
              </w:tabs>
              <w:snapToGrid w:val="0"/>
              <w:ind w:hanging="6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Специалист готовит письменный отказ в предоставлении муниципальной услуги в случае  невозможности ее исполнения</w:t>
            </w:r>
          </w:p>
        </w:tc>
      </w:tr>
      <w:tr w:rsidR="00630D95" w:rsidRPr="00FD7CD9" w:rsidTr="00345F5B">
        <w:trPr>
          <w:trHeight w:val="1541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Вынесение постановления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tabs>
                <w:tab w:val="left" w:pos="142"/>
              </w:tabs>
              <w:snapToGrid w:val="0"/>
              <w:ind w:hanging="6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 xml:space="preserve">Специалист готовит постановление о предоставлении в аренду муниципального имущества в течение 5 дней со дня получения задания от  главы администрации </w:t>
            </w:r>
            <w:bookmarkStart w:id="7" w:name="_GoBack"/>
            <w:bookmarkEnd w:id="7"/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муниципального района</w:t>
            </w:r>
          </w:p>
        </w:tc>
      </w:tr>
      <w:tr w:rsidR="00630D95" w:rsidRPr="00FD7CD9" w:rsidTr="00345F5B">
        <w:trPr>
          <w:trHeight w:val="1691"/>
        </w:trPr>
        <w:tc>
          <w:tcPr>
            <w:tcW w:w="2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30D95" w:rsidRPr="00FD7CD9" w:rsidRDefault="00630D95" w:rsidP="000D73D9">
            <w:pPr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Оформление договора аренды (безвозмездного пользования, дополнительного соглашения)</w:t>
            </w:r>
          </w:p>
        </w:tc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30D95" w:rsidRPr="00FD7CD9" w:rsidRDefault="00630D95" w:rsidP="000D73D9">
            <w:pPr>
              <w:tabs>
                <w:tab w:val="left" w:pos="142"/>
              </w:tabs>
              <w:snapToGrid w:val="0"/>
              <w:ind w:hanging="6"/>
              <w:rPr>
                <w:rFonts w:ascii="Times New Roman" w:hAnsi="Times New Roman" w:cs="Times New Roman"/>
                <w:sz w:val="22"/>
                <w:szCs w:val="22"/>
              </w:rPr>
            </w:pPr>
            <w:r w:rsidRPr="00FD7CD9">
              <w:rPr>
                <w:rFonts w:ascii="Times New Roman" w:hAnsi="Times New Roman" w:cs="Times New Roman"/>
                <w:sz w:val="22"/>
                <w:szCs w:val="22"/>
              </w:rPr>
              <w:t>Специалист готовит договор аренды (безвозмездного пользования, дополнительное соглашение) в течение 5 дней после вынесения постановления о предоставлении в аренду муниципального имущества</w:t>
            </w:r>
          </w:p>
        </w:tc>
      </w:tr>
    </w:tbl>
    <w:p w:rsidR="00FD7CD9" w:rsidRDefault="00FD7CD9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FD7CD9" w:rsidRDefault="00FD7CD9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30D95" w:rsidRPr="000D73D9" w:rsidRDefault="00630D95" w:rsidP="00FD7CD9">
      <w:pPr>
        <w:pStyle w:val="40"/>
        <w:shd w:val="clear" w:color="auto" w:fill="auto"/>
        <w:spacing w:before="0" w:after="0" w:line="240" w:lineRule="auto"/>
        <w:ind w:left="4962" w:right="20" w:firstLine="0"/>
        <w:rPr>
          <w:sz w:val="24"/>
          <w:szCs w:val="24"/>
        </w:rPr>
      </w:pPr>
      <w:r w:rsidRPr="000D73D9">
        <w:rPr>
          <w:sz w:val="24"/>
          <w:szCs w:val="24"/>
        </w:rPr>
        <w:lastRenderedPageBreak/>
        <w:t>Приложение № 4</w:t>
      </w:r>
    </w:p>
    <w:p w:rsidR="00630D95" w:rsidRPr="000D73D9" w:rsidRDefault="00630D95" w:rsidP="00FD7CD9">
      <w:pPr>
        <w:pStyle w:val="30"/>
        <w:shd w:val="clear" w:color="auto" w:fill="auto"/>
        <w:spacing w:line="240" w:lineRule="auto"/>
        <w:ind w:left="4962" w:right="20"/>
        <w:jc w:val="right"/>
        <w:rPr>
          <w:sz w:val="24"/>
          <w:szCs w:val="24"/>
        </w:rPr>
      </w:pPr>
      <w:r w:rsidRPr="000D73D9">
        <w:rPr>
          <w:sz w:val="24"/>
          <w:szCs w:val="24"/>
        </w:rPr>
        <w:t>к административному регламенту предоставления муниципальной услуги «Предоставление в аренду, безвозмездное и иное пользование имущества, находящегося в муниципальной собственности»</w:t>
      </w:r>
    </w:p>
    <w:p w:rsidR="00630D95" w:rsidRPr="000D73D9" w:rsidRDefault="00630D95" w:rsidP="00FD7CD9">
      <w:pPr>
        <w:ind w:left="4962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center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Д О Г О В О Р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аренды муниципального имущества №_____________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г. Таруса                                                                                       «          » __________ 2012г.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</w:t>
      </w:r>
    </w:p>
    <w:p w:rsidR="00630D95" w:rsidRPr="000D73D9" w:rsidRDefault="00630D95" w:rsidP="000D73D9">
      <w:pPr>
        <w:tabs>
          <w:tab w:val="left" w:pos="2700"/>
        </w:tabs>
        <w:ind w:firstLine="54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Отдел по управлению муниципальным имуществом и природными ресурсами администрации МР «Тарусский район», именуемый в дальнейшем </w:t>
      </w:r>
      <w:r w:rsidRPr="000D73D9">
        <w:rPr>
          <w:rFonts w:ascii="Times New Roman" w:hAnsi="Times New Roman" w:cs="Times New Roman"/>
          <w:b/>
          <w:bCs/>
        </w:rPr>
        <w:t>«Арендодатель»,</w:t>
      </w:r>
      <w:r w:rsidRPr="000D73D9">
        <w:rPr>
          <w:rFonts w:ascii="Times New Roman" w:hAnsi="Times New Roman" w:cs="Times New Roman"/>
        </w:rPr>
        <w:t xml:space="preserve"> в лице начальника _____________________________, действующего на основании Положения, с одной стороны, и __________________________________________, именуемое в дальнейшем </w:t>
      </w:r>
      <w:r w:rsidRPr="000D73D9">
        <w:rPr>
          <w:rFonts w:ascii="Times New Roman" w:hAnsi="Times New Roman" w:cs="Times New Roman"/>
          <w:b/>
          <w:bCs/>
        </w:rPr>
        <w:t>«Арендатор»</w:t>
      </w:r>
      <w:r w:rsidRPr="000D73D9">
        <w:rPr>
          <w:rFonts w:ascii="Times New Roman" w:hAnsi="Times New Roman" w:cs="Times New Roman"/>
        </w:rPr>
        <w:t>, в лице ___________________________________________, действующего на основании ________________, с другой стороны, а вместе именуемые «Стороны», на основании протокола аукциона от «___»____________2012 г. №____ заключили настоящий договор (далее – «Договор») о нижеследующем: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ind w:left="360"/>
        <w:rPr>
          <w:rFonts w:ascii="Times New Roman" w:hAnsi="Times New Roman" w:cs="Times New Roman"/>
          <w:sz w:val="24"/>
          <w:szCs w:val="24"/>
        </w:rPr>
      </w:pPr>
    </w:p>
    <w:p w:rsidR="00630D95" w:rsidRPr="000D73D9" w:rsidRDefault="00630D95" w:rsidP="000D73D9">
      <w:pPr>
        <w:pStyle w:val="western"/>
        <w:spacing w:before="0" w:beforeAutospacing="0" w:after="0" w:afterAutospacing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b/>
          <w:bCs/>
          <w:sz w:val="24"/>
          <w:szCs w:val="24"/>
        </w:rPr>
        <w:t>1.Общие положения</w:t>
      </w:r>
    </w:p>
    <w:p w:rsidR="00630D95" w:rsidRPr="000D73D9" w:rsidRDefault="00630D95" w:rsidP="000D73D9">
      <w:pPr>
        <w:pStyle w:val="1"/>
        <w:spacing w:before="0" w:after="0"/>
        <w:ind w:firstLine="360"/>
        <w:jc w:val="both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>1.1. Настоящий Договор регулирует отношения сторон, возникающие при передаче в аренду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муниципального имущества, находящегося в собственности муниципального образования «Тарусский район».</w:t>
      </w:r>
    </w:p>
    <w:p w:rsidR="00630D95" w:rsidRPr="000D73D9" w:rsidRDefault="00630D95" w:rsidP="000D73D9">
      <w:pPr>
        <w:pStyle w:val="1"/>
        <w:spacing w:before="0" w:after="0"/>
        <w:ind w:firstLine="36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>1.2. Указанное в Договоре муниципальное имущество принадлежит муниципальному образованию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«Тарусский район»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на основании: Постановления Верховного Совета Российской Федерации «О разграничении государственной собственности в Российской Федерации на федеральную собственность, государственную собственность республик в составе Российской Федерации, краев, областей автономной области, автономных округов, городов Москвы и Санкт-Петербурга и муниципальную собственность» от 27.12.1991г. №3020-1, Решения Малого Совета Калужского областного Совета народных депутатов от 19.11.1992г. №190, выписки из реестра муниципальной собственности на 24.04.2012г., что подтверждается свидетельством о государственной регистрации права 40КЛ №359528, выданным 02.05.2012г..</w:t>
      </w:r>
    </w:p>
    <w:p w:rsidR="00630D95" w:rsidRPr="000D73D9" w:rsidRDefault="00630D95" w:rsidP="000D73D9">
      <w:pPr>
        <w:pStyle w:val="af1"/>
        <w:spacing w:before="0" w:after="0"/>
        <w:ind w:firstLine="720"/>
        <w:jc w:val="center"/>
        <w:rPr>
          <w:b/>
          <w:bCs/>
        </w:rPr>
      </w:pPr>
      <w:r w:rsidRPr="000D73D9">
        <w:rPr>
          <w:b/>
          <w:bCs/>
        </w:rPr>
        <w:t>2. Предмет и срок Договора</w:t>
      </w:r>
    </w:p>
    <w:p w:rsidR="00630D95" w:rsidRPr="000D73D9" w:rsidRDefault="00630D95" w:rsidP="000D73D9">
      <w:pPr>
        <w:pStyle w:val="af1"/>
        <w:spacing w:before="0" w:after="0"/>
        <w:ind w:firstLine="720"/>
        <w:jc w:val="center"/>
        <w:rPr>
          <w:b/>
          <w:bCs/>
        </w:rPr>
      </w:pPr>
    </w:p>
    <w:p w:rsidR="00630D95" w:rsidRPr="000D73D9" w:rsidRDefault="00630D95" w:rsidP="000D73D9">
      <w:pPr>
        <w:pStyle w:val="af1"/>
        <w:spacing w:before="0" w:after="0"/>
        <w:ind w:firstLine="0"/>
        <w:jc w:val="both"/>
      </w:pPr>
      <w:r w:rsidRPr="000D73D9">
        <w:t xml:space="preserve">     2.1. Арендодатель передает, а Арендатор принимает во временное владение и пользование</w:t>
      </w:r>
      <w:r w:rsidRPr="000D73D9">
        <w:rPr>
          <w:rStyle w:val="apple-converted-space"/>
          <w:b/>
          <w:bCs/>
        </w:rPr>
        <w:t> </w:t>
      </w:r>
      <w:r w:rsidRPr="000D73D9">
        <w:t>за плату</w:t>
      </w:r>
      <w:r w:rsidRPr="000D73D9">
        <w:rPr>
          <w:rStyle w:val="apple-converted-space"/>
        </w:rPr>
        <w:t>  </w:t>
      </w:r>
      <w:r w:rsidRPr="000D73D9">
        <w:t>муниципальное имущество – помещение, назначение: нежилое, общая площадь _____ кв.м., этаж ___, номера на поэтажном плане _______, адрес объекта: Калужская обл., ____________________________, кадастровый (или условный) номером: ____________, (далее – «Имущество»).</w:t>
      </w:r>
    </w:p>
    <w:p w:rsidR="00630D95" w:rsidRPr="000D73D9" w:rsidRDefault="00630D95" w:rsidP="000D73D9">
      <w:pPr>
        <w:pStyle w:val="1"/>
        <w:spacing w:before="0" w:after="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 xml:space="preserve">      2.2. Имущество предоставляется в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фактическом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состоянии.</w:t>
      </w:r>
    </w:p>
    <w:p w:rsidR="00630D95" w:rsidRPr="000D73D9" w:rsidRDefault="00630D95" w:rsidP="000D73D9">
      <w:pPr>
        <w:pStyle w:val="1"/>
        <w:spacing w:before="0" w:after="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 xml:space="preserve">      2.3. Целевое назначение Имущества –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для служебного использования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.</w:t>
      </w:r>
    </w:p>
    <w:p w:rsidR="00630D95" w:rsidRPr="000D73D9" w:rsidRDefault="00630D95" w:rsidP="000D73D9">
      <w:pPr>
        <w:pStyle w:val="1"/>
        <w:spacing w:before="0" w:after="0"/>
        <w:jc w:val="both"/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 xml:space="preserve">      2.4. Срок аренды устанавливается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  <w:r w:rsidRPr="000D73D9">
        <w:rPr>
          <w:rFonts w:ascii="Times New Roman" w:hAnsi="Times New Roman"/>
          <w:b w:val="0"/>
          <w:bCs w:val="0"/>
          <w:sz w:val="24"/>
          <w:szCs w:val="24"/>
        </w:rPr>
        <w:t>с ________________ 2012 года по ____________________ 2017 года.</w:t>
      </w:r>
      <w:r w:rsidRPr="000D73D9">
        <w:rPr>
          <w:rStyle w:val="apple-converted-space"/>
          <w:rFonts w:ascii="Times New Roman" w:hAnsi="Times New Roman"/>
          <w:b w:val="0"/>
          <w:bCs w:val="0"/>
          <w:sz w:val="24"/>
          <w:szCs w:val="24"/>
        </w:rPr>
        <w:t> </w:t>
      </w:r>
    </w:p>
    <w:p w:rsidR="00630D95" w:rsidRPr="000D73D9" w:rsidRDefault="00630D95" w:rsidP="000D73D9">
      <w:pPr>
        <w:pStyle w:val="1"/>
        <w:spacing w:before="0" w:after="0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 w:rsidRPr="000D73D9">
        <w:rPr>
          <w:rFonts w:ascii="Times New Roman" w:hAnsi="Times New Roman"/>
          <w:b w:val="0"/>
          <w:bCs w:val="0"/>
          <w:sz w:val="24"/>
          <w:szCs w:val="24"/>
        </w:rPr>
        <w:t xml:space="preserve">      2.5. Настоящий Договор вступает в силу с момента его государственной регистрации и действует до окончания срока аренды.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</w:p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3.Права и обязанности Сторон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  <w:bCs/>
        </w:rPr>
      </w:pPr>
    </w:p>
    <w:p w:rsidR="00630D95" w:rsidRPr="000D73D9" w:rsidRDefault="00630D95" w:rsidP="000D73D9">
      <w:pPr>
        <w:tabs>
          <w:tab w:val="left" w:pos="436"/>
        </w:tabs>
        <w:jc w:val="both"/>
        <w:rPr>
          <w:rFonts w:ascii="Times New Roman" w:hAnsi="Times New Roman" w:cs="Times New Roman"/>
          <w:i/>
          <w:iCs/>
        </w:rPr>
      </w:pPr>
      <w:r w:rsidRPr="000D73D9">
        <w:rPr>
          <w:rFonts w:ascii="Times New Roman" w:hAnsi="Times New Roman" w:cs="Times New Roman"/>
          <w:i/>
          <w:iCs/>
        </w:rPr>
        <w:lastRenderedPageBreak/>
        <w:t xml:space="preserve">      3.1. Арендодатель имеет право: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3.1.1. Осуществлять проверку сохранности, технического состояния и использования Имущества Арендатором по целевому назначению;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3.1.2. Требовать устранения допущенных Арендатором нарушений условий Договора путем направления в его адрес соответствующих письменных требований;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3.1.3. На возмещение убытков, связанных с неисполнением или ненадлежащим исполнением Арендатором своих обязательств по настоящему Договору;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3.1.4. Запрашивать и получать информацию о состоянии и использовании переданного Имущества.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i/>
          <w:iCs/>
        </w:rPr>
      </w:pPr>
      <w:r w:rsidRPr="000D73D9">
        <w:rPr>
          <w:rFonts w:ascii="Times New Roman" w:hAnsi="Times New Roman" w:cs="Times New Roman"/>
          <w:i/>
          <w:iCs/>
        </w:rPr>
        <w:t xml:space="preserve">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i/>
          <w:iCs/>
        </w:rPr>
      </w:pPr>
      <w:r w:rsidRPr="000D73D9">
        <w:rPr>
          <w:rFonts w:ascii="Times New Roman" w:hAnsi="Times New Roman" w:cs="Times New Roman"/>
          <w:i/>
          <w:iCs/>
        </w:rPr>
        <w:t xml:space="preserve"> 3.2. Арендодатель обязуется: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3.2.1. Не позднее, чем в пятидневный срок с момента подписания настоящего Договора предоставить Арендатору Имущество по акту приема-передачи, который составляется в трех экземплярах. Акт приема-передачи приобщается к каждому экземпляру Договора и является его неотъемлемой частью;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3.2.2. Не препятствовать использованию имущества по его целевому назначению;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3.2.3. Не позднее, чем в месячный срок, рассматривать предложения Арендатора, затрагивающие интересы Арендодателя;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3.2.4. Предупредить Арендатора не позднее, чем за три месяца о предстоящей смене собственника Имущества;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3.2.5. Участвовать в создании необходимых условий для эффективного использования Имущества и поддержании его в надлежащем состоянии;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3.2.6. В случае аварий, случившихся не по вине Арендатора, приведших к ухудшению Имущества, оказывать необходимое содействие в устранении их последствий;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3.2.7. При прекращении действия Договора принять имущество от Арендатора в течение трех рабочих дней с даты прекращения Договора по акту приемки-передачи.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i/>
          <w:iCs/>
        </w:rPr>
      </w:pPr>
      <w:r w:rsidRPr="000D73D9">
        <w:rPr>
          <w:rFonts w:ascii="Times New Roman" w:hAnsi="Times New Roman" w:cs="Times New Roman"/>
          <w:i/>
          <w:iCs/>
        </w:rPr>
        <w:t xml:space="preserve">      3.3. Арендатор имеет право: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3.3.1. Пользоваться переданным ему Имуществом в соответствии с условиями настоящего Договора и нормами действующего законодательства;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3.3.2. Производить по собственному усмотрению отделимые улучшения арендованного Имущества;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3.3.3. Производить с письменного согласия Арендодателя неотделимые улучшения Имущества.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 </w:t>
      </w:r>
      <w:r w:rsidRPr="000D73D9">
        <w:rPr>
          <w:rFonts w:ascii="Times New Roman" w:hAnsi="Times New Roman" w:cs="Times New Roman"/>
          <w:noProof/>
          <w:sz w:val="24"/>
          <w:szCs w:val="24"/>
        </w:rPr>
        <w:t xml:space="preserve">     3.3.4. Сдавать Имущество в  субаренду в пределах срока аренды  только с письменного согласия Арендодателя.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i/>
          <w:iCs/>
        </w:rPr>
      </w:pPr>
      <w:r w:rsidRPr="000D73D9">
        <w:rPr>
          <w:rFonts w:ascii="Times New Roman" w:hAnsi="Times New Roman" w:cs="Times New Roman"/>
          <w:i/>
          <w:iCs/>
        </w:rPr>
        <w:t xml:space="preserve">      3.4. Арендатор обязуется: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3.4.1. Принять Имущество от Арендодателя и подписать акты приемки-передачи имущества в пятидневный срок с момента подписания настоящего Договора;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3.4.2. Своевременно и полностью вносить арендную плату, установленную настоящим Договором;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3.4.3. Использовать арендованное Имущество исключительно по целевому назначению, указанному в п. 2.3. настоящего Договора;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3.4.4. Поддерживать арендованное Имущество в исправном состоянии, производить текущий ремонт, реконструкцию, а также нести расходы на содержание Имущества.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3.4.5. Обеспечить доступ представителя Арендодателя</w:t>
      </w:r>
      <w:r w:rsidRPr="000D73D9">
        <w:rPr>
          <w:rFonts w:ascii="Times New Roman" w:hAnsi="Times New Roman" w:cs="Times New Roman"/>
          <w:b/>
          <w:bCs/>
        </w:rPr>
        <w:t xml:space="preserve"> </w:t>
      </w:r>
      <w:r w:rsidRPr="000D73D9">
        <w:rPr>
          <w:rFonts w:ascii="Times New Roman" w:hAnsi="Times New Roman" w:cs="Times New Roman"/>
        </w:rPr>
        <w:t xml:space="preserve"> для осмотра арендованного Имущества и решения других вопросов;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3.4.6.  Выполнять действующие правила и предписания органов государственного надзора (СЭС, Госпожнадзор и т.п.) в части, касающейся арендованного Имущества;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3.4.7. В течение трех рабочих дней с даты прекращения Договора передать Имущество Арендодателю по акту приема-передачи.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noProof/>
          <w:sz w:val="24"/>
          <w:szCs w:val="24"/>
        </w:rPr>
        <w:t xml:space="preserve">     3.4.8. После прекращения действия настоящего Договора вернуть Арендодателю Имущество в исправном состоянии с учетом нормального износа. В случае порчи Имущества по вине Арендатора возместить Арендодателю причиненный ущерб на </w:t>
      </w:r>
      <w:r w:rsidRPr="000D73D9">
        <w:rPr>
          <w:rFonts w:ascii="Times New Roman" w:hAnsi="Times New Roman" w:cs="Times New Roman"/>
          <w:noProof/>
          <w:sz w:val="24"/>
          <w:szCs w:val="24"/>
        </w:rPr>
        <w:lastRenderedPageBreak/>
        <w:t>основании оценочного акта и согласованного сторонами акта о состоянии данного Имущества.</w:t>
      </w:r>
    </w:p>
    <w:p w:rsidR="00630D95" w:rsidRPr="000D73D9" w:rsidRDefault="00630D95" w:rsidP="000D73D9">
      <w:pPr>
        <w:pStyle w:val="1"/>
        <w:spacing w:before="0" w:after="0"/>
        <w:ind w:firstLine="18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>4. Арендная плата и порядок расчетов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     4.1. Арендная плата за пользование Имуществом</w:t>
      </w:r>
      <w:r w:rsidRPr="000D73D9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D73D9">
        <w:rPr>
          <w:rFonts w:ascii="Times New Roman" w:hAnsi="Times New Roman" w:cs="Times New Roman"/>
          <w:sz w:val="24"/>
          <w:szCs w:val="24"/>
        </w:rPr>
        <w:t xml:space="preserve"> согласно протоколу аукциона от _____________2012г. устанавливается в размере </w:t>
      </w:r>
      <w:r w:rsidRPr="000D73D9">
        <w:rPr>
          <w:rFonts w:ascii="Times New Roman" w:hAnsi="Times New Roman" w:cs="Times New Roman"/>
          <w:b/>
          <w:bCs/>
          <w:sz w:val="24"/>
          <w:szCs w:val="24"/>
        </w:rPr>
        <w:t>_____________</w:t>
      </w:r>
      <w:r w:rsidRPr="000D73D9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D73D9">
        <w:rPr>
          <w:rFonts w:ascii="Times New Roman" w:hAnsi="Times New Roman" w:cs="Times New Roman"/>
          <w:sz w:val="24"/>
          <w:szCs w:val="24"/>
        </w:rPr>
        <w:t>в месяц, без учета налога на добавленную стоимость.</w:t>
      </w:r>
    </w:p>
    <w:p w:rsidR="00630D95" w:rsidRPr="000D73D9" w:rsidRDefault="00630D95" w:rsidP="000D73D9">
      <w:pPr>
        <w:pStyle w:val="af1"/>
        <w:spacing w:before="0" w:after="0"/>
        <w:ind w:firstLine="0"/>
        <w:jc w:val="both"/>
      </w:pPr>
      <w:r w:rsidRPr="000D73D9">
        <w:t xml:space="preserve">         4.2.</w:t>
      </w:r>
      <w:r w:rsidRPr="000D73D9">
        <w:rPr>
          <w:rStyle w:val="apple-converted-space"/>
        </w:rPr>
        <w:t> </w:t>
      </w:r>
      <w:r w:rsidRPr="000D73D9">
        <w:t>Арендная плата по настоящему Договору ежемесячно перечисляется Арендатором по следующим реквизитам: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Получатель платежа: УФК  по Калужской области (Администрация МР «Тарусский район»)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ИНН 4018004243, БИК 042908001, р/с 40101810500000010001 в ГРКЦ ГУ Банка России по Калужской области г. Калуга, ОКАТО 29238000000, КПП 401801001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Код бюджетной классификации: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Доходы от сдачи в аренду имущества, находящегося в оперативном управлении органов управления муниципальных районов и созданных ими учреждений (за исключением имущества муниципальных автономных учреждений): 00111105035050000120 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ind w:firstLine="720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В назначении платежа следует указывать: «Арендная плата по договору № _____ от_____________ за _____________м-ц,</w:t>
      </w:r>
      <w:r w:rsidRPr="000D73D9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D73D9">
        <w:rPr>
          <w:rFonts w:ascii="Times New Roman" w:hAnsi="Times New Roman" w:cs="Times New Roman"/>
          <w:sz w:val="24"/>
          <w:szCs w:val="24"/>
        </w:rPr>
        <w:t>пени за ________________м-ц.»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ind w:firstLine="720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Внесение арендной платы производится Арендатором не позднее 10-го числа месяца, следующего за отчетным.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ind w:firstLine="720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Сумму налога на добавленную стоимость Арендатор в размере</w:t>
      </w:r>
      <w:r w:rsidRPr="000D73D9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D73D9">
        <w:rPr>
          <w:rFonts w:ascii="Times New Roman" w:hAnsi="Times New Roman" w:cs="Times New Roman"/>
          <w:b/>
          <w:bCs/>
          <w:sz w:val="24"/>
          <w:szCs w:val="24"/>
        </w:rPr>
        <w:t>_______________</w:t>
      </w:r>
      <w:r w:rsidRPr="000D73D9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D73D9">
        <w:rPr>
          <w:rFonts w:ascii="Times New Roman" w:hAnsi="Times New Roman" w:cs="Times New Roman"/>
          <w:sz w:val="24"/>
          <w:szCs w:val="24"/>
        </w:rPr>
        <w:t>ежемесячно самостоятельно перечисляет в установленном порядке отдельным платежным поручением.</w:t>
      </w:r>
    </w:p>
    <w:p w:rsidR="00630D95" w:rsidRPr="000D73D9" w:rsidRDefault="00630D95" w:rsidP="000D73D9">
      <w:pPr>
        <w:pStyle w:val="western"/>
        <w:spacing w:before="0" w:beforeAutospacing="0" w:after="0" w:afterAutospacing="0"/>
        <w:ind w:firstLine="720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>В случае, если правовыми актами Российской Федерации, Калужской области, органов местного самоуправления будет установлен иной порядок перечисления арендной платы, чем предусмотренный п. 4.2. настоящего Договора, Арендатор обязан принять новый порядок к исполнению без дополнительного оформления Сторонами.</w:t>
      </w:r>
    </w:p>
    <w:p w:rsidR="00630D95" w:rsidRPr="000D73D9" w:rsidRDefault="00630D95" w:rsidP="000D73D9">
      <w:pPr>
        <w:pStyle w:val="af1"/>
        <w:spacing w:before="0" w:after="0"/>
        <w:ind w:firstLine="0"/>
        <w:jc w:val="both"/>
      </w:pPr>
      <w:r w:rsidRPr="000D73D9">
        <w:t xml:space="preserve">    4.3. Размер арендной платы за последующие года, ежегодно определяется по результатам оценки рыночной стоимости, проводимой в соответствии с законодательством, регулирующим оценочную деятельность в Российской Федерации.</w:t>
      </w:r>
    </w:p>
    <w:p w:rsidR="00630D95" w:rsidRPr="000D73D9" w:rsidRDefault="00630D95" w:rsidP="000D73D9">
      <w:pPr>
        <w:pStyle w:val="23"/>
        <w:spacing w:after="0" w:line="240" w:lineRule="auto"/>
        <w:ind w:firstLine="425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4.4. Размер арендной платы не может быть пересмотрен Сторонами в сторону уменьшения.</w:t>
      </w:r>
    </w:p>
    <w:p w:rsidR="00630D95" w:rsidRPr="000D73D9" w:rsidRDefault="00630D95" w:rsidP="000D73D9">
      <w:pPr>
        <w:pStyle w:val="1"/>
        <w:spacing w:before="0" w:after="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>5. Ответственность Сторон</w:t>
      </w:r>
    </w:p>
    <w:p w:rsidR="00630D95" w:rsidRPr="000D73D9" w:rsidRDefault="00630D95" w:rsidP="000D73D9">
      <w:pPr>
        <w:rPr>
          <w:rFonts w:ascii="Times New Roman" w:hAnsi="Times New Roman" w:cs="Times New Roman"/>
          <w:lang w:eastAsia="en-US"/>
        </w:rPr>
      </w:pP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5.1.  Ответственность Арендодателя:</w:t>
      </w:r>
    </w:p>
    <w:p w:rsidR="00630D95" w:rsidRPr="000D73D9" w:rsidRDefault="00630D95" w:rsidP="000D73D9">
      <w:pPr>
        <w:ind w:right="-263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5.1.1. За неисполнение или ненадлежащее выполнение обязательств по настоящему Договору Арендодатель несет ответственность в соответствии с действующим законодательством. </w:t>
      </w:r>
    </w:p>
    <w:p w:rsidR="00630D95" w:rsidRPr="000D73D9" w:rsidRDefault="00630D95" w:rsidP="000D73D9">
      <w:pPr>
        <w:ind w:right="-263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5.2. Ответственность Арендатора: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5.2.1. За неисполнение обязательства, предусмотренного п. 3.4.2., Арендатор обязан оплатить в  бюджет на счет, указанный в п.4.2., пени в размере 1 % с просроченной суммы арендной платы за каждый день просрочки.</w:t>
      </w:r>
    </w:p>
    <w:p w:rsidR="00630D95" w:rsidRPr="000D73D9" w:rsidRDefault="00630D95" w:rsidP="000D73D9">
      <w:pPr>
        <w:pStyle w:val="Con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        5.2.2. За невозвращение Имущества в сроки, предусмотренные условиями Договора, Арендодатель вправе потребовать внесения арендной платы за все время просрочки. В случае, когда указанная плата не покрывает причиненных Арендодателю убытков, он может потребовать их возмещения.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noProof/>
          <w:sz w:val="24"/>
          <w:szCs w:val="24"/>
        </w:rPr>
        <w:t xml:space="preserve">        5.2.3. В случае виновных действий Арендатора или лиц, за действия которых он несет ответственность в соответствии с законом или  договором, произойдет  гибель или повреждение  Имущества, Арендатор обязан возместить Арендодателю причиненные этим убытки.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noProof/>
          <w:sz w:val="24"/>
          <w:szCs w:val="24"/>
        </w:rPr>
        <w:t xml:space="preserve">        5.2.4. Уплата неустойки (штрафа, пени) и возмещение убытков не освобождают Стороны  от выполнения их обязательств и принятия  мер, направленных на устранение нарушений.</w:t>
      </w:r>
    </w:p>
    <w:p w:rsidR="00630D95" w:rsidRPr="000D73D9" w:rsidRDefault="00630D95" w:rsidP="000D73D9">
      <w:pPr>
        <w:pStyle w:val="26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lastRenderedPageBreak/>
        <w:t xml:space="preserve">        5.3. За неисполнение или ненадлежащее исполнение иных обязательств по настоящему Договору Стороны несут ответственность в соответствии с действующим законодательством.</w:t>
      </w:r>
    </w:p>
    <w:p w:rsidR="00630D95" w:rsidRPr="000D73D9" w:rsidRDefault="00630D95" w:rsidP="000D73D9">
      <w:pPr>
        <w:pStyle w:val="1"/>
        <w:spacing w:before="0" w:after="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 xml:space="preserve">6. Порядок изменения, досрочного прекращения и расторжения Договора </w:t>
      </w:r>
    </w:p>
    <w:p w:rsidR="00630D95" w:rsidRPr="000D73D9" w:rsidRDefault="00630D95" w:rsidP="000D73D9">
      <w:pPr>
        <w:rPr>
          <w:rFonts w:ascii="Times New Roman" w:hAnsi="Times New Roman" w:cs="Times New Roman"/>
          <w:lang w:eastAsia="en-US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6.1. Изменение условий настоящего Договора по соглашению Сторон и в одностороннем порядке не допускается.</w:t>
      </w:r>
    </w:p>
    <w:p w:rsidR="00630D95" w:rsidRPr="000D73D9" w:rsidRDefault="00630D95" w:rsidP="000D73D9">
      <w:pPr>
        <w:pStyle w:val="af3"/>
        <w:ind w:firstLine="567"/>
        <w:rPr>
          <w:rFonts w:ascii="Times New Roman" w:hAnsi="Times New Roman" w:cs="Times New Roman"/>
          <w:noProof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6.2. </w:t>
      </w:r>
      <w:r w:rsidRPr="000D73D9">
        <w:rPr>
          <w:rFonts w:ascii="Times New Roman" w:hAnsi="Times New Roman" w:cs="Times New Roman"/>
          <w:noProof/>
          <w:sz w:val="24"/>
          <w:szCs w:val="24"/>
        </w:rPr>
        <w:t>Досрочное расторжение Договора может иметь место по  соглашению Сторон либо по основаниям, предусмотренным гражданским законодательством Российской Федерации или настоящим Договором.</w:t>
      </w:r>
    </w:p>
    <w:p w:rsidR="00630D95" w:rsidRPr="000D73D9" w:rsidRDefault="00630D95" w:rsidP="000D73D9">
      <w:pPr>
        <w:ind w:firstLine="567"/>
        <w:jc w:val="both"/>
        <w:rPr>
          <w:rFonts w:ascii="Times New Roman" w:hAnsi="Times New Roman" w:cs="Times New Roman"/>
          <w:shd w:val="clear" w:color="auto" w:fill="FFFFFF"/>
        </w:rPr>
      </w:pPr>
      <w:r w:rsidRPr="000D73D9">
        <w:rPr>
          <w:rFonts w:ascii="Times New Roman" w:hAnsi="Times New Roman" w:cs="Times New Roman"/>
        </w:rPr>
        <w:t>6.3. По требованию Арендодателя настоящий Договор может быть досрочно расторгнут в</w:t>
      </w:r>
      <w:r w:rsidRPr="000D73D9">
        <w:rPr>
          <w:rFonts w:ascii="Times New Roman" w:hAnsi="Times New Roman" w:cs="Times New Roman"/>
          <w:shd w:val="clear" w:color="auto" w:fill="FFFFFF"/>
        </w:rPr>
        <w:t xml:space="preserve"> случаях если Арендатор:</w:t>
      </w:r>
    </w:p>
    <w:p w:rsidR="00630D95" w:rsidRPr="000D73D9" w:rsidRDefault="00630D95" w:rsidP="000D73D9">
      <w:pPr>
        <w:pStyle w:val="af1"/>
        <w:spacing w:before="0" w:after="0"/>
        <w:ind w:firstLine="567"/>
        <w:jc w:val="both"/>
        <w:rPr>
          <w:shd w:val="clear" w:color="auto" w:fill="FFFFFF"/>
        </w:rPr>
      </w:pPr>
      <w:r w:rsidRPr="000D73D9">
        <w:rPr>
          <w:shd w:val="clear" w:color="auto" w:fill="FFFFFF"/>
        </w:rPr>
        <w:t>6.3.1. пользуется имуществом с существенными нарушениями условий Договора либо с неоднократными нарушениями или использует Имущество не по назначению;</w:t>
      </w:r>
    </w:p>
    <w:p w:rsidR="00630D95" w:rsidRPr="000D73D9" w:rsidRDefault="00630D95" w:rsidP="000D73D9">
      <w:pPr>
        <w:pStyle w:val="af1"/>
        <w:spacing w:before="0" w:after="0"/>
        <w:ind w:firstLine="567"/>
        <w:jc w:val="both"/>
        <w:rPr>
          <w:shd w:val="clear" w:color="auto" w:fill="FFFFFF"/>
        </w:rPr>
      </w:pPr>
      <w:r w:rsidRPr="000D73D9">
        <w:rPr>
          <w:shd w:val="clear" w:color="auto" w:fill="FFFFFF"/>
        </w:rPr>
        <w:t>6.3.2. существенно ухудшает состояние Имущества;</w:t>
      </w:r>
    </w:p>
    <w:p w:rsidR="00630D95" w:rsidRPr="000D73D9" w:rsidRDefault="00630D95" w:rsidP="000D73D9">
      <w:pPr>
        <w:pStyle w:val="af1"/>
        <w:spacing w:before="0" w:after="0"/>
        <w:ind w:firstLine="567"/>
        <w:jc w:val="both"/>
        <w:rPr>
          <w:shd w:val="clear" w:color="auto" w:fill="FFFFFF"/>
        </w:rPr>
      </w:pPr>
      <w:r w:rsidRPr="000D73D9">
        <w:rPr>
          <w:shd w:val="clear" w:color="auto" w:fill="FFFFFF"/>
        </w:rPr>
        <w:t>6.3.3. более двух раз подряд по истечении установленного Договором срока платежа не вносит арендную плату;</w:t>
      </w:r>
    </w:p>
    <w:p w:rsidR="00630D95" w:rsidRPr="000D73D9" w:rsidRDefault="00630D95" w:rsidP="000D73D9">
      <w:pPr>
        <w:pStyle w:val="af1"/>
        <w:spacing w:before="0" w:after="0"/>
        <w:ind w:firstLine="567"/>
        <w:jc w:val="both"/>
        <w:rPr>
          <w:shd w:val="clear" w:color="auto" w:fill="FFFFFF"/>
        </w:rPr>
      </w:pPr>
      <w:r w:rsidRPr="000D73D9">
        <w:rPr>
          <w:shd w:val="clear" w:color="auto" w:fill="FFFFFF"/>
        </w:rPr>
        <w:t>6.3.4. не производит текущих, капитальных ремонтов арендованного Имущества;</w:t>
      </w:r>
    </w:p>
    <w:p w:rsidR="00630D95" w:rsidRPr="000D73D9" w:rsidRDefault="00630D95" w:rsidP="000D73D9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</w:rPr>
        <w:t>6.3.5. в иных случаях, предусмотренных законодательством.</w:t>
      </w:r>
    </w:p>
    <w:p w:rsidR="00630D95" w:rsidRPr="000D73D9" w:rsidRDefault="00630D95" w:rsidP="000D73D9">
      <w:pPr>
        <w:ind w:firstLine="567"/>
        <w:jc w:val="both"/>
        <w:rPr>
          <w:rFonts w:ascii="Times New Roman" w:hAnsi="Times New Roman" w:cs="Times New Roman"/>
          <w:shd w:val="clear" w:color="auto" w:fill="FFFFFF"/>
        </w:rPr>
      </w:pPr>
      <w:r w:rsidRPr="000D73D9">
        <w:rPr>
          <w:rFonts w:ascii="Times New Roman" w:hAnsi="Times New Roman" w:cs="Times New Roman"/>
        </w:rPr>
        <w:t>6.4. Н</w:t>
      </w:r>
      <w:r w:rsidRPr="000D73D9">
        <w:rPr>
          <w:rFonts w:ascii="Times New Roman" w:hAnsi="Times New Roman" w:cs="Times New Roman"/>
          <w:shd w:val="clear" w:color="auto" w:fill="FFFFFF"/>
        </w:rPr>
        <w:t>астоящий Договор подлежит расторжению по окончании срока аренды, установленного п. 2.4.</w:t>
      </w:r>
    </w:p>
    <w:p w:rsidR="00630D95" w:rsidRPr="000D73D9" w:rsidRDefault="00630D95" w:rsidP="000D73D9">
      <w:pPr>
        <w:pStyle w:val="1"/>
        <w:spacing w:before="0" w:after="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>7. Разрешение споров</w:t>
      </w:r>
    </w:p>
    <w:p w:rsidR="00630D95" w:rsidRPr="000D73D9" w:rsidRDefault="00630D95" w:rsidP="000D73D9">
      <w:pPr>
        <w:rPr>
          <w:rFonts w:ascii="Times New Roman" w:hAnsi="Times New Roman" w:cs="Times New Roman"/>
          <w:lang w:eastAsia="en-US"/>
        </w:rPr>
      </w:pPr>
    </w:p>
    <w:p w:rsidR="00630D95" w:rsidRPr="000D73D9" w:rsidRDefault="00630D95" w:rsidP="000D73D9">
      <w:pPr>
        <w:pStyle w:val="af3"/>
        <w:ind w:firstLine="567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noProof/>
          <w:sz w:val="24"/>
          <w:szCs w:val="24"/>
        </w:rPr>
        <w:t>7.1. Все споры и разногласия, возникающие между Сторонами, разрешаются путем  переговоров.</w:t>
      </w:r>
    </w:p>
    <w:p w:rsidR="00630D95" w:rsidRPr="000D73D9" w:rsidRDefault="00630D95" w:rsidP="000D73D9">
      <w:pPr>
        <w:pStyle w:val="af3"/>
        <w:ind w:firstLine="567"/>
        <w:rPr>
          <w:rFonts w:ascii="Times New Roman" w:hAnsi="Times New Roman" w:cs="Times New Roman"/>
          <w:noProof/>
          <w:sz w:val="24"/>
          <w:szCs w:val="24"/>
        </w:rPr>
      </w:pPr>
      <w:r w:rsidRPr="000D73D9">
        <w:rPr>
          <w:rFonts w:ascii="Times New Roman" w:hAnsi="Times New Roman" w:cs="Times New Roman"/>
          <w:noProof/>
          <w:sz w:val="24"/>
          <w:szCs w:val="24"/>
        </w:rPr>
        <w:t>7.2. В случае  невозможности  разрешения  споров или разногласий путем  переговоров они подлежат рассмотрению  в суде в установленном действующим законодательством порядке.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8. Действие обстоятельств непреодолимой силы</w:t>
      </w:r>
    </w:p>
    <w:p w:rsidR="00630D95" w:rsidRPr="000D73D9" w:rsidRDefault="00630D95" w:rsidP="000D73D9">
      <w:pPr>
        <w:jc w:val="center"/>
        <w:rPr>
          <w:rFonts w:ascii="Times New Roman" w:hAnsi="Times New Roman" w:cs="Times New Roman"/>
          <w:b/>
          <w:bCs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8.1. Ни одна из Сторон не несет ответственности перед другой Стороной за неисполнение обязательств по настоящему Договору, обусловленное действием обстоятельств непреодолимой силы, то есть чрезвычайных и непредотвратимых при данных условиях обстоятельств, возникших помимо воли и желания Сторон и которые нельзя предвидеть или избежать, в том числе объявленная или фактическая война, гражданские волнения, эпидемия, блокада, пожары, землетрясения, наводнения и другие природные стихийные бедствия.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8.2. Свидетельство, документ, выданные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8.3. Сторона, которая не исполняет своего обязательства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8.4. Если обстоятельства непреодолимой силы действуют на протяжении 3 (трех) последовательных месяцев, настоящий Договор может быть расторгнут любой Стороной путем направления письменного уведомления другой Стороне.</w:t>
      </w:r>
    </w:p>
    <w:p w:rsidR="00630D95" w:rsidRPr="000D73D9" w:rsidRDefault="00630D95" w:rsidP="000D73D9">
      <w:pPr>
        <w:pStyle w:val="1"/>
        <w:spacing w:before="0" w:after="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>9. Прочие условия</w:t>
      </w:r>
    </w:p>
    <w:p w:rsidR="00630D95" w:rsidRPr="000D73D9" w:rsidRDefault="00630D95" w:rsidP="000D73D9">
      <w:pPr>
        <w:rPr>
          <w:rFonts w:ascii="Times New Roman" w:hAnsi="Times New Roman" w:cs="Times New Roman"/>
          <w:lang w:eastAsia="en-US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9.1. Расходы Арендатора на ремонт, реконструкцию и содержание Имущества не являются основанием для снижения арендной платы.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9.2. Реорганизация Арендодателя, а также перемена собственника Имущества не являются основанием для изменения условий или расторжения настоящего Договора.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lastRenderedPageBreak/>
        <w:t xml:space="preserve">          9.3. При изменении наименования, местонахождения, банковских реквизитов или реорганизации одной из Сторон, она обязана письменно в течение 5 (пяти) дней после прошедших изменений сообщить другой Стороне о данных изменениях. Сторона, принявшая решение о реорганизации обязана письменно уведомить другую Сторону за 30 (тридцать) дней.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9.4. Приложение к настоящему договору подписывается Арендодателем и Арендатором и является его неотъемлемой частью.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noProof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           9.5. </w:t>
      </w:r>
      <w:r w:rsidRPr="000D73D9">
        <w:rPr>
          <w:rFonts w:ascii="Times New Roman" w:hAnsi="Times New Roman" w:cs="Times New Roman"/>
          <w:noProof/>
          <w:sz w:val="24"/>
          <w:szCs w:val="24"/>
        </w:rPr>
        <w:t xml:space="preserve">Настоящий Договор составлен в трех экземплярах (по одному для каждой из Сторон и органу, уполномоченному производить государственную регистрацию сделок с недвижимостью).  </w:t>
      </w:r>
    </w:p>
    <w:p w:rsidR="00630D95" w:rsidRPr="000D73D9" w:rsidRDefault="00630D95" w:rsidP="000D73D9">
      <w:pPr>
        <w:pStyle w:val="1"/>
        <w:spacing w:before="0" w:after="0"/>
        <w:rPr>
          <w:rFonts w:ascii="Times New Roman" w:hAnsi="Times New Roman"/>
          <w:sz w:val="24"/>
          <w:szCs w:val="24"/>
        </w:rPr>
      </w:pPr>
      <w:r w:rsidRPr="000D73D9">
        <w:rPr>
          <w:rFonts w:ascii="Times New Roman" w:hAnsi="Times New Roman"/>
          <w:sz w:val="24"/>
          <w:szCs w:val="24"/>
        </w:rPr>
        <w:t>10. Юридические адреса Сторон</w:t>
      </w:r>
    </w:p>
    <w:p w:rsidR="00630D95" w:rsidRPr="000D73D9" w:rsidRDefault="00630D95" w:rsidP="000D73D9">
      <w:pPr>
        <w:rPr>
          <w:rFonts w:ascii="Times New Roman" w:hAnsi="Times New Roman" w:cs="Times New Roman"/>
          <w:lang w:eastAsia="en-US"/>
        </w:rPr>
      </w:pPr>
    </w:p>
    <w:p w:rsidR="00630D95" w:rsidRPr="000D73D9" w:rsidRDefault="00630D95" w:rsidP="000D73D9">
      <w:pPr>
        <w:framePr w:hSpace="180" w:wrap="auto" w:vAnchor="text" w:hAnchor="margin" w:xAlign="center" w:y="188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10.1. Арендодатель: </w:t>
      </w:r>
    </w:p>
    <w:p w:rsidR="00630D95" w:rsidRPr="000D73D9" w:rsidRDefault="00630D95" w:rsidP="000D73D9">
      <w:pPr>
        <w:framePr w:hSpace="180" w:wrap="auto" w:vAnchor="text" w:hAnchor="margin" w:xAlign="center" w:y="188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Отдел по управлению муниципальным имуществом и природными ресурсами администрации муниципального района «Тарусский район»,</w:t>
      </w:r>
    </w:p>
    <w:p w:rsidR="00630D95" w:rsidRPr="000D73D9" w:rsidRDefault="00630D95" w:rsidP="000D73D9">
      <w:pPr>
        <w:framePr w:hSpace="180" w:wrap="auto" w:vAnchor="text" w:hAnchor="margin" w:xAlign="center" w:y="188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Адрес: 249100, Калужская обл., г.Таруса, пл.Ленина, д.3, каб.12.</w:t>
      </w:r>
    </w:p>
    <w:p w:rsidR="00630D95" w:rsidRPr="000D73D9" w:rsidRDefault="00630D95" w:rsidP="000D73D9">
      <w:pPr>
        <w:pStyle w:val="af3"/>
        <w:rPr>
          <w:rFonts w:ascii="Times New Roman" w:hAnsi="Times New Roman" w:cs="Times New Roman"/>
          <w:sz w:val="24"/>
          <w:szCs w:val="24"/>
        </w:rPr>
      </w:pPr>
      <w:r w:rsidRPr="000D73D9">
        <w:rPr>
          <w:rFonts w:ascii="Times New Roman" w:hAnsi="Times New Roman" w:cs="Times New Roman"/>
          <w:sz w:val="24"/>
          <w:szCs w:val="24"/>
        </w:rPr>
        <w:t xml:space="preserve">            10.2. Арендатор: 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____________________________________________________________________________________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</w:p>
    <w:p w:rsidR="00630D95" w:rsidRPr="000D73D9" w:rsidRDefault="00630D95" w:rsidP="000D73D9">
      <w:pPr>
        <w:ind w:firstLine="708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  <w:noProof/>
        </w:rPr>
        <w:t xml:space="preserve">К настоящему договору прилагается </w:t>
      </w:r>
      <w:r w:rsidRPr="000D73D9">
        <w:rPr>
          <w:rFonts w:ascii="Times New Roman" w:hAnsi="Times New Roman" w:cs="Times New Roman"/>
        </w:rPr>
        <w:t>акт приема – передачи.</w:t>
      </w:r>
    </w:p>
    <w:p w:rsidR="00630D95" w:rsidRPr="000D73D9" w:rsidRDefault="00630D95" w:rsidP="000D73D9">
      <w:pPr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Подписи сторон: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От Арендодателя:                                                                                     От Арендатора: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Начальник отдела по управлению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муниципальным имуществом и природными                </w:t>
      </w:r>
    </w:p>
    <w:p w:rsidR="00630D95" w:rsidRPr="000D73D9" w:rsidRDefault="00630D95" w:rsidP="000D73D9">
      <w:pPr>
        <w:tabs>
          <w:tab w:val="left" w:pos="5640"/>
        </w:tabs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ресурсами администрации МР «Тарусский район»                  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       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___________________________                                                                                 _______________________</w:t>
      </w: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630D95" w:rsidRPr="000D73D9" w:rsidRDefault="00630D95" w:rsidP="00FD7CD9">
      <w:pPr>
        <w:pStyle w:val="40"/>
        <w:shd w:val="clear" w:color="auto" w:fill="auto"/>
        <w:spacing w:before="0" w:after="0" w:line="240" w:lineRule="auto"/>
        <w:ind w:left="4536" w:right="20" w:firstLine="0"/>
        <w:rPr>
          <w:sz w:val="24"/>
          <w:szCs w:val="24"/>
        </w:rPr>
      </w:pPr>
      <w:r w:rsidRPr="000D73D9">
        <w:rPr>
          <w:sz w:val="24"/>
          <w:szCs w:val="24"/>
        </w:rPr>
        <w:t>Приложение № 5</w:t>
      </w:r>
    </w:p>
    <w:p w:rsidR="00630D95" w:rsidRPr="000D73D9" w:rsidRDefault="00630D95" w:rsidP="00FD7CD9">
      <w:pPr>
        <w:pStyle w:val="30"/>
        <w:shd w:val="clear" w:color="auto" w:fill="auto"/>
        <w:spacing w:line="240" w:lineRule="auto"/>
        <w:ind w:left="4536" w:right="20"/>
        <w:jc w:val="right"/>
        <w:rPr>
          <w:sz w:val="24"/>
          <w:szCs w:val="24"/>
        </w:rPr>
      </w:pPr>
      <w:r w:rsidRPr="000D73D9">
        <w:rPr>
          <w:sz w:val="24"/>
          <w:szCs w:val="24"/>
        </w:rPr>
        <w:t xml:space="preserve">к административному регламенту предоставления муниципальной услуги «Предоставление в аренду, безвозмездное и иное пользование имущества, </w:t>
      </w:r>
      <w:r w:rsidRPr="000D73D9">
        <w:rPr>
          <w:sz w:val="24"/>
          <w:szCs w:val="24"/>
        </w:rPr>
        <w:lastRenderedPageBreak/>
        <w:t>находящегося в муниципальной собственности»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FD7CD9">
      <w:pPr>
        <w:ind w:left="5103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Приложение к договору аренды</w:t>
      </w:r>
    </w:p>
    <w:p w:rsidR="00630D95" w:rsidRPr="000D73D9" w:rsidRDefault="00630D95" w:rsidP="00FD7CD9">
      <w:pPr>
        <w:ind w:left="5103"/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от «__» _____________ 2012 г.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</w:p>
    <w:p w:rsidR="00630D95" w:rsidRPr="000D73D9" w:rsidRDefault="00630D95" w:rsidP="000D73D9">
      <w:pPr>
        <w:tabs>
          <w:tab w:val="left" w:pos="1800"/>
        </w:tabs>
        <w:jc w:val="center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А К Т</w:t>
      </w:r>
    </w:p>
    <w:p w:rsidR="00630D95" w:rsidRPr="000D73D9" w:rsidRDefault="00630D95" w:rsidP="000D73D9">
      <w:pPr>
        <w:tabs>
          <w:tab w:val="left" w:pos="1800"/>
        </w:tabs>
        <w:jc w:val="center"/>
        <w:rPr>
          <w:rFonts w:ascii="Times New Roman" w:hAnsi="Times New Roman" w:cs="Times New Roman"/>
          <w:b/>
          <w:bCs/>
        </w:rPr>
      </w:pPr>
      <w:r w:rsidRPr="000D73D9">
        <w:rPr>
          <w:rFonts w:ascii="Times New Roman" w:hAnsi="Times New Roman" w:cs="Times New Roman"/>
          <w:b/>
          <w:bCs/>
        </w:rPr>
        <w:t>приема – передачи объекта (помещений) в аренду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  <w:b/>
          <w:bCs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От Арендодателя, отдел по управлению муниципальным имуществом и природными ресурсами администрации МР «Тарусский район», в лице ______________________________, передает, а Арендатор, _______________________________________, в лице ____________________________, принимает в аренду ___________________________по адресу: Калужская обл., _____________________________, общей площадью ______________кв.м.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tbl>
      <w:tblPr>
        <w:tblW w:w="963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71"/>
        <w:gridCol w:w="917"/>
        <w:gridCol w:w="1746"/>
        <w:gridCol w:w="1254"/>
        <w:gridCol w:w="3336"/>
        <w:gridCol w:w="1308"/>
      </w:tblGrid>
      <w:tr w:rsidR="0043579E" w:rsidRPr="0043579E" w:rsidTr="0043579E">
        <w:tc>
          <w:tcPr>
            <w:tcW w:w="1071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917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этаж</w:t>
            </w:r>
          </w:p>
        </w:tc>
        <w:tc>
          <w:tcPr>
            <w:tcW w:w="1746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Номер помещения по экспликации</w:t>
            </w:r>
          </w:p>
        </w:tc>
        <w:tc>
          <w:tcPr>
            <w:tcW w:w="1254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Номер комнаты</w:t>
            </w:r>
          </w:p>
        </w:tc>
        <w:tc>
          <w:tcPr>
            <w:tcW w:w="3336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Назначение помещения (комнат)</w:t>
            </w:r>
          </w:p>
        </w:tc>
        <w:tc>
          <w:tcPr>
            <w:tcW w:w="1308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  <w:r w:rsidRPr="0043579E">
              <w:rPr>
                <w:rFonts w:ascii="Times New Roman" w:hAnsi="Times New Roman" w:cs="Times New Roman"/>
              </w:rPr>
              <w:t>Площадь кв.м.</w:t>
            </w:r>
          </w:p>
        </w:tc>
      </w:tr>
      <w:tr w:rsidR="0043579E" w:rsidRPr="0043579E" w:rsidTr="0043579E">
        <w:trPr>
          <w:trHeight w:val="1491"/>
        </w:trPr>
        <w:tc>
          <w:tcPr>
            <w:tcW w:w="1071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7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46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54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36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8" w:type="dxa"/>
          </w:tcPr>
          <w:p w:rsidR="00630D95" w:rsidRPr="0043579E" w:rsidRDefault="00630D95" w:rsidP="0043579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Параметры характеризующие здание:_________________________________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Благоустройство: _________________________.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Претензий к помещению Арендатор не имеет.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От Арендодателя                                                                               От Арендатора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                                                     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Начальник отдела по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управлению муниципальным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имуществом и природными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ресурсами администрации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 xml:space="preserve">МР «Тарусский район»                                       </w:t>
      </w: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</w:p>
    <w:p w:rsidR="00630D95" w:rsidRPr="000D73D9" w:rsidRDefault="00630D95" w:rsidP="000D73D9">
      <w:pPr>
        <w:jc w:val="both"/>
        <w:rPr>
          <w:rFonts w:ascii="Times New Roman" w:hAnsi="Times New Roman" w:cs="Times New Roman"/>
        </w:rPr>
      </w:pPr>
      <w:r w:rsidRPr="000D73D9">
        <w:rPr>
          <w:rFonts w:ascii="Times New Roman" w:hAnsi="Times New Roman" w:cs="Times New Roman"/>
        </w:rPr>
        <w:t>________________                                                                                       ________________</w:t>
      </w:r>
    </w:p>
    <w:p w:rsidR="00630D95" w:rsidRPr="000D73D9" w:rsidRDefault="00630D95" w:rsidP="000D73D9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sectPr w:rsidR="00630D95" w:rsidRPr="000D73D9" w:rsidSect="00FD7CD9">
      <w:pgSz w:w="11905" w:h="16837"/>
      <w:pgMar w:top="851" w:right="1132" w:bottom="993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4601" w:rsidRDefault="00334601" w:rsidP="00C65E33">
      <w:r>
        <w:separator/>
      </w:r>
    </w:p>
  </w:endnote>
  <w:endnote w:type="continuationSeparator" w:id="1">
    <w:p w:rsidR="00334601" w:rsidRDefault="00334601" w:rsidP="00C65E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4601" w:rsidRDefault="00334601"/>
  </w:footnote>
  <w:footnote w:type="continuationSeparator" w:id="1">
    <w:p w:rsidR="00334601" w:rsidRDefault="00334601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1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2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3">
    <w:nsid w:val="02E367B8"/>
    <w:multiLevelType w:val="multilevel"/>
    <w:tmpl w:val="1F9E4F60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7143FE7"/>
    <w:multiLevelType w:val="multilevel"/>
    <w:tmpl w:val="685279C6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9345D1"/>
    <w:multiLevelType w:val="multilevel"/>
    <w:tmpl w:val="45F8CA90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7A43F84"/>
    <w:multiLevelType w:val="multilevel"/>
    <w:tmpl w:val="CFB4CD2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F4F008F"/>
    <w:multiLevelType w:val="hybridMultilevel"/>
    <w:tmpl w:val="42B23580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F4189D"/>
    <w:multiLevelType w:val="multilevel"/>
    <w:tmpl w:val="DD40833C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1FC28DE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5297AC2"/>
    <w:multiLevelType w:val="multilevel"/>
    <w:tmpl w:val="5340481A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534163B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C7C7FC0"/>
    <w:multiLevelType w:val="multilevel"/>
    <w:tmpl w:val="7F02CD86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EDF1809"/>
    <w:multiLevelType w:val="multilevel"/>
    <w:tmpl w:val="80EECE0C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F2E5896"/>
    <w:multiLevelType w:val="multilevel"/>
    <w:tmpl w:val="86305DDA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EA13D0"/>
    <w:multiLevelType w:val="multilevel"/>
    <w:tmpl w:val="0C9E85C4"/>
    <w:lvl w:ilvl="0">
      <w:start w:val="1"/>
      <w:numFmt w:val="decimal"/>
      <w:lvlText w:val="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F93E67"/>
    <w:multiLevelType w:val="multilevel"/>
    <w:tmpl w:val="607A8C84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D4C78FA"/>
    <w:multiLevelType w:val="multilevel"/>
    <w:tmpl w:val="7EF886EC"/>
    <w:lvl w:ilvl="0">
      <w:start w:val="1"/>
      <w:numFmt w:val="decimal"/>
      <w:lvlText w:val="2.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5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9"/>
      <w:numFmt w:val="decimal"/>
      <w:lvlText w:val="%1.%3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FE52608"/>
    <w:multiLevelType w:val="multilevel"/>
    <w:tmpl w:val="81589F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097063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1152027"/>
    <w:multiLevelType w:val="multilevel"/>
    <w:tmpl w:val="41D03410"/>
    <w:lvl w:ilvl="0">
      <w:start w:val="4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5151A85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D51084D"/>
    <w:multiLevelType w:val="multilevel"/>
    <w:tmpl w:val="5ECE63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265"/>
        </w:tabs>
        <w:ind w:left="12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3">
    <w:nsid w:val="3F573E0F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344CB5"/>
    <w:multiLevelType w:val="multilevel"/>
    <w:tmpl w:val="3ABE1E50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1204"/>
        </w:tabs>
        <w:ind w:left="1204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0"/>
        </w:tabs>
        <w:ind w:left="1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0"/>
        </w:tabs>
        <w:ind w:left="3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60"/>
        </w:tabs>
        <w:ind w:left="5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80"/>
        </w:tabs>
        <w:ind w:left="6280" w:hanging="1800"/>
      </w:pPr>
      <w:rPr>
        <w:rFonts w:hint="default"/>
      </w:rPr>
    </w:lvl>
  </w:abstractNum>
  <w:abstractNum w:abstractNumId="25">
    <w:nsid w:val="40844012"/>
    <w:multiLevelType w:val="multilevel"/>
    <w:tmpl w:val="72ACCBB8"/>
    <w:lvl w:ilvl="0">
      <w:start w:val="1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7000F7A"/>
    <w:multiLevelType w:val="multilevel"/>
    <w:tmpl w:val="E0FEEA0A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99D4039"/>
    <w:multiLevelType w:val="multilevel"/>
    <w:tmpl w:val="AAFC2542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49EC2C56"/>
    <w:multiLevelType w:val="multilevel"/>
    <w:tmpl w:val="34D66D88"/>
    <w:lvl w:ilvl="0">
      <w:start w:val="10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A2353D1"/>
    <w:multiLevelType w:val="multilevel"/>
    <w:tmpl w:val="7088A978"/>
    <w:lvl w:ilvl="0">
      <w:start w:val="1"/>
      <w:numFmt w:val="decimal"/>
      <w:lvlText w:val="5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BD20D6C"/>
    <w:multiLevelType w:val="multilevel"/>
    <w:tmpl w:val="1D20984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C040B68"/>
    <w:multiLevelType w:val="multilevel"/>
    <w:tmpl w:val="95DE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tabs>
          <w:tab w:val="num" w:pos="901"/>
        </w:tabs>
        <w:ind w:left="9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1F20559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4994838"/>
    <w:multiLevelType w:val="hybridMultilevel"/>
    <w:tmpl w:val="E22404A8"/>
    <w:lvl w:ilvl="0" w:tplc="490E2BCE">
      <w:start w:val="4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>
    <w:nsid w:val="59210B64"/>
    <w:multiLevelType w:val="multilevel"/>
    <w:tmpl w:val="FB56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5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>
    <w:nsid w:val="5A1802F7"/>
    <w:multiLevelType w:val="hybridMultilevel"/>
    <w:tmpl w:val="CF580A86"/>
    <w:lvl w:ilvl="0" w:tplc="0F0C7C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>
    <w:nsid w:val="5AC919A7"/>
    <w:multiLevelType w:val="multilevel"/>
    <w:tmpl w:val="997E1502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5B68655E"/>
    <w:multiLevelType w:val="multilevel"/>
    <w:tmpl w:val="0E30997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38">
    <w:nsid w:val="625D49C6"/>
    <w:multiLevelType w:val="multilevel"/>
    <w:tmpl w:val="10A86D82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7236605"/>
    <w:multiLevelType w:val="hybridMultilevel"/>
    <w:tmpl w:val="FD08E10E"/>
    <w:lvl w:ilvl="0" w:tplc="3DB0D410">
      <w:start w:val="2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19000F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40">
    <w:nsid w:val="698F544B"/>
    <w:multiLevelType w:val="multilevel"/>
    <w:tmpl w:val="EBC6A32E"/>
    <w:lvl w:ilvl="0">
      <w:start w:val="1"/>
      <w:numFmt w:val="decimal"/>
      <w:lvlText w:val="6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1"/>
  </w:num>
  <w:num w:numId="2">
    <w:abstractNumId w:val="28"/>
  </w:num>
  <w:num w:numId="3">
    <w:abstractNumId w:val="25"/>
  </w:num>
  <w:num w:numId="4">
    <w:abstractNumId w:val="18"/>
  </w:num>
  <w:num w:numId="5">
    <w:abstractNumId w:val="20"/>
  </w:num>
  <w:num w:numId="6">
    <w:abstractNumId w:val="17"/>
  </w:num>
  <w:num w:numId="7">
    <w:abstractNumId w:val="16"/>
  </w:num>
  <w:num w:numId="8">
    <w:abstractNumId w:val="15"/>
  </w:num>
  <w:num w:numId="9">
    <w:abstractNumId w:val="21"/>
  </w:num>
  <w:num w:numId="10">
    <w:abstractNumId w:val="4"/>
  </w:num>
  <w:num w:numId="11">
    <w:abstractNumId w:val="12"/>
  </w:num>
  <w:num w:numId="12">
    <w:abstractNumId w:val="5"/>
  </w:num>
  <w:num w:numId="13">
    <w:abstractNumId w:val="30"/>
  </w:num>
  <w:num w:numId="14">
    <w:abstractNumId w:val="13"/>
  </w:num>
  <w:num w:numId="15">
    <w:abstractNumId w:val="10"/>
  </w:num>
  <w:num w:numId="16">
    <w:abstractNumId w:val="29"/>
  </w:num>
  <w:num w:numId="17">
    <w:abstractNumId w:val="40"/>
  </w:num>
  <w:num w:numId="18">
    <w:abstractNumId w:val="26"/>
  </w:num>
  <w:num w:numId="19">
    <w:abstractNumId w:val="8"/>
  </w:num>
  <w:num w:numId="20">
    <w:abstractNumId w:val="14"/>
  </w:num>
  <w:num w:numId="21">
    <w:abstractNumId w:val="6"/>
  </w:num>
  <w:num w:numId="22">
    <w:abstractNumId w:val="38"/>
  </w:num>
  <w:num w:numId="23">
    <w:abstractNumId w:val="36"/>
  </w:num>
  <w:num w:numId="24">
    <w:abstractNumId w:val="3"/>
  </w:num>
  <w:num w:numId="25">
    <w:abstractNumId w:val="19"/>
  </w:num>
  <w:num w:numId="26">
    <w:abstractNumId w:val="31"/>
  </w:num>
  <w:num w:numId="27">
    <w:abstractNumId w:val="27"/>
  </w:num>
  <w:num w:numId="28">
    <w:abstractNumId w:val="34"/>
  </w:num>
  <w:num w:numId="29">
    <w:abstractNumId w:val="32"/>
  </w:num>
  <w:num w:numId="30">
    <w:abstractNumId w:val="23"/>
  </w:num>
  <w:num w:numId="31">
    <w:abstractNumId w:val="22"/>
  </w:num>
  <w:num w:numId="32">
    <w:abstractNumId w:val="37"/>
  </w:num>
  <w:num w:numId="33">
    <w:abstractNumId w:val="24"/>
  </w:num>
  <w:num w:numId="34">
    <w:abstractNumId w:val="9"/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39"/>
  </w:num>
  <w:num w:numId="39">
    <w:abstractNumId w:val="7"/>
  </w:num>
  <w:num w:numId="40">
    <w:abstractNumId w:val="35"/>
  </w:num>
  <w:num w:numId="41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efaultTabStop w:val="708"/>
  <w:doNotHyphenateCaps/>
  <w:drawingGridHorizontalSpacing w:val="181"/>
  <w:drawingGridVerticalSpacing w:val="18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C65E33"/>
    <w:rsid w:val="00002E51"/>
    <w:rsid w:val="00005697"/>
    <w:rsid w:val="00011363"/>
    <w:rsid w:val="00022605"/>
    <w:rsid w:val="000515ED"/>
    <w:rsid w:val="00051C4C"/>
    <w:rsid w:val="000B38EE"/>
    <w:rsid w:val="000D0C7F"/>
    <w:rsid w:val="000D73D9"/>
    <w:rsid w:val="00101D14"/>
    <w:rsid w:val="00121B73"/>
    <w:rsid w:val="00124CF6"/>
    <w:rsid w:val="00132C73"/>
    <w:rsid w:val="001B1DB1"/>
    <w:rsid w:val="001F7E17"/>
    <w:rsid w:val="00233803"/>
    <w:rsid w:val="00242D94"/>
    <w:rsid w:val="002437B9"/>
    <w:rsid w:val="00243E31"/>
    <w:rsid w:val="0024645D"/>
    <w:rsid w:val="003012A7"/>
    <w:rsid w:val="00312BCC"/>
    <w:rsid w:val="0031389E"/>
    <w:rsid w:val="00334601"/>
    <w:rsid w:val="00340EA9"/>
    <w:rsid w:val="00345F5B"/>
    <w:rsid w:val="003508BE"/>
    <w:rsid w:val="003A1D91"/>
    <w:rsid w:val="003D2765"/>
    <w:rsid w:val="003F4188"/>
    <w:rsid w:val="004023C8"/>
    <w:rsid w:val="0040650D"/>
    <w:rsid w:val="004229B9"/>
    <w:rsid w:val="00432424"/>
    <w:rsid w:val="00432EA7"/>
    <w:rsid w:val="0043579E"/>
    <w:rsid w:val="00451C6A"/>
    <w:rsid w:val="004C0D7A"/>
    <w:rsid w:val="004E65C2"/>
    <w:rsid w:val="00562FE4"/>
    <w:rsid w:val="00565597"/>
    <w:rsid w:val="005B0748"/>
    <w:rsid w:val="005B51DB"/>
    <w:rsid w:val="005D7ED9"/>
    <w:rsid w:val="006009A6"/>
    <w:rsid w:val="00630B4E"/>
    <w:rsid w:val="00630D95"/>
    <w:rsid w:val="00633424"/>
    <w:rsid w:val="00653F79"/>
    <w:rsid w:val="006616D8"/>
    <w:rsid w:val="00685443"/>
    <w:rsid w:val="0068778B"/>
    <w:rsid w:val="006B1BE7"/>
    <w:rsid w:val="00704364"/>
    <w:rsid w:val="0071423E"/>
    <w:rsid w:val="0075069F"/>
    <w:rsid w:val="0078081A"/>
    <w:rsid w:val="00795CA7"/>
    <w:rsid w:val="0081179C"/>
    <w:rsid w:val="00811FFD"/>
    <w:rsid w:val="008255E4"/>
    <w:rsid w:val="00833366"/>
    <w:rsid w:val="00836F11"/>
    <w:rsid w:val="008B1A67"/>
    <w:rsid w:val="008E68FF"/>
    <w:rsid w:val="008F584A"/>
    <w:rsid w:val="00907620"/>
    <w:rsid w:val="00914333"/>
    <w:rsid w:val="009756C9"/>
    <w:rsid w:val="00990730"/>
    <w:rsid w:val="00A1001A"/>
    <w:rsid w:val="00A1225F"/>
    <w:rsid w:val="00A136B7"/>
    <w:rsid w:val="00A150D4"/>
    <w:rsid w:val="00A244DE"/>
    <w:rsid w:val="00A316ED"/>
    <w:rsid w:val="00A64A61"/>
    <w:rsid w:val="00A74B6B"/>
    <w:rsid w:val="00A806AA"/>
    <w:rsid w:val="00A934BB"/>
    <w:rsid w:val="00AA3531"/>
    <w:rsid w:val="00AB1355"/>
    <w:rsid w:val="00AC26DA"/>
    <w:rsid w:val="00AE73DE"/>
    <w:rsid w:val="00B20170"/>
    <w:rsid w:val="00B826DF"/>
    <w:rsid w:val="00BE6362"/>
    <w:rsid w:val="00C61AF5"/>
    <w:rsid w:val="00C65E33"/>
    <w:rsid w:val="00C74A5F"/>
    <w:rsid w:val="00C85592"/>
    <w:rsid w:val="00CA62F6"/>
    <w:rsid w:val="00CC1F7A"/>
    <w:rsid w:val="00CE2F27"/>
    <w:rsid w:val="00D17708"/>
    <w:rsid w:val="00D349EC"/>
    <w:rsid w:val="00D90DE8"/>
    <w:rsid w:val="00D97773"/>
    <w:rsid w:val="00DB0081"/>
    <w:rsid w:val="00DE6CEB"/>
    <w:rsid w:val="00E064FF"/>
    <w:rsid w:val="00E302A5"/>
    <w:rsid w:val="00E510B0"/>
    <w:rsid w:val="00E63AC3"/>
    <w:rsid w:val="00E661FC"/>
    <w:rsid w:val="00E7305D"/>
    <w:rsid w:val="00EC3260"/>
    <w:rsid w:val="00ED033F"/>
    <w:rsid w:val="00EF2BFE"/>
    <w:rsid w:val="00F12020"/>
    <w:rsid w:val="00F32EBB"/>
    <w:rsid w:val="00F8056F"/>
    <w:rsid w:val="00FC6B25"/>
    <w:rsid w:val="00FD7CD9"/>
    <w:rsid w:val="00FE1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E33"/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3012A7"/>
    <w:pPr>
      <w:keepNext/>
      <w:spacing w:before="240" w:after="60"/>
      <w:outlineLvl w:val="0"/>
    </w:pPr>
    <w:rPr>
      <w:rFonts w:ascii="Cambria" w:hAnsi="Cambria" w:cs="Times New Roman"/>
      <w:b/>
      <w:bCs/>
      <w:color w:val="auto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9"/>
    <w:locked/>
    <w:rsid w:val="00811FFD"/>
    <w:rPr>
      <w:rFonts w:ascii="Cambria" w:hAnsi="Cambria" w:cs="Cambria"/>
      <w:b/>
      <w:bCs/>
      <w:color w:val="000000"/>
      <w:kern w:val="32"/>
      <w:sz w:val="32"/>
      <w:szCs w:val="32"/>
    </w:rPr>
  </w:style>
  <w:style w:type="character" w:styleId="a3">
    <w:name w:val="Hyperlink"/>
    <w:basedOn w:val="a0"/>
    <w:uiPriority w:val="99"/>
    <w:rsid w:val="00C65E33"/>
    <w:rPr>
      <w:color w:val="000080"/>
      <w:u w:val="single"/>
    </w:rPr>
  </w:style>
  <w:style w:type="character" w:customStyle="1" w:styleId="a4">
    <w:name w:val="Основной текст_"/>
    <w:basedOn w:val="a0"/>
    <w:link w:val="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4">
    <w:name w:val="Основной текст (4)_"/>
    <w:basedOn w:val="a0"/>
    <w:link w:val="4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">
    <w:name w:val="Основной текст (4) + Интервал 1 pt"/>
    <w:basedOn w:val="4"/>
    <w:uiPriority w:val="99"/>
    <w:rsid w:val="00C65E33"/>
    <w:rPr>
      <w:spacing w:val="30"/>
    </w:rPr>
  </w:style>
  <w:style w:type="character" w:customStyle="1" w:styleId="41pt2">
    <w:name w:val="Основной текст (4) + Интервал 1 pt2"/>
    <w:basedOn w:val="4"/>
    <w:uiPriority w:val="99"/>
    <w:rsid w:val="00C65E33"/>
    <w:rPr>
      <w:spacing w:val="30"/>
    </w:rPr>
  </w:style>
  <w:style w:type="character" w:customStyle="1" w:styleId="11">
    <w:name w:val="Заголовок №1_"/>
    <w:basedOn w:val="a0"/>
    <w:link w:val="1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13">
    <w:name w:val="Основной текст1"/>
    <w:basedOn w:val="a4"/>
    <w:uiPriority w:val="99"/>
    <w:rsid w:val="00C65E33"/>
    <w:rPr>
      <w:u w:val="single"/>
      <w:lang w:val="en-US"/>
    </w:rPr>
  </w:style>
  <w:style w:type="character" w:customStyle="1" w:styleId="a5">
    <w:name w:val="Колонтитул_"/>
    <w:basedOn w:val="a0"/>
    <w:link w:val="a6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9">
    <w:name w:val="Колонтитул + 9"/>
    <w:aliases w:val="5 pt"/>
    <w:basedOn w:val="a5"/>
    <w:uiPriority w:val="99"/>
    <w:rsid w:val="00C65E33"/>
    <w:rPr>
      <w:spacing w:val="0"/>
      <w:sz w:val="19"/>
      <w:szCs w:val="19"/>
    </w:rPr>
  </w:style>
  <w:style w:type="character" w:customStyle="1" w:styleId="a7">
    <w:name w:val="Подпись к таблице_"/>
    <w:basedOn w:val="a0"/>
    <w:link w:val="14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a8">
    <w:name w:val="Подпись к таблице"/>
    <w:basedOn w:val="a7"/>
    <w:uiPriority w:val="99"/>
    <w:rsid w:val="00C65E33"/>
    <w:rPr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C65E33"/>
    <w:rPr>
      <w:rFonts w:ascii="Times New Roman" w:hAnsi="Times New Roman" w:cs="Times New Roman"/>
      <w:spacing w:val="0"/>
      <w:sz w:val="21"/>
      <w:szCs w:val="21"/>
    </w:rPr>
  </w:style>
  <w:style w:type="character" w:customStyle="1" w:styleId="20">
    <w:name w:val="Основной текст (2)_"/>
    <w:basedOn w:val="a0"/>
    <w:link w:val="21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5">
    <w:name w:val="Основной текст (5)_"/>
    <w:basedOn w:val="a0"/>
    <w:link w:val="5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1">
    <w:name w:val="Основной текст (4) + Интервал 1 pt1"/>
    <w:basedOn w:val="4"/>
    <w:uiPriority w:val="99"/>
    <w:rsid w:val="00C65E33"/>
    <w:rPr>
      <w:spacing w:val="30"/>
    </w:rPr>
  </w:style>
  <w:style w:type="paragraph" w:customStyle="1" w:styleId="2">
    <w:name w:val="Основной текст2"/>
    <w:basedOn w:val="a"/>
    <w:link w:val="a4"/>
    <w:uiPriority w:val="99"/>
    <w:rsid w:val="00C65E33"/>
    <w:pPr>
      <w:shd w:val="clear" w:color="auto" w:fill="FFFFFF"/>
      <w:spacing w:line="322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40">
    <w:name w:val="Основной текст (4)"/>
    <w:basedOn w:val="a"/>
    <w:link w:val="4"/>
    <w:uiPriority w:val="99"/>
    <w:rsid w:val="00C65E33"/>
    <w:pPr>
      <w:shd w:val="clear" w:color="auto" w:fill="FFFFFF"/>
      <w:spacing w:before="4380" w:after="60" w:line="240" w:lineRule="atLeast"/>
      <w:ind w:hanging="360"/>
      <w:jc w:val="righ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2">
    <w:name w:val="Заголовок №1"/>
    <w:basedOn w:val="a"/>
    <w:link w:val="11"/>
    <w:uiPriority w:val="99"/>
    <w:rsid w:val="00C65E33"/>
    <w:pPr>
      <w:shd w:val="clear" w:color="auto" w:fill="FFFFFF"/>
      <w:spacing w:line="322" w:lineRule="exact"/>
      <w:ind w:hanging="136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6">
    <w:name w:val="Колонтитул"/>
    <w:basedOn w:val="a"/>
    <w:link w:val="a5"/>
    <w:uiPriority w:val="99"/>
    <w:rsid w:val="00C65E3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Подпись к таблице1"/>
    <w:basedOn w:val="a"/>
    <w:link w:val="a7"/>
    <w:uiPriority w:val="99"/>
    <w:rsid w:val="00C65E33"/>
    <w:pPr>
      <w:shd w:val="clear" w:color="auto" w:fill="FFFFFF"/>
      <w:spacing w:line="322" w:lineRule="exact"/>
      <w:ind w:firstLine="56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0">
    <w:name w:val="Основной текст (3)"/>
    <w:basedOn w:val="a"/>
    <w:link w:val="3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21">
    <w:name w:val="Основной текст (2)"/>
    <w:basedOn w:val="a"/>
    <w:link w:val="20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0">
    <w:name w:val="Основной текст (5)"/>
    <w:basedOn w:val="a"/>
    <w:link w:val="5"/>
    <w:uiPriority w:val="99"/>
    <w:rsid w:val="00C65E33"/>
    <w:pPr>
      <w:shd w:val="clear" w:color="auto" w:fill="FFFFFF"/>
      <w:spacing w:after="540" w:line="274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10">
    <w:name w:val="Заголовок 1 Знак"/>
    <w:link w:val="1"/>
    <w:uiPriority w:val="99"/>
    <w:locked/>
    <w:rsid w:val="003012A7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9">
    <w:name w:val="header"/>
    <w:basedOn w:val="a"/>
    <w:link w:val="aa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locked/>
    <w:rsid w:val="00121B73"/>
    <w:rPr>
      <w:color w:val="000000"/>
      <w:sz w:val="24"/>
      <w:szCs w:val="24"/>
    </w:rPr>
  </w:style>
  <w:style w:type="paragraph" w:styleId="ab">
    <w:name w:val="footer"/>
    <w:basedOn w:val="a"/>
    <w:link w:val="ac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sid w:val="00121B73"/>
    <w:rPr>
      <w:color w:val="000000"/>
      <w:sz w:val="24"/>
      <w:szCs w:val="24"/>
    </w:rPr>
  </w:style>
  <w:style w:type="paragraph" w:customStyle="1" w:styleId="ConsPlusNormal">
    <w:name w:val="ConsPlusNormal"/>
    <w:uiPriority w:val="99"/>
    <w:rsid w:val="0070436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15">
    <w:name w:val="марк список 1"/>
    <w:basedOn w:val="a"/>
    <w:uiPriority w:val="99"/>
    <w:rsid w:val="00BE6362"/>
    <w:pPr>
      <w:tabs>
        <w:tab w:val="num" w:pos="0"/>
      </w:tabs>
      <w:suppressAutoHyphens/>
      <w:spacing w:before="120" w:after="120"/>
      <w:jc w:val="both"/>
    </w:pPr>
    <w:rPr>
      <w:color w:val="auto"/>
      <w:lang w:eastAsia="ar-SA"/>
    </w:rPr>
  </w:style>
  <w:style w:type="paragraph" w:styleId="ad">
    <w:name w:val="Body Text"/>
    <w:basedOn w:val="a"/>
    <w:link w:val="ae"/>
    <w:uiPriority w:val="99"/>
    <w:semiHidden/>
    <w:rsid w:val="00B826DF"/>
    <w:pPr>
      <w:suppressAutoHyphens/>
      <w:snapToGrid w:val="0"/>
    </w:pPr>
    <w:rPr>
      <w:color w:val="auto"/>
      <w:sz w:val="28"/>
      <w:szCs w:val="28"/>
      <w:lang w:eastAsia="ar-SA"/>
    </w:rPr>
  </w:style>
  <w:style w:type="character" w:customStyle="1" w:styleId="BodyTextChar">
    <w:name w:val="Body Text Char"/>
    <w:basedOn w:val="a0"/>
    <w:link w:val="ad"/>
    <w:uiPriority w:val="99"/>
    <w:semiHidden/>
    <w:locked/>
    <w:rsid w:val="005B51DB"/>
    <w:rPr>
      <w:color w:val="000000"/>
      <w:sz w:val="24"/>
      <w:szCs w:val="24"/>
    </w:rPr>
  </w:style>
  <w:style w:type="character" w:customStyle="1" w:styleId="ae">
    <w:name w:val="Основной текст Знак"/>
    <w:basedOn w:val="a0"/>
    <w:link w:val="ad"/>
    <w:uiPriority w:val="99"/>
    <w:semiHidden/>
    <w:locked/>
    <w:rsid w:val="00B826DF"/>
    <w:rPr>
      <w:sz w:val="28"/>
      <w:szCs w:val="28"/>
      <w:lang w:val="ru-RU" w:eastAsia="ar-SA" w:bidi="ar-SA"/>
    </w:rPr>
  </w:style>
  <w:style w:type="paragraph" w:customStyle="1" w:styleId="16">
    <w:name w:val="нум список 1"/>
    <w:basedOn w:val="15"/>
    <w:uiPriority w:val="99"/>
    <w:rsid w:val="00B826DF"/>
    <w:pPr>
      <w:ind w:left="-720"/>
    </w:pPr>
  </w:style>
  <w:style w:type="paragraph" w:customStyle="1" w:styleId="22">
    <w:name w:val="Основной текст с отступом 22"/>
    <w:basedOn w:val="a"/>
    <w:uiPriority w:val="99"/>
    <w:rsid w:val="00B826DF"/>
    <w:pPr>
      <w:suppressAutoHyphens/>
      <w:spacing w:line="200" w:lineRule="atLeast"/>
      <w:ind w:firstLine="720"/>
      <w:jc w:val="both"/>
    </w:pPr>
    <w:rPr>
      <w:color w:val="auto"/>
      <w:kern w:val="2"/>
      <w:sz w:val="28"/>
      <w:szCs w:val="28"/>
      <w:lang w:eastAsia="ar-SA"/>
    </w:rPr>
  </w:style>
  <w:style w:type="paragraph" w:customStyle="1" w:styleId="24">
    <w:name w:val="Основной текст 24"/>
    <w:basedOn w:val="a"/>
    <w:uiPriority w:val="99"/>
    <w:rsid w:val="00B826DF"/>
    <w:pPr>
      <w:tabs>
        <w:tab w:val="left" w:pos="567"/>
        <w:tab w:val="left" w:pos="709"/>
      </w:tabs>
      <w:suppressAutoHyphens/>
      <w:autoSpaceDE w:val="0"/>
      <w:jc w:val="both"/>
    </w:pPr>
    <w:rPr>
      <w:color w:val="auto"/>
      <w:sz w:val="28"/>
      <w:szCs w:val="28"/>
      <w:lang w:eastAsia="ar-SA"/>
    </w:rPr>
  </w:style>
  <w:style w:type="paragraph" w:styleId="af">
    <w:name w:val="Body Text Indent"/>
    <w:basedOn w:val="a"/>
    <w:link w:val="af0"/>
    <w:uiPriority w:val="99"/>
    <w:semiHidden/>
    <w:rsid w:val="00C74A5F"/>
    <w:pPr>
      <w:suppressAutoHyphens/>
      <w:spacing w:after="120"/>
      <w:ind w:left="283"/>
    </w:pPr>
    <w:rPr>
      <w:color w:val="auto"/>
      <w:lang w:eastAsia="ar-SA"/>
    </w:rPr>
  </w:style>
  <w:style w:type="character" w:customStyle="1" w:styleId="BodyTextIndentChar">
    <w:name w:val="Body Text Indent Char"/>
    <w:basedOn w:val="a0"/>
    <w:link w:val="af"/>
    <w:uiPriority w:val="99"/>
    <w:semiHidden/>
    <w:locked/>
    <w:rsid w:val="005B51DB"/>
    <w:rPr>
      <w:color w:val="000000"/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uiPriority w:val="99"/>
    <w:semiHidden/>
    <w:locked/>
    <w:rsid w:val="00C74A5F"/>
    <w:rPr>
      <w:sz w:val="24"/>
      <w:szCs w:val="24"/>
      <w:lang w:val="ru-RU" w:eastAsia="ar-SA" w:bidi="ar-SA"/>
    </w:rPr>
  </w:style>
  <w:style w:type="paragraph" w:styleId="23">
    <w:name w:val="Body Text 2"/>
    <w:basedOn w:val="a"/>
    <w:link w:val="25"/>
    <w:uiPriority w:val="99"/>
    <w:rsid w:val="00312BCC"/>
    <w:pPr>
      <w:spacing w:after="120" w:line="480" w:lineRule="auto"/>
    </w:pPr>
  </w:style>
  <w:style w:type="character" w:customStyle="1" w:styleId="25">
    <w:name w:val="Основной текст 2 Знак"/>
    <w:basedOn w:val="a0"/>
    <w:link w:val="23"/>
    <w:uiPriority w:val="99"/>
    <w:semiHidden/>
    <w:rsid w:val="00BA0E9C"/>
    <w:rPr>
      <w:color w:val="000000"/>
      <w:sz w:val="24"/>
      <w:szCs w:val="24"/>
    </w:rPr>
  </w:style>
  <w:style w:type="paragraph" w:styleId="26">
    <w:name w:val="Body Text Indent 2"/>
    <w:basedOn w:val="a"/>
    <w:link w:val="27"/>
    <w:uiPriority w:val="99"/>
    <w:rsid w:val="00312BCC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0"/>
    <w:link w:val="26"/>
    <w:uiPriority w:val="99"/>
    <w:semiHidden/>
    <w:rsid w:val="00BA0E9C"/>
    <w:rPr>
      <w:color w:val="000000"/>
      <w:sz w:val="24"/>
      <w:szCs w:val="24"/>
    </w:rPr>
  </w:style>
  <w:style w:type="paragraph" w:customStyle="1" w:styleId="western">
    <w:name w:val="western"/>
    <w:basedOn w:val="a"/>
    <w:uiPriority w:val="99"/>
    <w:semiHidden/>
    <w:rsid w:val="00312BCC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312BCC"/>
  </w:style>
  <w:style w:type="paragraph" w:styleId="af1">
    <w:name w:val="Normal (Web)"/>
    <w:basedOn w:val="a"/>
    <w:link w:val="af2"/>
    <w:uiPriority w:val="99"/>
    <w:rsid w:val="00312BCC"/>
    <w:pPr>
      <w:spacing w:before="70" w:after="70"/>
      <w:ind w:firstLine="240"/>
    </w:pPr>
    <w:rPr>
      <w:rFonts w:ascii="Times New Roman" w:hAnsi="Times New Roman" w:cs="Times New Roman"/>
    </w:rPr>
  </w:style>
  <w:style w:type="paragraph" w:customStyle="1" w:styleId="ConsNormal">
    <w:name w:val="ConsNormal"/>
    <w:uiPriority w:val="99"/>
    <w:rsid w:val="00312BC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af3">
    <w:name w:val="Таблицы (моноширинный)"/>
    <w:basedOn w:val="a"/>
    <w:next w:val="a"/>
    <w:uiPriority w:val="99"/>
    <w:rsid w:val="00312BCC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color w:val="auto"/>
      <w:sz w:val="20"/>
      <w:szCs w:val="20"/>
    </w:rPr>
  </w:style>
  <w:style w:type="character" w:customStyle="1" w:styleId="af2">
    <w:name w:val="Обычный (веб) Знак"/>
    <w:basedOn w:val="a0"/>
    <w:link w:val="af1"/>
    <w:uiPriority w:val="99"/>
    <w:locked/>
    <w:rsid w:val="00312BCC"/>
    <w:rPr>
      <w:color w:val="000000"/>
      <w:sz w:val="24"/>
      <w:szCs w:val="24"/>
      <w:lang w:val="ru-RU" w:eastAsia="ru-RU"/>
    </w:rPr>
  </w:style>
  <w:style w:type="paragraph" w:customStyle="1" w:styleId="28">
    <w:name w:val="Знак2"/>
    <w:basedOn w:val="a"/>
    <w:uiPriority w:val="99"/>
    <w:rsid w:val="00312BCC"/>
    <w:pPr>
      <w:spacing w:after="160" w:line="240" w:lineRule="exact"/>
    </w:pPr>
    <w:rPr>
      <w:rFonts w:ascii="Verdana" w:hAnsi="Verdana" w:cs="Verdana"/>
      <w:color w:val="auto"/>
      <w:sz w:val="20"/>
      <w:szCs w:val="20"/>
      <w:lang w:val="en-US" w:eastAsia="en-US"/>
    </w:rPr>
  </w:style>
  <w:style w:type="table" w:styleId="af4">
    <w:name w:val="Table Grid"/>
    <w:basedOn w:val="a1"/>
    <w:uiPriority w:val="99"/>
    <w:locked/>
    <w:rsid w:val="0071423E"/>
    <w:rPr>
      <w:rFonts w:ascii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o.tarus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6669</Words>
  <Characters>38017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</vt:lpstr>
    </vt:vector>
  </TitlesOfParts>
  <Company>Администрация</Company>
  <LinksUpToDate>false</LinksUpToDate>
  <CharactersWithSpaces>44597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</dc:title>
  <dc:subject/>
  <dc:creator>Server</dc:creator>
  <cp:keywords/>
  <dc:description/>
  <cp:lastModifiedBy>Server</cp:lastModifiedBy>
  <cp:revision>3</cp:revision>
  <dcterms:created xsi:type="dcterms:W3CDTF">2012-11-09T06:38:00Z</dcterms:created>
  <dcterms:modified xsi:type="dcterms:W3CDTF">2012-11-09T06:40:00Z</dcterms:modified>
</cp:coreProperties>
</file>