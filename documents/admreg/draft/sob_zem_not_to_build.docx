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7AC0" w:rsidRDefault="00E47AC0" w:rsidP="00E47AC0">
      <w:pPr>
        <w:pStyle w:val="12"/>
        <w:keepNext/>
        <w:keepLines/>
        <w:shd w:val="clear" w:color="auto" w:fill="auto"/>
        <w:spacing w:line="240" w:lineRule="auto"/>
        <w:ind w:left="80" w:firstLine="0"/>
        <w:jc w:val="right"/>
        <w:rPr>
          <w:sz w:val="24"/>
          <w:szCs w:val="24"/>
        </w:rPr>
      </w:pPr>
      <w:bookmarkStart w:id="0" w:name="bookmark0"/>
      <w:r>
        <w:rPr>
          <w:sz w:val="24"/>
          <w:szCs w:val="24"/>
        </w:rPr>
        <w:t>ПРОЕКТ</w:t>
      </w:r>
    </w:p>
    <w:p w:rsidR="00E47AC0" w:rsidRPr="00F51001" w:rsidRDefault="00E47AC0" w:rsidP="00F51001">
      <w:pPr>
        <w:jc w:val="center"/>
        <w:rPr>
          <w:rFonts w:ascii="Times New Roman" w:hAnsi="Times New Roman" w:cs="Times New Roman"/>
          <w:b/>
        </w:rPr>
      </w:pPr>
    </w:p>
    <w:p w:rsidR="00F51001" w:rsidRDefault="00F51001" w:rsidP="00F51001">
      <w:pPr>
        <w:jc w:val="center"/>
        <w:rPr>
          <w:rFonts w:ascii="Times New Roman" w:hAnsi="Times New Roman" w:cs="Times New Roman"/>
          <w:b/>
        </w:rPr>
      </w:pPr>
      <w:r w:rsidRPr="00F51001">
        <w:rPr>
          <w:rFonts w:ascii="Times New Roman" w:hAnsi="Times New Roman" w:cs="Times New Roman"/>
          <w:b/>
        </w:rPr>
        <w:t xml:space="preserve">АДМИНИСТРАТИВНЫЙ РЕГЛАМЕНТ </w:t>
      </w:r>
    </w:p>
    <w:p w:rsidR="00F51001" w:rsidRPr="00F51001" w:rsidRDefault="00F413CF" w:rsidP="00F51001">
      <w:pPr>
        <w:jc w:val="center"/>
        <w:rPr>
          <w:rFonts w:ascii="Times New Roman" w:hAnsi="Times New Roman" w:cs="Times New Roman"/>
          <w:b/>
        </w:rPr>
      </w:pPr>
      <w:r w:rsidRPr="00F51001">
        <w:rPr>
          <w:rFonts w:ascii="Times New Roman" w:hAnsi="Times New Roman" w:cs="Times New Roman"/>
          <w:b/>
        </w:rPr>
        <w:t>по предоставлению муниципальной услуги</w:t>
      </w:r>
      <w:r w:rsidR="00F51001">
        <w:rPr>
          <w:rFonts w:ascii="Times New Roman" w:hAnsi="Times New Roman" w:cs="Times New Roman"/>
          <w:b/>
        </w:rPr>
        <w:t xml:space="preserve"> </w:t>
      </w:r>
      <w:r w:rsidR="00F51001" w:rsidRPr="00F51001">
        <w:rPr>
          <w:rFonts w:ascii="Times New Roman" w:hAnsi="Times New Roman" w:cs="Times New Roman"/>
          <w:b/>
        </w:rPr>
        <w:t>«Предоставление земельных участков в собственность (аренду) для целей не связанных со строительством».</w:t>
      </w:r>
    </w:p>
    <w:p w:rsidR="00F413CF" w:rsidRPr="00F51001" w:rsidRDefault="00F413CF" w:rsidP="00F51001">
      <w:pPr>
        <w:jc w:val="center"/>
        <w:rPr>
          <w:rFonts w:ascii="Times New Roman" w:hAnsi="Times New Roman" w:cs="Times New Roman"/>
          <w:b/>
        </w:rPr>
      </w:pPr>
    </w:p>
    <w:p w:rsidR="00F413CF" w:rsidRDefault="00C672C0" w:rsidP="00F42B85">
      <w:pPr>
        <w:pStyle w:val="12"/>
        <w:keepNext/>
        <w:keepLines/>
        <w:numPr>
          <w:ilvl w:val="0"/>
          <w:numId w:val="5"/>
        </w:numPr>
        <w:shd w:val="clear" w:color="auto" w:fill="auto"/>
        <w:spacing w:line="240" w:lineRule="auto"/>
        <w:rPr>
          <w:sz w:val="24"/>
          <w:szCs w:val="24"/>
        </w:rPr>
      </w:pPr>
      <w:bookmarkStart w:id="1" w:name="bookmark2"/>
      <w:bookmarkEnd w:id="0"/>
      <w:r w:rsidRPr="004E0461">
        <w:rPr>
          <w:sz w:val="24"/>
          <w:szCs w:val="24"/>
        </w:rPr>
        <w:t xml:space="preserve">ОБЩИЕ ПОЛОЖЕНИЯ </w:t>
      </w:r>
    </w:p>
    <w:p w:rsidR="00C672C0" w:rsidRPr="004E0461" w:rsidRDefault="00C672C0" w:rsidP="00C672C0">
      <w:pPr>
        <w:pStyle w:val="12"/>
        <w:keepNext/>
        <w:keepLines/>
        <w:shd w:val="clear" w:color="auto" w:fill="auto"/>
        <w:spacing w:line="240" w:lineRule="auto"/>
        <w:ind w:left="440" w:firstLine="0"/>
        <w:jc w:val="left"/>
        <w:rPr>
          <w:sz w:val="24"/>
          <w:szCs w:val="24"/>
        </w:rPr>
      </w:pPr>
    </w:p>
    <w:bookmarkEnd w:id="1"/>
    <w:p w:rsidR="00C672C0" w:rsidRPr="00C672C0" w:rsidRDefault="00C672C0" w:rsidP="00F42B85">
      <w:pPr>
        <w:pStyle w:val="12"/>
        <w:keepNext/>
        <w:keepLines/>
        <w:numPr>
          <w:ilvl w:val="1"/>
          <w:numId w:val="5"/>
        </w:numPr>
        <w:shd w:val="clear" w:color="auto" w:fill="auto"/>
        <w:spacing w:line="240" w:lineRule="auto"/>
        <w:rPr>
          <w:bCs w:val="0"/>
          <w:sz w:val="24"/>
          <w:szCs w:val="24"/>
        </w:rPr>
      </w:pPr>
      <w:r w:rsidRPr="00C672C0">
        <w:rPr>
          <w:bCs w:val="0"/>
          <w:sz w:val="24"/>
          <w:szCs w:val="24"/>
        </w:rPr>
        <w:t>Предмет регулирования административного регламента</w:t>
      </w:r>
    </w:p>
    <w:p w:rsidR="00C672C0" w:rsidRDefault="00C672C0" w:rsidP="00C672C0">
      <w:pPr>
        <w:pStyle w:val="12"/>
        <w:keepNext/>
        <w:keepLines/>
        <w:shd w:val="clear" w:color="auto" w:fill="auto"/>
        <w:spacing w:line="240" w:lineRule="auto"/>
        <w:ind w:left="545" w:firstLine="0"/>
        <w:jc w:val="both"/>
        <w:rPr>
          <w:b w:val="0"/>
          <w:bCs w:val="0"/>
          <w:sz w:val="24"/>
          <w:szCs w:val="24"/>
        </w:rPr>
      </w:pPr>
    </w:p>
    <w:p w:rsidR="00F413CF" w:rsidRDefault="00F413CF" w:rsidP="00C672C0">
      <w:pPr>
        <w:pStyle w:val="12"/>
        <w:keepNext/>
        <w:keepLines/>
        <w:shd w:val="clear" w:color="auto" w:fill="auto"/>
        <w:spacing w:line="240" w:lineRule="auto"/>
        <w:ind w:firstLine="709"/>
        <w:jc w:val="both"/>
        <w:rPr>
          <w:b w:val="0"/>
          <w:bCs w:val="0"/>
          <w:sz w:val="24"/>
          <w:szCs w:val="24"/>
        </w:rPr>
      </w:pPr>
      <w:r w:rsidRPr="004E0461">
        <w:rPr>
          <w:b w:val="0"/>
          <w:bCs w:val="0"/>
          <w:sz w:val="24"/>
          <w:szCs w:val="24"/>
        </w:rPr>
        <w:t>Настоящий административный регламент (далее - Регламент) регулирует предоставление отделами администрации МР «Тарусский район» (далее - Отдел) муниципальной услуги по предоставлению земельных участков в собственность (аренду) для целей не связанных со строительством, а также определяет порядок, сроки и последовательность действий Отделов администрации при предоставлении муниципальной услуги.</w:t>
      </w:r>
    </w:p>
    <w:p w:rsidR="00C672C0" w:rsidRPr="004E0461" w:rsidRDefault="00C672C0" w:rsidP="00C672C0">
      <w:pPr>
        <w:pStyle w:val="12"/>
        <w:keepNext/>
        <w:keepLines/>
        <w:shd w:val="clear" w:color="auto" w:fill="auto"/>
        <w:spacing w:line="240" w:lineRule="auto"/>
        <w:ind w:firstLine="709"/>
        <w:jc w:val="both"/>
        <w:rPr>
          <w:b w:val="0"/>
          <w:bCs w:val="0"/>
          <w:sz w:val="24"/>
          <w:szCs w:val="24"/>
        </w:rPr>
      </w:pPr>
    </w:p>
    <w:p w:rsidR="00C672C0" w:rsidRDefault="00C672C0" w:rsidP="00F42B85">
      <w:pPr>
        <w:pStyle w:val="2"/>
        <w:numPr>
          <w:ilvl w:val="1"/>
          <w:numId w:val="5"/>
        </w:numPr>
        <w:shd w:val="clear" w:color="auto" w:fill="auto"/>
        <w:spacing w:line="240" w:lineRule="auto"/>
        <w:ind w:right="40"/>
        <w:jc w:val="center"/>
        <w:rPr>
          <w:b/>
          <w:bCs/>
          <w:sz w:val="24"/>
          <w:szCs w:val="24"/>
        </w:rPr>
      </w:pPr>
      <w:bookmarkStart w:id="2" w:name="bookmark3"/>
      <w:r>
        <w:rPr>
          <w:b/>
          <w:bCs/>
          <w:sz w:val="24"/>
          <w:szCs w:val="24"/>
        </w:rPr>
        <w:t>Описание заявителей</w:t>
      </w:r>
    </w:p>
    <w:p w:rsidR="00C672C0" w:rsidRDefault="00C672C0" w:rsidP="00C672C0">
      <w:pPr>
        <w:pStyle w:val="2"/>
        <w:shd w:val="clear" w:color="auto" w:fill="auto"/>
        <w:spacing w:line="240" w:lineRule="auto"/>
        <w:ind w:left="545" w:right="40" w:firstLine="0"/>
        <w:rPr>
          <w:b/>
          <w:bCs/>
          <w:sz w:val="24"/>
          <w:szCs w:val="24"/>
        </w:rPr>
      </w:pPr>
    </w:p>
    <w:p w:rsidR="00F413CF" w:rsidRDefault="00F413CF" w:rsidP="00C672C0">
      <w:pPr>
        <w:pStyle w:val="2"/>
        <w:shd w:val="clear" w:color="auto" w:fill="auto"/>
        <w:spacing w:line="240" w:lineRule="auto"/>
        <w:ind w:right="40" w:firstLine="709"/>
        <w:rPr>
          <w:sz w:val="24"/>
          <w:szCs w:val="24"/>
        </w:rPr>
      </w:pPr>
      <w:r w:rsidRPr="004E0461">
        <w:rPr>
          <w:sz w:val="24"/>
          <w:szCs w:val="24"/>
        </w:rPr>
        <w:t>Заявителями являются юридические и физические лица, индивидуальные предприниматели. От имени заявителя с заявлением о предоставлении муниципальной услуги может обратиться его представитель, далее именуемый заявителем. Он предъявляет документ, удостоверяющий личность, прилагает к заявлению документ, подтверждающий полномочия на обращение с заявлением о предоставлении муниципальной услуги (подлинник или нотариально заверенную копию).</w:t>
      </w:r>
    </w:p>
    <w:p w:rsidR="00C672C0" w:rsidRPr="004E0461" w:rsidRDefault="00C672C0" w:rsidP="004E0461">
      <w:pPr>
        <w:pStyle w:val="2"/>
        <w:shd w:val="clear" w:color="auto" w:fill="auto"/>
        <w:spacing w:line="240" w:lineRule="auto"/>
        <w:ind w:right="40" w:firstLine="0"/>
        <w:rPr>
          <w:sz w:val="24"/>
          <w:szCs w:val="24"/>
        </w:rPr>
      </w:pPr>
    </w:p>
    <w:bookmarkEnd w:id="2"/>
    <w:p w:rsidR="00C672C0" w:rsidRDefault="00C672C0" w:rsidP="00F42B85">
      <w:pPr>
        <w:numPr>
          <w:ilvl w:val="1"/>
          <w:numId w:val="5"/>
        </w:numPr>
        <w:tabs>
          <w:tab w:val="left" w:pos="851"/>
        </w:tabs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Требования к порядку информирования о порядке предоставления муниципальной услуги</w:t>
      </w:r>
    </w:p>
    <w:p w:rsidR="00C672C0" w:rsidRDefault="00C672C0" w:rsidP="00C672C0">
      <w:pPr>
        <w:tabs>
          <w:tab w:val="left" w:pos="851"/>
        </w:tabs>
        <w:ind w:left="545"/>
        <w:jc w:val="both"/>
        <w:rPr>
          <w:rFonts w:ascii="Times New Roman" w:hAnsi="Times New Roman" w:cs="Times New Roman"/>
          <w:b/>
          <w:bCs/>
        </w:rPr>
      </w:pPr>
    </w:p>
    <w:p w:rsidR="00F413CF" w:rsidRPr="004E0461" w:rsidRDefault="00F413CF" w:rsidP="00C672C0">
      <w:pPr>
        <w:tabs>
          <w:tab w:val="left" w:pos="851"/>
        </w:tabs>
        <w:ind w:firstLine="709"/>
        <w:jc w:val="both"/>
        <w:rPr>
          <w:rFonts w:ascii="Times New Roman" w:hAnsi="Times New Roman" w:cs="Times New Roman"/>
        </w:rPr>
      </w:pPr>
      <w:r w:rsidRPr="004E0461">
        <w:rPr>
          <w:rFonts w:ascii="Times New Roman" w:hAnsi="Times New Roman" w:cs="Times New Roman"/>
        </w:rPr>
        <w:t xml:space="preserve">Информация о порядке предоставления Муниципальной услуги выдается: </w:t>
      </w:r>
    </w:p>
    <w:p w:rsidR="00F413CF" w:rsidRPr="004E0461" w:rsidRDefault="00F413CF" w:rsidP="00F42B85">
      <w:pPr>
        <w:pStyle w:val="15"/>
        <w:numPr>
          <w:ilvl w:val="0"/>
          <w:numId w:val="6"/>
        </w:numPr>
        <w:tabs>
          <w:tab w:val="left" w:pos="709"/>
          <w:tab w:val="left" w:pos="851"/>
          <w:tab w:val="left" w:pos="1134"/>
          <w:tab w:val="left" w:pos="1418"/>
        </w:tabs>
        <w:spacing w:before="0" w:after="0"/>
        <w:rPr>
          <w:rFonts w:ascii="Times New Roman" w:hAnsi="Times New Roman" w:cs="Times New Roman"/>
        </w:rPr>
      </w:pPr>
      <w:r w:rsidRPr="004E0461">
        <w:rPr>
          <w:rFonts w:ascii="Times New Roman" w:hAnsi="Times New Roman" w:cs="Times New Roman"/>
        </w:rPr>
        <w:t>непосредственно в администрации муниципального района по адресу: 249100 Калужская область, г. Таруса, пл. Ленина, д.3</w:t>
      </w:r>
    </w:p>
    <w:p w:rsidR="00F413CF" w:rsidRPr="004E0461" w:rsidRDefault="00F413CF" w:rsidP="00F42B85">
      <w:pPr>
        <w:pStyle w:val="15"/>
        <w:numPr>
          <w:ilvl w:val="0"/>
          <w:numId w:val="6"/>
        </w:numPr>
        <w:tabs>
          <w:tab w:val="left" w:pos="709"/>
          <w:tab w:val="left" w:pos="851"/>
          <w:tab w:val="left" w:pos="1134"/>
        </w:tabs>
        <w:spacing w:before="0" w:after="0"/>
        <w:rPr>
          <w:rFonts w:ascii="Times New Roman" w:hAnsi="Times New Roman" w:cs="Times New Roman"/>
        </w:rPr>
      </w:pPr>
      <w:r w:rsidRPr="004E0461">
        <w:rPr>
          <w:rFonts w:ascii="Times New Roman" w:hAnsi="Times New Roman" w:cs="Times New Roman"/>
        </w:rPr>
        <w:t xml:space="preserve">с использованием средств телефонной связи, электронного информирования, </w:t>
      </w:r>
    </w:p>
    <w:p w:rsidR="00F413CF" w:rsidRPr="004E0461" w:rsidRDefault="00F413CF" w:rsidP="00F42B85">
      <w:pPr>
        <w:pStyle w:val="15"/>
        <w:numPr>
          <w:ilvl w:val="0"/>
          <w:numId w:val="6"/>
        </w:numPr>
        <w:tabs>
          <w:tab w:val="left" w:pos="709"/>
          <w:tab w:val="left" w:pos="1134"/>
          <w:tab w:val="left" w:pos="1418"/>
        </w:tabs>
        <w:spacing w:before="0" w:after="0"/>
        <w:rPr>
          <w:rFonts w:ascii="Times New Roman" w:hAnsi="Times New Roman" w:cs="Times New Roman"/>
        </w:rPr>
      </w:pPr>
      <w:r w:rsidRPr="004E0461">
        <w:rPr>
          <w:rFonts w:ascii="Times New Roman" w:hAnsi="Times New Roman" w:cs="Times New Roman"/>
        </w:rPr>
        <w:t>посредством размещения в информационно-телекоммуникационных сетях общего пользования (в том числе в сети Интернет), публикации в средствах массовой информации, издания информационных материалов.</w:t>
      </w:r>
    </w:p>
    <w:p w:rsidR="00F413CF" w:rsidRPr="004E0461" w:rsidRDefault="00F413CF" w:rsidP="00D84BCB">
      <w:pPr>
        <w:pStyle w:val="2"/>
        <w:shd w:val="clear" w:color="auto" w:fill="auto"/>
        <w:spacing w:line="240" w:lineRule="auto"/>
        <w:ind w:right="40" w:firstLine="709"/>
        <w:rPr>
          <w:sz w:val="24"/>
          <w:szCs w:val="24"/>
        </w:rPr>
      </w:pPr>
      <w:r w:rsidRPr="004E0461">
        <w:rPr>
          <w:b/>
          <w:bCs/>
          <w:sz w:val="24"/>
          <w:szCs w:val="24"/>
        </w:rPr>
        <w:t xml:space="preserve">1.3.1. </w:t>
      </w:r>
      <w:r w:rsidRPr="004E0461">
        <w:rPr>
          <w:sz w:val="24"/>
          <w:szCs w:val="24"/>
        </w:rPr>
        <w:t>Место нахождения Отделов администрации: 249100, Калужская обл., г.Таруса, пл.Ленина, д.3, каб.8,12.</w:t>
      </w:r>
    </w:p>
    <w:p w:rsidR="00F413CF" w:rsidRPr="004E0461" w:rsidRDefault="00F413CF" w:rsidP="00D84BCB">
      <w:pPr>
        <w:pStyle w:val="2"/>
        <w:shd w:val="clear" w:color="auto" w:fill="auto"/>
        <w:spacing w:line="240" w:lineRule="auto"/>
        <w:ind w:firstLine="709"/>
        <w:rPr>
          <w:sz w:val="24"/>
          <w:szCs w:val="24"/>
        </w:rPr>
      </w:pPr>
      <w:r w:rsidRPr="004E0461">
        <w:rPr>
          <w:sz w:val="24"/>
          <w:szCs w:val="24"/>
        </w:rPr>
        <w:t>Телефон:8 (48435) 2-51-68, 2-54-32</w:t>
      </w:r>
    </w:p>
    <w:p w:rsidR="00F413CF" w:rsidRPr="004E0461" w:rsidRDefault="00F413CF" w:rsidP="00D84BCB">
      <w:pPr>
        <w:ind w:firstLine="709"/>
        <w:rPr>
          <w:rFonts w:ascii="Times New Roman" w:hAnsi="Times New Roman" w:cs="Times New Roman"/>
        </w:rPr>
      </w:pPr>
      <w:r w:rsidRPr="004E0461">
        <w:rPr>
          <w:rFonts w:ascii="Times New Roman" w:hAnsi="Times New Roman" w:cs="Times New Roman"/>
        </w:rPr>
        <w:t xml:space="preserve">Почтовый адрес: 249100, Калужская обл., г.Таруса, пл. Ленина, д.3. </w:t>
      </w:r>
    </w:p>
    <w:p w:rsidR="00F413CF" w:rsidRPr="004E0461" w:rsidRDefault="00F413CF" w:rsidP="00D84BCB">
      <w:pPr>
        <w:ind w:firstLine="709"/>
        <w:rPr>
          <w:rFonts w:ascii="Times New Roman" w:hAnsi="Times New Roman" w:cs="Times New Roman"/>
          <w:color w:val="auto"/>
        </w:rPr>
      </w:pPr>
      <w:r w:rsidRPr="004E0461">
        <w:rPr>
          <w:rFonts w:ascii="Times New Roman" w:hAnsi="Times New Roman" w:cs="Times New Roman"/>
        </w:rPr>
        <w:t xml:space="preserve">Адрес интернет сайта: </w:t>
      </w:r>
      <w:hyperlink r:id="rId7" w:history="1">
        <w:r w:rsidRPr="004E0461">
          <w:rPr>
            <w:rStyle w:val="a3"/>
            <w:rFonts w:ascii="Times New Roman" w:hAnsi="Times New Roman" w:cs="Times New Roman"/>
            <w:color w:val="auto"/>
            <w:u w:val="none"/>
          </w:rPr>
          <w:t>http://mo.tarusa.ru/</w:t>
        </w:r>
      </w:hyperlink>
    </w:p>
    <w:p w:rsidR="00F413CF" w:rsidRPr="004E0461" w:rsidRDefault="00F413CF" w:rsidP="00D84BCB">
      <w:pPr>
        <w:ind w:firstLine="709"/>
        <w:rPr>
          <w:rFonts w:ascii="Times New Roman" w:hAnsi="Times New Roman" w:cs="Times New Roman"/>
          <w:lang w:val="en-US"/>
        </w:rPr>
      </w:pPr>
      <w:r w:rsidRPr="004E0461">
        <w:rPr>
          <w:rFonts w:ascii="Times New Roman" w:hAnsi="Times New Roman" w:cs="Times New Roman"/>
          <w:lang w:val="en-US"/>
        </w:rPr>
        <w:t xml:space="preserve">E-mail: atarus@adm.kaluga.ru; </w:t>
      </w:r>
    </w:p>
    <w:p w:rsidR="00F413CF" w:rsidRPr="004E0461" w:rsidRDefault="00F413CF" w:rsidP="00D84BCB">
      <w:pPr>
        <w:ind w:firstLine="709"/>
        <w:rPr>
          <w:rFonts w:ascii="Times New Roman" w:hAnsi="Times New Roman" w:cs="Times New Roman"/>
          <w:lang w:val="en-US"/>
        </w:rPr>
      </w:pPr>
    </w:p>
    <w:p w:rsidR="00F413CF" w:rsidRPr="004E0461" w:rsidRDefault="00F413CF" w:rsidP="00D84BCB">
      <w:pPr>
        <w:ind w:firstLine="709"/>
        <w:rPr>
          <w:rFonts w:ascii="Times New Roman" w:hAnsi="Times New Roman" w:cs="Times New Roman"/>
          <w:u w:val="single"/>
        </w:rPr>
      </w:pPr>
      <w:r w:rsidRPr="004E0461">
        <w:rPr>
          <w:rFonts w:ascii="Times New Roman" w:hAnsi="Times New Roman" w:cs="Times New Roman"/>
          <w:u w:val="single"/>
        </w:rPr>
        <w:t>График работы Отделов:</w:t>
      </w:r>
    </w:p>
    <w:p w:rsidR="00F413CF" w:rsidRPr="004E0461" w:rsidRDefault="00F413CF" w:rsidP="00D84BCB">
      <w:pPr>
        <w:pStyle w:val="2"/>
        <w:framePr w:w="1621" w:h="1607" w:hSpace="190" w:vSpace="66" w:wrap="auto" w:vAnchor="text" w:hAnchor="page" w:x="2947" w:y="102"/>
        <w:shd w:val="clear" w:color="auto" w:fill="auto"/>
        <w:spacing w:line="240" w:lineRule="auto"/>
        <w:ind w:right="120" w:firstLine="709"/>
        <w:rPr>
          <w:sz w:val="24"/>
          <w:szCs w:val="24"/>
        </w:rPr>
      </w:pPr>
      <w:r w:rsidRPr="004E0461">
        <w:rPr>
          <w:sz w:val="24"/>
          <w:szCs w:val="24"/>
        </w:rPr>
        <w:t>8.00-17.15 8.00-17.15 8.00-17.15 8.00-17.15 8.00-16.00</w:t>
      </w:r>
    </w:p>
    <w:p w:rsidR="00F413CF" w:rsidRPr="004E0461" w:rsidRDefault="00F413CF" w:rsidP="00D84BCB">
      <w:pPr>
        <w:pStyle w:val="2"/>
        <w:shd w:val="clear" w:color="auto" w:fill="auto"/>
        <w:spacing w:line="240" w:lineRule="auto"/>
        <w:ind w:right="40" w:firstLine="709"/>
        <w:jc w:val="left"/>
        <w:rPr>
          <w:sz w:val="24"/>
          <w:szCs w:val="24"/>
        </w:rPr>
      </w:pPr>
      <w:r w:rsidRPr="004E0461">
        <w:rPr>
          <w:sz w:val="24"/>
          <w:szCs w:val="24"/>
        </w:rPr>
        <w:t>Понедельник</w:t>
      </w:r>
    </w:p>
    <w:p w:rsidR="00F413CF" w:rsidRPr="004E0461" w:rsidRDefault="00F413CF" w:rsidP="00D84BCB">
      <w:pPr>
        <w:pStyle w:val="2"/>
        <w:shd w:val="clear" w:color="auto" w:fill="auto"/>
        <w:spacing w:line="240" w:lineRule="auto"/>
        <w:ind w:right="40" w:firstLine="709"/>
        <w:jc w:val="left"/>
        <w:rPr>
          <w:sz w:val="24"/>
          <w:szCs w:val="24"/>
        </w:rPr>
      </w:pPr>
      <w:r w:rsidRPr="004E0461">
        <w:rPr>
          <w:sz w:val="24"/>
          <w:szCs w:val="24"/>
        </w:rPr>
        <w:t>Вторник</w:t>
      </w:r>
    </w:p>
    <w:p w:rsidR="00F413CF" w:rsidRPr="004E0461" w:rsidRDefault="00F413CF" w:rsidP="00D84BCB">
      <w:pPr>
        <w:pStyle w:val="2"/>
        <w:shd w:val="clear" w:color="auto" w:fill="auto"/>
        <w:spacing w:line="240" w:lineRule="auto"/>
        <w:ind w:right="40" w:firstLine="709"/>
        <w:jc w:val="left"/>
        <w:rPr>
          <w:sz w:val="24"/>
          <w:szCs w:val="24"/>
        </w:rPr>
      </w:pPr>
      <w:r w:rsidRPr="004E0461">
        <w:rPr>
          <w:sz w:val="24"/>
          <w:szCs w:val="24"/>
        </w:rPr>
        <w:t>Среда</w:t>
      </w:r>
    </w:p>
    <w:p w:rsidR="00F413CF" w:rsidRPr="004E0461" w:rsidRDefault="00F413CF" w:rsidP="00D84BCB">
      <w:pPr>
        <w:pStyle w:val="2"/>
        <w:shd w:val="clear" w:color="auto" w:fill="auto"/>
        <w:spacing w:line="240" w:lineRule="auto"/>
        <w:ind w:right="40" w:firstLine="709"/>
        <w:jc w:val="left"/>
        <w:rPr>
          <w:sz w:val="24"/>
          <w:szCs w:val="24"/>
        </w:rPr>
      </w:pPr>
      <w:r w:rsidRPr="004E0461">
        <w:rPr>
          <w:sz w:val="24"/>
          <w:szCs w:val="24"/>
        </w:rPr>
        <w:t>Четверг</w:t>
      </w:r>
    </w:p>
    <w:p w:rsidR="00F413CF" w:rsidRPr="004E0461" w:rsidRDefault="00F413CF" w:rsidP="00D84BCB">
      <w:pPr>
        <w:pStyle w:val="2"/>
        <w:shd w:val="clear" w:color="auto" w:fill="auto"/>
        <w:spacing w:line="240" w:lineRule="auto"/>
        <w:ind w:right="40" w:firstLine="709"/>
        <w:jc w:val="left"/>
        <w:rPr>
          <w:sz w:val="24"/>
          <w:szCs w:val="24"/>
        </w:rPr>
      </w:pPr>
      <w:r w:rsidRPr="004E0461">
        <w:rPr>
          <w:sz w:val="24"/>
          <w:szCs w:val="24"/>
        </w:rPr>
        <w:t>Пятница</w:t>
      </w:r>
    </w:p>
    <w:p w:rsidR="00F413CF" w:rsidRPr="004E0461" w:rsidRDefault="00F413CF" w:rsidP="00D84BCB">
      <w:pPr>
        <w:pStyle w:val="2"/>
        <w:shd w:val="clear" w:color="auto" w:fill="auto"/>
        <w:spacing w:line="240" w:lineRule="auto"/>
        <w:ind w:right="40" w:firstLine="709"/>
        <w:jc w:val="left"/>
        <w:rPr>
          <w:sz w:val="24"/>
          <w:szCs w:val="24"/>
        </w:rPr>
      </w:pPr>
    </w:p>
    <w:p w:rsidR="00F413CF" w:rsidRPr="004E0461" w:rsidRDefault="00F413CF" w:rsidP="00D84BCB">
      <w:pPr>
        <w:pStyle w:val="2"/>
        <w:shd w:val="clear" w:color="auto" w:fill="auto"/>
        <w:spacing w:line="240" w:lineRule="auto"/>
        <w:ind w:firstLine="709"/>
        <w:jc w:val="left"/>
        <w:rPr>
          <w:sz w:val="24"/>
          <w:szCs w:val="24"/>
        </w:rPr>
      </w:pPr>
      <w:r w:rsidRPr="004E0461">
        <w:rPr>
          <w:sz w:val="24"/>
          <w:szCs w:val="24"/>
        </w:rPr>
        <w:t xml:space="preserve">Перерыв на: обед:13.00-14.00 </w:t>
      </w:r>
    </w:p>
    <w:p w:rsidR="00F413CF" w:rsidRPr="004E0461" w:rsidRDefault="00F413CF" w:rsidP="00D84BCB">
      <w:pPr>
        <w:pStyle w:val="2"/>
        <w:shd w:val="clear" w:color="auto" w:fill="auto"/>
        <w:spacing w:line="240" w:lineRule="auto"/>
        <w:ind w:firstLine="709"/>
        <w:jc w:val="left"/>
        <w:rPr>
          <w:sz w:val="24"/>
          <w:szCs w:val="24"/>
        </w:rPr>
      </w:pPr>
      <w:r w:rsidRPr="004E0461">
        <w:rPr>
          <w:sz w:val="24"/>
          <w:szCs w:val="24"/>
        </w:rPr>
        <w:t>Выходные дни: суббота, воскресенье.</w:t>
      </w:r>
    </w:p>
    <w:p w:rsidR="00F413CF" w:rsidRPr="004E0461" w:rsidRDefault="00F413CF" w:rsidP="00D84BCB">
      <w:pPr>
        <w:pStyle w:val="2"/>
        <w:shd w:val="clear" w:color="auto" w:fill="auto"/>
        <w:spacing w:line="240" w:lineRule="auto"/>
        <w:ind w:firstLine="709"/>
        <w:rPr>
          <w:b/>
          <w:bCs/>
          <w:sz w:val="24"/>
          <w:szCs w:val="24"/>
        </w:rPr>
      </w:pPr>
      <w:r w:rsidRPr="004E0461">
        <w:rPr>
          <w:b/>
          <w:bCs/>
          <w:sz w:val="24"/>
          <w:szCs w:val="24"/>
        </w:rPr>
        <w:lastRenderedPageBreak/>
        <w:t xml:space="preserve">1.3.2. </w:t>
      </w:r>
      <w:r w:rsidRPr="004E0461">
        <w:rPr>
          <w:sz w:val="24"/>
          <w:szCs w:val="24"/>
        </w:rPr>
        <w:t xml:space="preserve">Порядок получения информации заявителем.        </w:t>
      </w:r>
    </w:p>
    <w:p w:rsidR="00F413CF" w:rsidRPr="004E0461" w:rsidRDefault="00F413CF" w:rsidP="00D84BCB">
      <w:pPr>
        <w:pStyle w:val="2"/>
        <w:shd w:val="clear" w:color="auto" w:fill="auto"/>
        <w:spacing w:line="240" w:lineRule="auto"/>
        <w:ind w:firstLine="709"/>
        <w:rPr>
          <w:sz w:val="24"/>
          <w:szCs w:val="24"/>
        </w:rPr>
      </w:pPr>
      <w:r w:rsidRPr="004E0461">
        <w:rPr>
          <w:sz w:val="24"/>
          <w:szCs w:val="24"/>
        </w:rPr>
        <w:t>Прием документов для предоставления муниципальной услуги, проведения консультаций о порядке предоставления муниципальной услуги, выдача результатов муниципальной услуги  осуществляется по адресу: Калужская обл., г.Таруса, пл.Ленина, д.3, каб.8,12. в соответствии с графиком работы Отделов.</w:t>
      </w:r>
    </w:p>
    <w:p w:rsidR="00F413CF" w:rsidRPr="004E0461" w:rsidRDefault="00F413CF" w:rsidP="00D84BCB">
      <w:pPr>
        <w:pStyle w:val="2"/>
        <w:shd w:val="clear" w:color="auto" w:fill="auto"/>
        <w:tabs>
          <w:tab w:val="left" w:pos="1566"/>
        </w:tabs>
        <w:spacing w:line="240" w:lineRule="auto"/>
        <w:ind w:right="20" w:firstLine="709"/>
        <w:rPr>
          <w:sz w:val="24"/>
          <w:szCs w:val="24"/>
        </w:rPr>
      </w:pPr>
      <w:r w:rsidRPr="004E0461">
        <w:rPr>
          <w:b/>
          <w:bCs/>
          <w:sz w:val="24"/>
          <w:szCs w:val="24"/>
        </w:rPr>
        <w:t xml:space="preserve">1.3.3. </w:t>
      </w:r>
      <w:r w:rsidRPr="004E0461">
        <w:rPr>
          <w:sz w:val="24"/>
          <w:szCs w:val="24"/>
        </w:rPr>
        <w:t>Порядок, форма и место размещения информации по вопросам предоставления муниципальной услуги.</w:t>
      </w:r>
    </w:p>
    <w:p w:rsidR="00F413CF" w:rsidRPr="004E0461" w:rsidRDefault="00F413CF" w:rsidP="00D84BCB">
      <w:pPr>
        <w:pStyle w:val="2"/>
        <w:shd w:val="clear" w:color="auto" w:fill="auto"/>
        <w:tabs>
          <w:tab w:val="left" w:pos="1566"/>
        </w:tabs>
        <w:spacing w:line="240" w:lineRule="auto"/>
        <w:ind w:right="20" w:firstLine="709"/>
        <w:rPr>
          <w:sz w:val="24"/>
          <w:szCs w:val="24"/>
        </w:rPr>
      </w:pPr>
      <w:r w:rsidRPr="004E0461">
        <w:rPr>
          <w:sz w:val="24"/>
          <w:szCs w:val="24"/>
        </w:rPr>
        <w:t>Для получения информации по вопросам предоставления муниципальной услуги заинтересованными лицами используются следующие формы консультирования: индивидуальное консультирование лично; консультирование в электронном виде; индивидуальное консультирование по почте; индивидуальное консультирование по телефону.</w:t>
      </w:r>
    </w:p>
    <w:p w:rsidR="00F413CF" w:rsidRPr="004E0461" w:rsidRDefault="00F413CF" w:rsidP="00D84BCB">
      <w:pPr>
        <w:pStyle w:val="2"/>
        <w:shd w:val="clear" w:color="auto" w:fill="auto"/>
        <w:tabs>
          <w:tab w:val="left" w:pos="1222"/>
        </w:tabs>
        <w:spacing w:line="240" w:lineRule="auto"/>
        <w:ind w:firstLine="709"/>
        <w:rPr>
          <w:sz w:val="24"/>
          <w:szCs w:val="24"/>
          <w:u w:val="single"/>
        </w:rPr>
      </w:pPr>
      <w:r w:rsidRPr="004E0461">
        <w:rPr>
          <w:b/>
          <w:bCs/>
          <w:sz w:val="24"/>
          <w:szCs w:val="24"/>
        </w:rPr>
        <w:t xml:space="preserve">1.3.3.1 </w:t>
      </w:r>
      <w:r w:rsidRPr="004E0461">
        <w:rPr>
          <w:sz w:val="24"/>
          <w:szCs w:val="24"/>
          <w:u w:val="single"/>
        </w:rPr>
        <w:t>Индивидуальное консультирование лично.</w:t>
      </w:r>
    </w:p>
    <w:p w:rsidR="00F413CF" w:rsidRPr="004E0461" w:rsidRDefault="00F413CF" w:rsidP="00D84BCB">
      <w:pPr>
        <w:pStyle w:val="2"/>
        <w:shd w:val="clear" w:color="auto" w:fill="auto"/>
        <w:spacing w:line="240" w:lineRule="auto"/>
        <w:ind w:right="20" w:firstLine="709"/>
        <w:rPr>
          <w:sz w:val="24"/>
          <w:szCs w:val="24"/>
        </w:rPr>
      </w:pPr>
      <w:r w:rsidRPr="004E0461">
        <w:rPr>
          <w:sz w:val="24"/>
          <w:szCs w:val="24"/>
        </w:rPr>
        <w:t>Время ожидания заинтересованного лица при индивидуальном устном консультировании не может превышать 30 минут.</w:t>
      </w:r>
    </w:p>
    <w:p w:rsidR="00F413CF" w:rsidRPr="004E0461" w:rsidRDefault="00F413CF" w:rsidP="00D84BCB">
      <w:pPr>
        <w:pStyle w:val="2"/>
        <w:shd w:val="clear" w:color="auto" w:fill="auto"/>
        <w:spacing w:line="240" w:lineRule="auto"/>
        <w:ind w:right="20" w:firstLine="709"/>
        <w:rPr>
          <w:sz w:val="24"/>
          <w:szCs w:val="24"/>
        </w:rPr>
      </w:pPr>
      <w:r w:rsidRPr="004E0461">
        <w:rPr>
          <w:sz w:val="24"/>
          <w:szCs w:val="24"/>
        </w:rPr>
        <w:t>Индивидуальное устное консультирование каждого заинтересованного лица сотрудником Отдела, осуществляющим индивидуальное консультирование лично (далее - сотрудник), не может превышать 20 минут.</w:t>
      </w:r>
    </w:p>
    <w:p w:rsidR="00F413CF" w:rsidRPr="004E0461" w:rsidRDefault="00F413CF" w:rsidP="00D84BCB">
      <w:pPr>
        <w:pStyle w:val="2"/>
        <w:shd w:val="clear" w:color="auto" w:fill="auto"/>
        <w:spacing w:line="240" w:lineRule="auto"/>
        <w:ind w:right="20" w:firstLine="709"/>
        <w:rPr>
          <w:sz w:val="24"/>
          <w:szCs w:val="24"/>
        </w:rPr>
      </w:pPr>
      <w:r w:rsidRPr="004E0461">
        <w:rPr>
          <w:sz w:val="24"/>
          <w:szCs w:val="24"/>
        </w:rPr>
        <w:t>В случае если для подготовки ответа требуется продолжительное время, или время ожидания превысило 30 минут сотрудник, осуществляющий индивидуальное устное консультирование, может предложить заинтересованному лицу обратиться за необходимой информацией в письменном виде, либо назначить другое удобное для заинтересованного лица время для устного консультирования.</w:t>
      </w:r>
    </w:p>
    <w:p w:rsidR="00F413CF" w:rsidRPr="004E0461" w:rsidRDefault="00F413CF" w:rsidP="00D84BCB">
      <w:pPr>
        <w:pStyle w:val="2"/>
        <w:shd w:val="clear" w:color="auto" w:fill="auto"/>
        <w:tabs>
          <w:tab w:val="left" w:pos="1222"/>
        </w:tabs>
        <w:spacing w:line="240" w:lineRule="auto"/>
        <w:ind w:firstLine="709"/>
        <w:rPr>
          <w:sz w:val="24"/>
          <w:szCs w:val="24"/>
          <w:u w:val="single"/>
        </w:rPr>
      </w:pPr>
      <w:r w:rsidRPr="004E0461">
        <w:rPr>
          <w:b/>
          <w:bCs/>
          <w:sz w:val="24"/>
          <w:szCs w:val="24"/>
        </w:rPr>
        <w:t xml:space="preserve">1.3.3.2 </w:t>
      </w:r>
      <w:r w:rsidRPr="004E0461">
        <w:rPr>
          <w:sz w:val="24"/>
          <w:szCs w:val="24"/>
          <w:u w:val="single"/>
        </w:rPr>
        <w:t>Консультирование в электронном виде.</w:t>
      </w:r>
    </w:p>
    <w:p w:rsidR="00F413CF" w:rsidRPr="004E0461" w:rsidRDefault="00F413CF" w:rsidP="00D84BCB">
      <w:pPr>
        <w:pStyle w:val="2"/>
        <w:shd w:val="clear" w:color="auto" w:fill="auto"/>
        <w:spacing w:line="240" w:lineRule="auto"/>
        <w:ind w:right="20" w:firstLine="709"/>
        <w:rPr>
          <w:sz w:val="24"/>
          <w:szCs w:val="24"/>
        </w:rPr>
      </w:pPr>
      <w:r w:rsidRPr="004E0461">
        <w:rPr>
          <w:sz w:val="24"/>
          <w:szCs w:val="24"/>
        </w:rPr>
        <w:t>Консультирование в электронном виде осуществляется посредством: размещения консультационно-справочной информации на Интернет-сайте Администрации МР «Тарусский район»;</w:t>
      </w:r>
    </w:p>
    <w:p w:rsidR="00F413CF" w:rsidRPr="004E0461" w:rsidRDefault="00F413CF" w:rsidP="00D84BCB">
      <w:pPr>
        <w:pStyle w:val="2"/>
        <w:shd w:val="clear" w:color="auto" w:fill="auto"/>
        <w:spacing w:line="240" w:lineRule="auto"/>
        <w:ind w:right="20" w:firstLine="709"/>
        <w:jc w:val="left"/>
        <w:rPr>
          <w:sz w:val="24"/>
          <w:szCs w:val="24"/>
        </w:rPr>
      </w:pPr>
      <w:r w:rsidRPr="004E0461">
        <w:rPr>
          <w:sz w:val="24"/>
          <w:szCs w:val="24"/>
        </w:rPr>
        <w:t>Индивидуальное консультирование по электронной почте.</w:t>
      </w:r>
    </w:p>
    <w:p w:rsidR="00F413CF" w:rsidRPr="004E0461" w:rsidRDefault="00F413CF" w:rsidP="00D84BCB">
      <w:pPr>
        <w:pStyle w:val="2"/>
        <w:shd w:val="clear" w:color="auto" w:fill="auto"/>
        <w:spacing w:line="240" w:lineRule="auto"/>
        <w:ind w:right="20" w:firstLine="709"/>
        <w:rPr>
          <w:sz w:val="24"/>
          <w:szCs w:val="24"/>
        </w:rPr>
      </w:pPr>
      <w:r w:rsidRPr="004E0461">
        <w:rPr>
          <w:sz w:val="24"/>
          <w:szCs w:val="24"/>
        </w:rPr>
        <w:t>Размещение консультационно-справочной информации на Региональном портале государственных и муниципальных услуг Калужской области (далее - портал).</w:t>
      </w:r>
    </w:p>
    <w:p w:rsidR="00F413CF" w:rsidRPr="004E0461" w:rsidRDefault="00F413CF" w:rsidP="00D84BCB">
      <w:pPr>
        <w:pStyle w:val="2"/>
        <w:shd w:val="clear" w:color="auto" w:fill="auto"/>
        <w:spacing w:line="240" w:lineRule="auto"/>
        <w:ind w:right="20" w:firstLine="709"/>
        <w:rPr>
          <w:sz w:val="24"/>
          <w:szCs w:val="24"/>
        </w:rPr>
      </w:pPr>
      <w:r w:rsidRPr="004E0461">
        <w:rPr>
          <w:sz w:val="24"/>
          <w:szCs w:val="24"/>
        </w:rPr>
        <w:t>При консультировании в форме ответов по электронной почте ответ на обращение направляется по электронной почте на электронный адрес заинтересованного лица, а также на бумажном носителе по почтовому адресу, указанному в обращении, в срок, не превышающий 30 дней с момента поступления обращения.</w:t>
      </w:r>
    </w:p>
    <w:p w:rsidR="00F413CF" w:rsidRPr="004E0461" w:rsidRDefault="00F413CF" w:rsidP="00D84BCB">
      <w:pPr>
        <w:pStyle w:val="2"/>
        <w:shd w:val="clear" w:color="auto" w:fill="auto"/>
        <w:spacing w:line="240" w:lineRule="auto"/>
        <w:ind w:right="20" w:firstLine="709"/>
        <w:rPr>
          <w:sz w:val="24"/>
          <w:szCs w:val="24"/>
        </w:rPr>
      </w:pPr>
      <w:r w:rsidRPr="004E0461">
        <w:rPr>
          <w:sz w:val="24"/>
          <w:szCs w:val="24"/>
        </w:rPr>
        <w:t>Датой поступления обращения является дата регистрации входящего сообщения.</w:t>
      </w:r>
    </w:p>
    <w:p w:rsidR="00F413CF" w:rsidRPr="004E0461" w:rsidRDefault="00F413CF" w:rsidP="00D84BCB">
      <w:pPr>
        <w:pStyle w:val="2"/>
        <w:shd w:val="clear" w:color="auto" w:fill="auto"/>
        <w:spacing w:line="240" w:lineRule="auto"/>
        <w:ind w:firstLine="709"/>
        <w:rPr>
          <w:sz w:val="24"/>
          <w:szCs w:val="24"/>
        </w:rPr>
      </w:pPr>
      <w:r w:rsidRPr="004E0461">
        <w:rPr>
          <w:b/>
          <w:bCs/>
          <w:sz w:val="24"/>
          <w:szCs w:val="24"/>
        </w:rPr>
        <w:t>1.3.3.3.</w:t>
      </w:r>
      <w:r w:rsidRPr="004E0461">
        <w:rPr>
          <w:sz w:val="24"/>
          <w:szCs w:val="24"/>
        </w:rPr>
        <w:t xml:space="preserve"> </w:t>
      </w:r>
      <w:r w:rsidRPr="004E0461">
        <w:rPr>
          <w:sz w:val="24"/>
          <w:szCs w:val="24"/>
          <w:u w:val="single"/>
        </w:rPr>
        <w:t>Индивидуальное консультирование по почте.</w:t>
      </w:r>
    </w:p>
    <w:p w:rsidR="00F413CF" w:rsidRPr="004E0461" w:rsidRDefault="00F413CF" w:rsidP="00D84BCB">
      <w:pPr>
        <w:pStyle w:val="2"/>
        <w:shd w:val="clear" w:color="auto" w:fill="auto"/>
        <w:spacing w:line="240" w:lineRule="auto"/>
        <w:ind w:right="20" w:firstLine="709"/>
        <w:rPr>
          <w:sz w:val="24"/>
          <w:szCs w:val="24"/>
        </w:rPr>
      </w:pPr>
      <w:r w:rsidRPr="004E0461">
        <w:rPr>
          <w:sz w:val="24"/>
          <w:szCs w:val="24"/>
        </w:rPr>
        <w:t>При консультировании по письменным обращениям ответ на обращение заинтересованного лица направляется почтой в адрес заинтересованного лица в срок, не превышающий 30 дней с момента поступления письменного обращения.</w:t>
      </w:r>
    </w:p>
    <w:p w:rsidR="00F413CF" w:rsidRPr="004E0461" w:rsidRDefault="00F413CF" w:rsidP="00D84BCB">
      <w:pPr>
        <w:pStyle w:val="2"/>
        <w:shd w:val="clear" w:color="auto" w:fill="auto"/>
        <w:spacing w:line="240" w:lineRule="auto"/>
        <w:ind w:right="20" w:firstLine="709"/>
        <w:rPr>
          <w:sz w:val="24"/>
          <w:szCs w:val="24"/>
        </w:rPr>
      </w:pPr>
      <w:r w:rsidRPr="004E0461">
        <w:rPr>
          <w:sz w:val="24"/>
          <w:szCs w:val="24"/>
        </w:rPr>
        <w:t>Датой поступления обращения является дата регистрации входящего сообщения.</w:t>
      </w:r>
    </w:p>
    <w:p w:rsidR="00F413CF" w:rsidRPr="004E0461" w:rsidRDefault="00F413CF" w:rsidP="00F42B85">
      <w:pPr>
        <w:pStyle w:val="2"/>
        <w:numPr>
          <w:ilvl w:val="3"/>
          <w:numId w:val="3"/>
        </w:numPr>
        <w:shd w:val="clear" w:color="auto" w:fill="auto"/>
        <w:tabs>
          <w:tab w:val="left" w:pos="1366"/>
        </w:tabs>
        <w:spacing w:line="240" w:lineRule="auto"/>
        <w:ind w:left="0" w:firstLine="709"/>
        <w:rPr>
          <w:sz w:val="24"/>
          <w:szCs w:val="24"/>
          <w:u w:val="single"/>
        </w:rPr>
      </w:pPr>
      <w:r w:rsidRPr="004E0461">
        <w:rPr>
          <w:sz w:val="24"/>
          <w:szCs w:val="24"/>
        </w:rPr>
        <w:t xml:space="preserve"> </w:t>
      </w:r>
      <w:r w:rsidRPr="004E0461">
        <w:rPr>
          <w:sz w:val="24"/>
          <w:szCs w:val="24"/>
          <w:u w:val="single"/>
        </w:rPr>
        <w:t>Индивидуальное консультирование по телефону.</w:t>
      </w:r>
    </w:p>
    <w:p w:rsidR="00F413CF" w:rsidRPr="004E0461" w:rsidRDefault="00F413CF" w:rsidP="00D84BCB">
      <w:pPr>
        <w:pStyle w:val="2"/>
        <w:shd w:val="clear" w:color="auto" w:fill="auto"/>
        <w:spacing w:line="240" w:lineRule="auto"/>
        <w:ind w:right="20" w:firstLine="709"/>
        <w:rPr>
          <w:sz w:val="24"/>
          <w:szCs w:val="24"/>
        </w:rPr>
      </w:pPr>
      <w:r w:rsidRPr="004E0461">
        <w:rPr>
          <w:sz w:val="24"/>
          <w:szCs w:val="24"/>
        </w:rPr>
        <w:t>Ответ на телефонный звонок должен начинаться с информации о наименовании органа, в который позвонил гражданин, фамилии, имени, отчестве и должности сотрудника, осуществляющего индивидуальное консультирование по телефону.</w:t>
      </w:r>
    </w:p>
    <w:p w:rsidR="00F413CF" w:rsidRPr="004E0461" w:rsidRDefault="00F413CF" w:rsidP="00D84BCB">
      <w:pPr>
        <w:pStyle w:val="2"/>
        <w:shd w:val="clear" w:color="auto" w:fill="auto"/>
        <w:spacing w:line="240" w:lineRule="auto"/>
        <w:ind w:firstLine="709"/>
        <w:rPr>
          <w:sz w:val="24"/>
          <w:szCs w:val="24"/>
        </w:rPr>
      </w:pPr>
      <w:r w:rsidRPr="004E0461">
        <w:rPr>
          <w:sz w:val="24"/>
          <w:szCs w:val="24"/>
        </w:rPr>
        <w:t>Время разговора не должно превышать 20 минут.</w:t>
      </w:r>
    </w:p>
    <w:p w:rsidR="00F413CF" w:rsidRPr="004E0461" w:rsidRDefault="00F413CF" w:rsidP="00D84BCB">
      <w:pPr>
        <w:pStyle w:val="2"/>
        <w:shd w:val="clear" w:color="auto" w:fill="auto"/>
        <w:spacing w:line="240" w:lineRule="auto"/>
        <w:ind w:right="20" w:firstLine="709"/>
        <w:rPr>
          <w:sz w:val="24"/>
          <w:szCs w:val="24"/>
        </w:rPr>
      </w:pPr>
      <w:r w:rsidRPr="004E0461">
        <w:rPr>
          <w:sz w:val="24"/>
          <w:szCs w:val="24"/>
        </w:rPr>
        <w:t>В том случае, если сотрудник, осуществляющий индивидуальное консультирование по телефону, не может ответить на вопрос по содержанию, связанному с предоставлением муниципальной услуги, он обязан проинформировать заинтересованное лицо об организациях, либо структурных подразделениях, которые располагают необходимыми сведениями.</w:t>
      </w:r>
    </w:p>
    <w:p w:rsidR="00F413CF" w:rsidRPr="004E0461" w:rsidRDefault="00F413CF" w:rsidP="00D84BCB">
      <w:pPr>
        <w:pStyle w:val="2"/>
        <w:shd w:val="clear" w:color="auto" w:fill="auto"/>
        <w:tabs>
          <w:tab w:val="left" w:pos="1382"/>
        </w:tabs>
        <w:spacing w:line="240" w:lineRule="auto"/>
        <w:ind w:right="20" w:firstLine="709"/>
        <w:rPr>
          <w:sz w:val="24"/>
          <w:szCs w:val="24"/>
        </w:rPr>
      </w:pPr>
      <w:r w:rsidRPr="004E0461">
        <w:rPr>
          <w:b/>
          <w:bCs/>
          <w:sz w:val="24"/>
          <w:szCs w:val="24"/>
        </w:rPr>
        <w:lastRenderedPageBreak/>
        <w:t>1.3.3.5.</w:t>
      </w:r>
      <w:r w:rsidRPr="004E0461">
        <w:rPr>
          <w:sz w:val="24"/>
          <w:szCs w:val="24"/>
        </w:rPr>
        <w:t xml:space="preserve"> На стендах в местах предоставления муниципальной услуги, а также на Интернет-сайте Администрации МР «Тарусский район» должны размещаться следующие информационные материалы:</w:t>
      </w:r>
    </w:p>
    <w:p w:rsidR="00F413CF" w:rsidRPr="004E0461" w:rsidRDefault="00F413CF" w:rsidP="00F42B85">
      <w:pPr>
        <w:pStyle w:val="2"/>
        <w:numPr>
          <w:ilvl w:val="0"/>
          <w:numId w:val="8"/>
        </w:numPr>
        <w:shd w:val="clear" w:color="auto" w:fill="auto"/>
        <w:spacing w:line="240" w:lineRule="auto"/>
        <w:ind w:left="709" w:right="20"/>
        <w:rPr>
          <w:sz w:val="24"/>
          <w:szCs w:val="24"/>
        </w:rPr>
      </w:pPr>
      <w:r w:rsidRPr="004E0461">
        <w:rPr>
          <w:sz w:val="24"/>
          <w:szCs w:val="24"/>
        </w:rPr>
        <w:t>информация о порядке предоставления муниципальной услуги; текст настоящего Регламента с приложениями (полная версия на интернет-сайте Администрации МР «Тарусский район» и извлечения на информационных стендах);</w:t>
      </w:r>
    </w:p>
    <w:p w:rsidR="00F413CF" w:rsidRPr="004E0461" w:rsidRDefault="00F413CF" w:rsidP="00F42B85">
      <w:pPr>
        <w:pStyle w:val="2"/>
        <w:numPr>
          <w:ilvl w:val="0"/>
          <w:numId w:val="8"/>
        </w:numPr>
        <w:shd w:val="clear" w:color="auto" w:fill="auto"/>
        <w:spacing w:line="240" w:lineRule="auto"/>
        <w:ind w:left="709" w:right="20"/>
        <w:rPr>
          <w:sz w:val="24"/>
          <w:szCs w:val="24"/>
        </w:rPr>
      </w:pPr>
      <w:r w:rsidRPr="004E0461">
        <w:rPr>
          <w:sz w:val="24"/>
          <w:szCs w:val="24"/>
        </w:rPr>
        <w:t>место нахождения, график (режим) работы, номера телефонов, адреса Интернет-сайта и электронной почты Отдела;</w:t>
      </w:r>
    </w:p>
    <w:p w:rsidR="00F413CF" w:rsidRPr="004E0461" w:rsidRDefault="00F413CF" w:rsidP="00F42B85">
      <w:pPr>
        <w:pStyle w:val="2"/>
        <w:numPr>
          <w:ilvl w:val="0"/>
          <w:numId w:val="8"/>
        </w:numPr>
        <w:shd w:val="clear" w:color="auto" w:fill="auto"/>
        <w:spacing w:line="240" w:lineRule="auto"/>
        <w:ind w:left="709" w:right="20"/>
        <w:rPr>
          <w:sz w:val="24"/>
          <w:szCs w:val="24"/>
        </w:rPr>
      </w:pPr>
      <w:r w:rsidRPr="004E0461">
        <w:rPr>
          <w:sz w:val="24"/>
          <w:szCs w:val="24"/>
        </w:rPr>
        <w:t>схема размещения должностных лиц и режим приема ими граждан, номера кабинетов, в которых предоставляется муниципальная услуга, фамилии, имена, отчества и должности соответствующих должностных лиц;</w:t>
      </w:r>
    </w:p>
    <w:p w:rsidR="00F413CF" w:rsidRPr="004E0461" w:rsidRDefault="00F413CF" w:rsidP="00F42B85">
      <w:pPr>
        <w:pStyle w:val="2"/>
        <w:numPr>
          <w:ilvl w:val="0"/>
          <w:numId w:val="8"/>
        </w:numPr>
        <w:shd w:val="clear" w:color="auto" w:fill="auto"/>
        <w:spacing w:line="240" w:lineRule="auto"/>
        <w:ind w:left="709" w:right="20"/>
        <w:rPr>
          <w:sz w:val="24"/>
          <w:szCs w:val="24"/>
        </w:rPr>
      </w:pPr>
      <w:r w:rsidRPr="004E0461">
        <w:rPr>
          <w:sz w:val="24"/>
          <w:szCs w:val="24"/>
        </w:rPr>
        <w:t>выдержки из нормативных правовых актов по наиболее часто задаваемым вопросам;</w:t>
      </w:r>
    </w:p>
    <w:p w:rsidR="00F413CF" w:rsidRPr="004E0461" w:rsidRDefault="00F413CF" w:rsidP="00F42B85">
      <w:pPr>
        <w:pStyle w:val="2"/>
        <w:numPr>
          <w:ilvl w:val="0"/>
          <w:numId w:val="8"/>
        </w:numPr>
        <w:shd w:val="clear" w:color="auto" w:fill="auto"/>
        <w:spacing w:line="240" w:lineRule="auto"/>
        <w:ind w:left="709" w:right="20"/>
        <w:rPr>
          <w:sz w:val="24"/>
          <w:szCs w:val="24"/>
        </w:rPr>
      </w:pPr>
      <w:r w:rsidRPr="004E0461">
        <w:rPr>
          <w:sz w:val="24"/>
          <w:szCs w:val="24"/>
        </w:rPr>
        <w:t>требования к письменному обращению и образец обращения за предоставлением муниципальной услуги;</w:t>
      </w:r>
    </w:p>
    <w:p w:rsidR="00F413CF" w:rsidRPr="004E0461" w:rsidRDefault="00F413CF" w:rsidP="00F42B85">
      <w:pPr>
        <w:pStyle w:val="2"/>
        <w:numPr>
          <w:ilvl w:val="0"/>
          <w:numId w:val="8"/>
        </w:numPr>
        <w:shd w:val="clear" w:color="auto" w:fill="auto"/>
        <w:spacing w:line="240" w:lineRule="auto"/>
        <w:ind w:left="709" w:right="20"/>
        <w:rPr>
          <w:sz w:val="24"/>
          <w:szCs w:val="24"/>
        </w:rPr>
      </w:pPr>
      <w:r w:rsidRPr="004E0461">
        <w:rPr>
          <w:sz w:val="24"/>
          <w:szCs w:val="24"/>
        </w:rPr>
        <w:t>перечень документов, предоставляемых получателями муниципальной услуги, и требования, предъявляемые к этим документам;</w:t>
      </w:r>
    </w:p>
    <w:p w:rsidR="00F413CF" w:rsidRPr="004E0461" w:rsidRDefault="00F413CF" w:rsidP="00F42B85">
      <w:pPr>
        <w:pStyle w:val="2"/>
        <w:numPr>
          <w:ilvl w:val="0"/>
          <w:numId w:val="8"/>
        </w:numPr>
        <w:shd w:val="clear" w:color="auto" w:fill="auto"/>
        <w:spacing w:line="240" w:lineRule="auto"/>
        <w:ind w:left="709" w:right="20"/>
        <w:rPr>
          <w:sz w:val="24"/>
          <w:szCs w:val="24"/>
        </w:rPr>
      </w:pPr>
      <w:r w:rsidRPr="004E0461">
        <w:rPr>
          <w:sz w:val="24"/>
          <w:szCs w:val="24"/>
        </w:rPr>
        <w:t>формы документов для заполнения, образцы заполнения документов; перечень оснований для отказа в предоставлении муниципальной услуги; перечень оснований для возврата представленных для оказания муниципальной услуги документов;</w:t>
      </w:r>
    </w:p>
    <w:p w:rsidR="00F413CF" w:rsidRPr="004E0461" w:rsidRDefault="00F413CF" w:rsidP="00F42B85">
      <w:pPr>
        <w:pStyle w:val="2"/>
        <w:numPr>
          <w:ilvl w:val="0"/>
          <w:numId w:val="8"/>
        </w:numPr>
        <w:shd w:val="clear" w:color="auto" w:fill="auto"/>
        <w:spacing w:line="240" w:lineRule="auto"/>
        <w:ind w:left="709" w:right="20"/>
        <w:rPr>
          <w:sz w:val="24"/>
          <w:szCs w:val="24"/>
        </w:rPr>
      </w:pPr>
      <w:r w:rsidRPr="004E0461">
        <w:rPr>
          <w:sz w:val="24"/>
          <w:szCs w:val="24"/>
        </w:rPr>
        <w:t>порядок обжалования решения, действий или бездействия должностных лиц, исполняющих муниципальную услугу.</w:t>
      </w:r>
    </w:p>
    <w:p w:rsidR="00F413CF" w:rsidRPr="004E0461" w:rsidRDefault="00F413CF" w:rsidP="00D84BCB">
      <w:pPr>
        <w:pStyle w:val="2"/>
        <w:shd w:val="clear" w:color="auto" w:fill="auto"/>
        <w:spacing w:line="240" w:lineRule="auto"/>
        <w:ind w:right="20" w:firstLine="709"/>
        <w:rPr>
          <w:sz w:val="24"/>
          <w:szCs w:val="24"/>
        </w:rPr>
      </w:pPr>
      <w:r w:rsidRPr="004E0461">
        <w:rPr>
          <w:sz w:val="24"/>
          <w:szCs w:val="24"/>
        </w:rPr>
        <w:t>Тексты материалов печатаются удобным для чтения шрифтом (размером не менее 14), без исправлений, наиболее важные места текста выделяются полужирным шрифтом.</w:t>
      </w:r>
    </w:p>
    <w:p w:rsidR="00F413CF" w:rsidRPr="004E0461" w:rsidRDefault="00F413CF" w:rsidP="00D84BCB">
      <w:pPr>
        <w:pStyle w:val="2"/>
        <w:shd w:val="clear" w:color="auto" w:fill="auto"/>
        <w:spacing w:line="240" w:lineRule="auto"/>
        <w:ind w:right="20" w:firstLine="709"/>
        <w:rPr>
          <w:sz w:val="24"/>
          <w:szCs w:val="24"/>
        </w:rPr>
      </w:pPr>
      <w:r w:rsidRPr="004E0461">
        <w:rPr>
          <w:b/>
          <w:bCs/>
          <w:sz w:val="24"/>
          <w:szCs w:val="24"/>
        </w:rPr>
        <w:t>1.3.3.6.</w:t>
      </w:r>
      <w:r w:rsidRPr="004E0461">
        <w:rPr>
          <w:sz w:val="24"/>
          <w:szCs w:val="24"/>
        </w:rPr>
        <w:t xml:space="preserve"> В сети Интернет на сайте Администрации МР «Тарусский район» должны размещаться следующие информационные материалы:</w:t>
      </w:r>
    </w:p>
    <w:p w:rsidR="00D84BCB" w:rsidRDefault="00F413CF" w:rsidP="00F42B85">
      <w:pPr>
        <w:pStyle w:val="2"/>
        <w:numPr>
          <w:ilvl w:val="0"/>
          <w:numId w:val="9"/>
        </w:numPr>
        <w:shd w:val="clear" w:color="auto" w:fill="auto"/>
        <w:spacing w:line="240" w:lineRule="auto"/>
        <w:ind w:left="709" w:right="20"/>
        <w:rPr>
          <w:sz w:val="24"/>
          <w:szCs w:val="24"/>
        </w:rPr>
      </w:pPr>
      <w:r w:rsidRPr="004E0461">
        <w:rPr>
          <w:sz w:val="24"/>
          <w:szCs w:val="24"/>
        </w:rPr>
        <w:t xml:space="preserve">полное наименование, место нахождение и почтовый адрес Отделов; </w:t>
      </w:r>
    </w:p>
    <w:p w:rsidR="00D84BCB" w:rsidRDefault="00F413CF" w:rsidP="00F42B85">
      <w:pPr>
        <w:pStyle w:val="2"/>
        <w:numPr>
          <w:ilvl w:val="0"/>
          <w:numId w:val="9"/>
        </w:numPr>
        <w:shd w:val="clear" w:color="auto" w:fill="auto"/>
        <w:spacing w:line="240" w:lineRule="auto"/>
        <w:ind w:left="709" w:right="20"/>
        <w:rPr>
          <w:sz w:val="24"/>
          <w:szCs w:val="24"/>
        </w:rPr>
      </w:pPr>
      <w:r w:rsidRPr="004E0461">
        <w:rPr>
          <w:sz w:val="24"/>
          <w:szCs w:val="24"/>
        </w:rPr>
        <w:t xml:space="preserve">справочные телефоны, по которым можно получить консультацию по порядку предоставления муниципальной услуги; </w:t>
      </w:r>
    </w:p>
    <w:p w:rsidR="00D84BCB" w:rsidRDefault="00F413CF" w:rsidP="00F42B85">
      <w:pPr>
        <w:pStyle w:val="2"/>
        <w:numPr>
          <w:ilvl w:val="0"/>
          <w:numId w:val="9"/>
        </w:numPr>
        <w:shd w:val="clear" w:color="auto" w:fill="auto"/>
        <w:spacing w:line="240" w:lineRule="auto"/>
        <w:ind w:left="709" w:right="20"/>
        <w:rPr>
          <w:sz w:val="24"/>
          <w:szCs w:val="24"/>
        </w:rPr>
      </w:pPr>
      <w:r w:rsidRPr="004E0461">
        <w:rPr>
          <w:sz w:val="24"/>
          <w:szCs w:val="24"/>
        </w:rPr>
        <w:t xml:space="preserve">адреса электронной почты; </w:t>
      </w:r>
    </w:p>
    <w:p w:rsidR="00D84BCB" w:rsidRDefault="00F413CF" w:rsidP="00F42B85">
      <w:pPr>
        <w:pStyle w:val="2"/>
        <w:numPr>
          <w:ilvl w:val="0"/>
          <w:numId w:val="9"/>
        </w:numPr>
        <w:shd w:val="clear" w:color="auto" w:fill="auto"/>
        <w:spacing w:line="240" w:lineRule="auto"/>
        <w:ind w:left="709" w:right="20"/>
        <w:rPr>
          <w:sz w:val="24"/>
          <w:szCs w:val="24"/>
        </w:rPr>
      </w:pPr>
      <w:r w:rsidRPr="004E0461">
        <w:rPr>
          <w:sz w:val="24"/>
          <w:szCs w:val="24"/>
        </w:rPr>
        <w:t>административный регламент предоставления муниципальной услуги;</w:t>
      </w:r>
    </w:p>
    <w:p w:rsidR="00D84BCB" w:rsidRDefault="00F413CF" w:rsidP="00F42B85">
      <w:pPr>
        <w:pStyle w:val="2"/>
        <w:numPr>
          <w:ilvl w:val="0"/>
          <w:numId w:val="9"/>
        </w:numPr>
        <w:shd w:val="clear" w:color="auto" w:fill="auto"/>
        <w:spacing w:line="240" w:lineRule="auto"/>
        <w:ind w:left="709" w:right="20"/>
        <w:rPr>
          <w:sz w:val="24"/>
          <w:szCs w:val="24"/>
        </w:rPr>
      </w:pPr>
      <w:r w:rsidRPr="004E0461">
        <w:rPr>
          <w:sz w:val="24"/>
          <w:szCs w:val="24"/>
        </w:rPr>
        <w:t xml:space="preserve">информационные материалы (полная версия), содержащиеся на стендах в местах предоставления муниципальной услуги; </w:t>
      </w:r>
    </w:p>
    <w:p w:rsidR="00F413CF" w:rsidRDefault="00F413CF" w:rsidP="00F42B85">
      <w:pPr>
        <w:pStyle w:val="2"/>
        <w:numPr>
          <w:ilvl w:val="0"/>
          <w:numId w:val="9"/>
        </w:numPr>
        <w:shd w:val="clear" w:color="auto" w:fill="auto"/>
        <w:spacing w:line="240" w:lineRule="auto"/>
        <w:ind w:left="709" w:right="20"/>
        <w:rPr>
          <w:sz w:val="24"/>
          <w:szCs w:val="24"/>
        </w:rPr>
      </w:pPr>
      <w:r w:rsidRPr="004E0461">
        <w:rPr>
          <w:sz w:val="24"/>
          <w:szCs w:val="24"/>
        </w:rPr>
        <w:t>образец обращения за предоставлением муниципальной услуги; перечень документов, представляемых получателями муниципальной услуги, и требования, предъявляемые к этим документам.</w:t>
      </w:r>
    </w:p>
    <w:p w:rsidR="00C672C0" w:rsidRDefault="00C672C0" w:rsidP="004E0461">
      <w:pPr>
        <w:pStyle w:val="2"/>
        <w:shd w:val="clear" w:color="auto" w:fill="auto"/>
        <w:spacing w:line="240" w:lineRule="auto"/>
        <w:ind w:left="20" w:right="120" w:firstLine="600"/>
        <w:rPr>
          <w:sz w:val="24"/>
          <w:szCs w:val="24"/>
        </w:rPr>
      </w:pPr>
    </w:p>
    <w:p w:rsidR="00D84BCB" w:rsidRDefault="00D84BCB" w:rsidP="00F42B85">
      <w:pPr>
        <w:numPr>
          <w:ilvl w:val="1"/>
          <w:numId w:val="5"/>
        </w:numPr>
        <w:jc w:val="center"/>
        <w:rPr>
          <w:rFonts w:ascii="Times New Roman" w:hAnsi="Times New Roman"/>
          <w:b/>
        </w:rPr>
      </w:pPr>
      <w:r w:rsidRPr="00F35AE7">
        <w:rPr>
          <w:rFonts w:ascii="Times New Roman" w:hAnsi="Times New Roman"/>
          <w:b/>
        </w:rPr>
        <w:t>Подача заявления в электронном виде с помощью универсальной электронной карты</w:t>
      </w:r>
    </w:p>
    <w:p w:rsidR="00D84BCB" w:rsidRPr="00F35AE7" w:rsidRDefault="00D84BCB" w:rsidP="00D84BCB">
      <w:pPr>
        <w:ind w:left="545"/>
        <w:rPr>
          <w:rFonts w:ascii="Times New Roman" w:hAnsi="Times New Roman"/>
          <w:b/>
        </w:rPr>
      </w:pPr>
    </w:p>
    <w:p w:rsidR="00D84BCB" w:rsidRPr="00527380" w:rsidRDefault="00D84BCB" w:rsidP="00D84BCB">
      <w:pPr>
        <w:ind w:firstLine="709"/>
        <w:jc w:val="both"/>
        <w:rPr>
          <w:rFonts w:ascii="Times New Roman" w:hAnsi="Times New Roman"/>
        </w:rPr>
      </w:pPr>
      <w:r w:rsidRPr="006039FB">
        <w:rPr>
          <w:rFonts w:ascii="Times New Roman" w:hAnsi="Times New Roman"/>
        </w:rPr>
        <w:t xml:space="preserve">В рамках исполнения муниципальной услуги заявитель вправе подать заявление </w:t>
      </w:r>
      <w:r w:rsidRPr="00D84BCB">
        <w:rPr>
          <w:rFonts w:ascii="Times New Roman" w:hAnsi="Times New Roman" w:cs="Times New Roman"/>
        </w:rPr>
        <w:t>«О предоставлении земельного участка в собственность (аренду) для целей не связанных со строительством» с</w:t>
      </w:r>
      <w:r w:rsidRPr="006039FB">
        <w:rPr>
          <w:rFonts w:ascii="Times New Roman" w:hAnsi="Times New Roman"/>
        </w:rPr>
        <w:t xml:space="preserve"> использованием федеральной государственной информационной системы «Единый портал государственных и муниципальных услуг» (</w:t>
      </w:r>
      <w:hyperlink r:id="rId8" w:history="1">
        <w:r w:rsidRPr="006039FB">
          <w:rPr>
            <w:rFonts w:ascii="Times New Roman" w:hAnsi="Times New Roman"/>
          </w:rPr>
          <w:t>www.gosuslugi.ru</w:t>
        </w:r>
      </w:hyperlink>
      <w:r w:rsidRPr="006039FB">
        <w:rPr>
          <w:rFonts w:ascii="Times New Roman" w:hAnsi="Times New Roman"/>
        </w:rPr>
        <w:t>), в том числе с использованием универсальной электронной карты». Для подачи заявления с помощью указанной системы заявитель должен зарегистрироваться на Портале государственных услуг. Дальнейшая авторизация заявителя на Портале государственных услуг может проводиться посредством универсальной электронной карты или вво</w:t>
      </w:r>
      <w:r>
        <w:rPr>
          <w:rFonts w:ascii="Times New Roman" w:hAnsi="Times New Roman"/>
        </w:rPr>
        <w:t>дом необходимых  ключей доступа</w:t>
      </w:r>
      <w:r w:rsidRPr="00527380">
        <w:rPr>
          <w:rFonts w:ascii="Times New Roman" w:hAnsi="Times New Roman"/>
        </w:rPr>
        <w:t>.</w:t>
      </w:r>
    </w:p>
    <w:p w:rsidR="00C672C0" w:rsidRPr="004E0461" w:rsidRDefault="00C672C0" w:rsidP="004E0461">
      <w:pPr>
        <w:pStyle w:val="2"/>
        <w:shd w:val="clear" w:color="auto" w:fill="auto"/>
        <w:spacing w:line="240" w:lineRule="auto"/>
        <w:ind w:left="20" w:right="120" w:firstLine="600"/>
        <w:rPr>
          <w:sz w:val="24"/>
          <w:szCs w:val="24"/>
        </w:rPr>
      </w:pPr>
    </w:p>
    <w:p w:rsidR="00F413CF" w:rsidRDefault="00C672C0" w:rsidP="00F42B85">
      <w:pPr>
        <w:pStyle w:val="12"/>
        <w:keepNext/>
        <w:keepLines/>
        <w:numPr>
          <w:ilvl w:val="0"/>
          <w:numId w:val="5"/>
        </w:numPr>
        <w:shd w:val="clear" w:color="auto" w:fill="auto"/>
        <w:spacing w:line="240" w:lineRule="auto"/>
        <w:rPr>
          <w:sz w:val="24"/>
          <w:szCs w:val="24"/>
        </w:rPr>
      </w:pPr>
      <w:bookmarkStart w:id="3" w:name="bookmark5"/>
      <w:r w:rsidRPr="004E0461">
        <w:rPr>
          <w:sz w:val="24"/>
          <w:szCs w:val="24"/>
        </w:rPr>
        <w:lastRenderedPageBreak/>
        <w:t>СТАНДАРТ ПРЕДОСТАВЛЕНИЯ МУНИЦИПАЛЬНОЙ УСЛУГИ.</w:t>
      </w:r>
      <w:bookmarkEnd w:id="3"/>
    </w:p>
    <w:p w:rsidR="00C672C0" w:rsidRPr="004E0461" w:rsidRDefault="00C672C0" w:rsidP="00C672C0">
      <w:pPr>
        <w:pStyle w:val="12"/>
        <w:keepNext/>
        <w:keepLines/>
        <w:shd w:val="clear" w:color="auto" w:fill="auto"/>
        <w:spacing w:line="240" w:lineRule="auto"/>
        <w:ind w:left="440" w:firstLine="0"/>
        <w:jc w:val="left"/>
        <w:rPr>
          <w:sz w:val="24"/>
          <w:szCs w:val="24"/>
        </w:rPr>
      </w:pPr>
    </w:p>
    <w:p w:rsidR="00D84BCB" w:rsidRDefault="00D84BCB" w:rsidP="00F42B85">
      <w:pPr>
        <w:pStyle w:val="2"/>
        <w:numPr>
          <w:ilvl w:val="0"/>
          <w:numId w:val="1"/>
        </w:numPr>
        <w:shd w:val="clear" w:color="auto" w:fill="auto"/>
        <w:tabs>
          <w:tab w:val="left" w:pos="1306"/>
        </w:tabs>
        <w:spacing w:line="240" w:lineRule="auto"/>
        <w:ind w:left="20" w:right="120" w:firstLine="600"/>
        <w:jc w:val="center"/>
        <w:rPr>
          <w:b/>
          <w:sz w:val="24"/>
          <w:szCs w:val="24"/>
        </w:rPr>
      </w:pPr>
      <w:r w:rsidRPr="00D84BCB">
        <w:rPr>
          <w:b/>
          <w:sz w:val="24"/>
          <w:szCs w:val="24"/>
        </w:rPr>
        <w:t>Наименование муниципальной услуги</w:t>
      </w:r>
    </w:p>
    <w:p w:rsidR="00D84BCB" w:rsidRPr="00D84BCB" w:rsidRDefault="00D84BCB" w:rsidP="00D84BCB">
      <w:pPr>
        <w:pStyle w:val="2"/>
        <w:shd w:val="clear" w:color="auto" w:fill="auto"/>
        <w:tabs>
          <w:tab w:val="left" w:pos="1306"/>
        </w:tabs>
        <w:spacing w:line="240" w:lineRule="auto"/>
        <w:ind w:left="20" w:right="120" w:firstLine="0"/>
        <w:rPr>
          <w:b/>
          <w:sz w:val="24"/>
          <w:szCs w:val="24"/>
        </w:rPr>
      </w:pPr>
    </w:p>
    <w:p w:rsidR="00F413CF" w:rsidRDefault="00F413CF" w:rsidP="00D84BCB">
      <w:pPr>
        <w:pStyle w:val="2"/>
        <w:shd w:val="clear" w:color="auto" w:fill="auto"/>
        <w:tabs>
          <w:tab w:val="left" w:pos="1306"/>
        </w:tabs>
        <w:spacing w:line="240" w:lineRule="auto"/>
        <w:ind w:left="20" w:right="120" w:firstLine="689"/>
        <w:rPr>
          <w:sz w:val="24"/>
          <w:szCs w:val="24"/>
        </w:rPr>
      </w:pPr>
      <w:r w:rsidRPr="004E0461">
        <w:rPr>
          <w:sz w:val="24"/>
          <w:szCs w:val="24"/>
        </w:rPr>
        <w:t>Муниципальная услуга «Предоставление земельных участков в собственность (аренду) для целей не связанных со строительством».</w:t>
      </w:r>
    </w:p>
    <w:p w:rsidR="00D84BCB" w:rsidRPr="004E0461" w:rsidRDefault="00D84BCB" w:rsidP="00D84BCB">
      <w:pPr>
        <w:pStyle w:val="2"/>
        <w:shd w:val="clear" w:color="auto" w:fill="auto"/>
        <w:tabs>
          <w:tab w:val="left" w:pos="1306"/>
        </w:tabs>
        <w:spacing w:line="240" w:lineRule="auto"/>
        <w:ind w:left="20" w:right="120" w:firstLine="689"/>
        <w:rPr>
          <w:sz w:val="24"/>
          <w:szCs w:val="24"/>
        </w:rPr>
      </w:pPr>
    </w:p>
    <w:p w:rsidR="00D84BCB" w:rsidRPr="00D84BCB" w:rsidRDefault="00D84BCB" w:rsidP="00F42B85">
      <w:pPr>
        <w:pStyle w:val="2"/>
        <w:numPr>
          <w:ilvl w:val="0"/>
          <w:numId w:val="1"/>
        </w:numPr>
        <w:shd w:val="clear" w:color="auto" w:fill="auto"/>
        <w:tabs>
          <w:tab w:val="left" w:pos="1306"/>
        </w:tabs>
        <w:spacing w:line="240" w:lineRule="auto"/>
        <w:ind w:left="20" w:right="120" w:firstLine="600"/>
        <w:jc w:val="center"/>
        <w:rPr>
          <w:b/>
          <w:sz w:val="24"/>
          <w:szCs w:val="24"/>
        </w:rPr>
      </w:pPr>
      <w:r w:rsidRPr="00D84BCB">
        <w:rPr>
          <w:b/>
          <w:sz w:val="24"/>
          <w:szCs w:val="24"/>
        </w:rPr>
        <w:t>Наименование органа исполнительной власти, непосредственно предоставляющего муниципальную услугу</w:t>
      </w:r>
    </w:p>
    <w:p w:rsidR="00D84BCB" w:rsidRPr="00D84BCB" w:rsidRDefault="00D84BCB" w:rsidP="00D84BCB">
      <w:pPr>
        <w:pStyle w:val="2"/>
        <w:shd w:val="clear" w:color="auto" w:fill="auto"/>
        <w:tabs>
          <w:tab w:val="left" w:pos="1306"/>
        </w:tabs>
        <w:spacing w:line="240" w:lineRule="auto"/>
        <w:ind w:left="620" w:right="120" w:firstLine="0"/>
        <w:rPr>
          <w:sz w:val="24"/>
          <w:szCs w:val="24"/>
        </w:rPr>
      </w:pPr>
    </w:p>
    <w:p w:rsidR="00F413CF" w:rsidRPr="004E0461" w:rsidRDefault="00F413CF" w:rsidP="00D84BCB">
      <w:pPr>
        <w:pStyle w:val="2"/>
        <w:shd w:val="clear" w:color="auto" w:fill="auto"/>
        <w:tabs>
          <w:tab w:val="left" w:pos="1306"/>
        </w:tabs>
        <w:spacing w:line="240" w:lineRule="auto"/>
        <w:ind w:left="20" w:right="120" w:firstLine="689"/>
        <w:rPr>
          <w:sz w:val="24"/>
          <w:szCs w:val="24"/>
        </w:rPr>
      </w:pPr>
      <w:r w:rsidRPr="004E0461">
        <w:rPr>
          <w:color w:val="auto"/>
          <w:sz w:val="24"/>
          <w:szCs w:val="24"/>
        </w:rPr>
        <w:t>Органами, непосредственно предоставляющими муниципальную услугу, является</w:t>
      </w:r>
      <w:r w:rsidRPr="004E0461">
        <w:rPr>
          <w:b/>
          <w:bCs/>
          <w:color w:val="auto"/>
          <w:sz w:val="24"/>
          <w:szCs w:val="24"/>
        </w:rPr>
        <w:t xml:space="preserve"> </w:t>
      </w:r>
      <w:r w:rsidRPr="004E0461">
        <w:rPr>
          <w:color w:val="auto"/>
          <w:sz w:val="24"/>
          <w:szCs w:val="24"/>
        </w:rPr>
        <w:t>отдел по</w:t>
      </w:r>
      <w:r w:rsidRPr="004E0461">
        <w:rPr>
          <w:sz w:val="24"/>
          <w:szCs w:val="24"/>
        </w:rPr>
        <w:t xml:space="preserve"> управлению муниципальным имуществом и природными ресурсами и отдел правового обеспечения администрации МР «Тарусский район».</w:t>
      </w:r>
    </w:p>
    <w:p w:rsidR="00D84BCB" w:rsidRDefault="00D84BCB" w:rsidP="00C672C0">
      <w:pPr>
        <w:jc w:val="both"/>
        <w:rPr>
          <w:rFonts w:ascii="Times New Roman" w:hAnsi="Times New Roman" w:cs="Times New Roman"/>
        </w:rPr>
      </w:pPr>
    </w:p>
    <w:p w:rsidR="00D84BCB" w:rsidRPr="00D84BCB" w:rsidRDefault="00F413CF" w:rsidP="00D84BCB">
      <w:pPr>
        <w:jc w:val="center"/>
        <w:rPr>
          <w:rFonts w:ascii="Times New Roman" w:hAnsi="Times New Roman" w:cs="Times New Roman"/>
          <w:b/>
        </w:rPr>
      </w:pPr>
      <w:r w:rsidRPr="00D84BCB">
        <w:rPr>
          <w:rFonts w:ascii="Times New Roman" w:hAnsi="Times New Roman" w:cs="Times New Roman"/>
          <w:b/>
          <w:bCs/>
        </w:rPr>
        <w:t>2.3</w:t>
      </w:r>
      <w:r w:rsidRPr="00D84BCB">
        <w:rPr>
          <w:rFonts w:ascii="Times New Roman" w:hAnsi="Times New Roman" w:cs="Times New Roman"/>
          <w:b/>
        </w:rPr>
        <w:t xml:space="preserve">. </w:t>
      </w:r>
      <w:r w:rsidR="00D84BCB" w:rsidRPr="00D84BCB">
        <w:rPr>
          <w:rFonts w:ascii="Times New Roman" w:hAnsi="Times New Roman" w:cs="Times New Roman"/>
          <w:b/>
        </w:rPr>
        <w:t>Описание результата предоставления муниципальной услуги</w:t>
      </w:r>
    </w:p>
    <w:p w:rsidR="00D84BCB" w:rsidRDefault="00D84BCB" w:rsidP="00C672C0">
      <w:pPr>
        <w:jc w:val="both"/>
        <w:rPr>
          <w:rFonts w:ascii="Times New Roman" w:hAnsi="Times New Roman" w:cs="Times New Roman"/>
        </w:rPr>
      </w:pPr>
    </w:p>
    <w:p w:rsidR="00F413CF" w:rsidRDefault="00F413CF" w:rsidP="00C672C0">
      <w:pPr>
        <w:jc w:val="both"/>
        <w:rPr>
          <w:rFonts w:ascii="Times New Roman" w:hAnsi="Times New Roman" w:cs="Times New Roman"/>
        </w:rPr>
      </w:pPr>
      <w:r w:rsidRPr="004E0461">
        <w:rPr>
          <w:rFonts w:ascii="Times New Roman" w:hAnsi="Times New Roman" w:cs="Times New Roman"/>
        </w:rPr>
        <w:t>Результатом предоставления муниципальной услуги является:</w:t>
      </w:r>
    </w:p>
    <w:p w:rsidR="00F413CF" w:rsidRPr="00D84BCB" w:rsidRDefault="00F413CF" w:rsidP="00F42B8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84BCB">
        <w:rPr>
          <w:rFonts w:ascii="Times New Roman" w:hAnsi="Times New Roman" w:cs="Times New Roman"/>
        </w:rPr>
        <w:t>заключение с заявителем договора купли-продажи (аренды);</w:t>
      </w:r>
    </w:p>
    <w:p w:rsidR="00F413CF" w:rsidRPr="00D84BCB" w:rsidRDefault="00F413CF" w:rsidP="00F42B8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84BCB">
        <w:rPr>
          <w:rFonts w:ascii="Times New Roman" w:hAnsi="Times New Roman" w:cs="Times New Roman"/>
        </w:rPr>
        <w:t>мотивированный отказ в случае невозможности заключения указанного договора.</w:t>
      </w:r>
    </w:p>
    <w:p w:rsidR="00D84BCB" w:rsidRDefault="00D84BCB" w:rsidP="00D84BCB">
      <w:pPr>
        <w:pStyle w:val="2"/>
        <w:shd w:val="clear" w:color="auto" w:fill="auto"/>
        <w:tabs>
          <w:tab w:val="left" w:pos="619"/>
        </w:tabs>
        <w:spacing w:line="240" w:lineRule="auto"/>
        <w:ind w:right="400" w:firstLine="0"/>
        <w:rPr>
          <w:b/>
          <w:bCs/>
          <w:sz w:val="24"/>
          <w:szCs w:val="24"/>
        </w:rPr>
      </w:pPr>
    </w:p>
    <w:p w:rsidR="00F413CF" w:rsidRPr="00D84BCB" w:rsidRDefault="00F413CF" w:rsidP="00D84BCB">
      <w:pPr>
        <w:pStyle w:val="2"/>
        <w:shd w:val="clear" w:color="auto" w:fill="auto"/>
        <w:tabs>
          <w:tab w:val="left" w:pos="619"/>
        </w:tabs>
        <w:spacing w:line="240" w:lineRule="auto"/>
        <w:ind w:right="400" w:firstLine="0"/>
        <w:jc w:val="center"/>
        <w:rPr>
          <w:b/>
          <w:sz w:val="24"/>
          <w:szCs w:val="24"/>
        </w:rPr>
      </w:pPr>
      <w:r w:rsidRPr="00D84BCB">
        <w:rPr>
          <w:b/>
          <w:bCs/>
          <w:sz w:val="24"/>
          <w:szCs w:val="24"/>
        </w:rPr>
        <w:t>2.4.</w:t>
      </w:r>
      <w:r w:rsidRPr="00D84BCB">
        <w:rPr>
          <w:b/>
          <w:sz w:val="24"/>
          <w:szCs w:val="24"/>
        </w:rPr>
        <w:t xml:space="preserve"> Срок предоставления муниципальной услуги.</w:t>
      </w:r>
    </w:p>
    <w:p w:rsidR="00D84BCB" w:rsidRPr="004E0461" w:rsidRDefault="00D84BCB" w:rsidP="00D84BCB">
      <w:pPr>
        <w:pStyle w:val="2"/>
        <w:shd w:val="clear" w:color="auto" w:fill="auto"/>
        <w:tabs>
          <w:tab w:val="left" w:pos="619"/>
        </w:tabs>
        <w:spacing w:line="240" w:lineRule="auto"/>
        <w:ind w:right="400" w:firstLine="0"/>
        <w:rPr>
          <w:sz w:val="24"/>
          <w:szCs w:val="24"/>
        </w:rPr>
      </w:pPr>
    </w:p>
    <w:p w:rsidR="00F413CF" w:rsidRPr="004E0461" w:rsidRDefault="00F413CF" w:rsidP="00247A5B">
      <w:pPr>
        <w:adjustRightInd w:val="0"/>
        <w:ind w:firstLine="709"/>
        <w:jc w:val="both"/>
        <w:rPr>
          <w:rFonts w:ascii="Times New Roman" w:hAnsi="Times New Roman" w:cs="Times New Roman"/>
        </w:rPr>
      </w:pPr>
      <w:r w:rsidRPr="004E0461">
        <w:rPr>
          <w:rFonts w:ascii="Times New Roman" w:hAnsi="Times New Roman" w:cs="Times New Roman"/>
          <w:b/>
          <w:bCs/>
        </w:rPr>
        <w:t>2.4.1</w:t>
      </w:r>
      <w:r w:rsidRPr="004E0461">
        <w:rPr>
          <w:rFonts w:ascii="Times New Roman" w:hAnsi="Times New Roman" w:cs="Times New Roman"/>
        </w:rPr>
        <w:t xml:space="preserve">. Срок выполнения административных процедур прием документов заявителя, направление на исполнение и правовая экспертиза документов не должен превышать 3-х рабочих дней. </w:t>
      </w:r>
    </w:p>
    <w:p w:rsidR="00F413CF" w:rsidRPr="004E0461" w:rsidRDefault="00F413CF" w:rsidP="00247A5B">
      <w:pPr>
        <w:tabs>
          <w:tab w:val="left" w:pos="332"/>
        </w:tabs>
        <w:ind w:firstLine="709"/>
        <w:jc w:val="both"/>
        <w:rPr>
          <w:rFonts w:ascii="Times New Roman" w:hAnsi="Times New Roman" w:cs="Times New Roman"/>
          <w:b/>
          <w:bCs/>
          <w:i/>
          <w:iCs/>
        </w:rPr>
      </w:pPr>
      <w:r w:rsidRPr="004E0461">
        <w:rPr>
          <w:rStyle w:val="af5"/>
          <w:b/>
          <w:bCs/>
          <w:i w:val="0"/>
          <w:iCs w:val="0"/>
          <w:sz w:val="24"/>
          <w:szCs w:val="24"/>
        </w:rPr>
        <w:t>Аренда:</w:t>
      </w:r>
    </w:p>
    <w:p w:rsidR="00F413CF" w:rsidRPr="004E0461" w:rsidRDefault="00F413CF" w:rsidP="00F42B85">
      <w:pPr>
        <w:numPr>
          <w:ilvl w:val="0"/>
          <w:numId w:val="10"/>
        </w:numPr>
        <w:tabs>
          <w:tab w:val="left" w:pos="130"/>
          <w:tab w:val="left" w:pos="851"/>
        </w:tabs>
        <w:ind w:left="851"/>
        <w:jc w:val="both"/>
        <w:rPr>
          <w:rFonts w:ascii="Times New Roman" w:hAnsi="Times New Roman" w:cs="Times New Roman"/>
        </w:rPr>
      </w:pPr>
      <w:r w:rsidRPr="004E0461">
        <w:rPr>
          <w:rFonts w:ascii="Times New Roman" w:hAnsi="Times New Roman" w:cs="Times New Roman"/>
        </w:rPr>
        <w:t>публикация сообщения в средствах массовой информации о наличии свободных земельных участков, предназначенных для передачи в аренду - 30 дней. В случае если подано только одно заявление:</w:t>
      </w:r>
    </w:p>
    <w:p w:rsidR="00F413CF" w:rsidRPr="004E0461" w:rsidRDefault="00F413CF" w:rsidP="00F42B85">
      <w:pPr>
        <w:numPr>
          <w:ilvl w:val="0"/>
          <w:numId w:val="10"/>
        </w:numPr>
        <w:tabs>
          <w:tab w:val="left" w:pos="135"/>
          <w:tab w:val="left" w:pos="851"/>
        </w:tabs>
        <w:ind w:left="851"/>
        <w:jc w:val="both"/>
        <w:rPr>
          <w:rFonts w:ascii="Times New Roman" w:hAnsi="Times New Roman" w:cs="Times New Roman"/>
        </w:rPr>
      </w:pPr>
      <w:r w:rsidRPr="004E0461">
        <w:rPr>
          <w:rFonts w:ascii="Times New Roman" w:hAnsi="Times New Roman" w:cs="Times New Roman"/>
        </w:rPr>
        <w:t xml:space="preserve">администрация </w:t>
      </w:r>
      <w:r w:rsidRPr="004E0461">
        <w:rPr>
          <w:rFonts w:ascii="Times New Roman" w:hAnsi="Times New Roman" w:cs="Times New Roman"/>
          <w:lang w:val="en-US"/>
        </w:rPr>
        <w:t>MP</w:t>
      </w:r>
      <w:r w:rsidRPr="004E0461">
        <w:rPr>
          <w:rFonts w:ascii="Times New Roman" w:hAnsi="Times New Roman" w:cs="Times New Roman"/>
        </w:rPr>
        <w:t xml:space="preserve"> «Тарусский район» в течение 14 дней принимает решение о предоставлении земельного участка в аренду заявителю;</w:t>
      </w:r>
    </w:p>
    <w:p w:rsidR="00F413CF" w:rsidRPr="004E0461" w:rsidRDefault="00F413CF" w:rsidP="00F42B85">
      <w:pPr>
        <w:numPr>
          <w:ilvl w:val="0"/>
          <w:numId w:val="10"/>
        </w:numPr>
        <w:tabs>
          <w:tab w:val="left" w:pos="193"/>
          <w:tab w:val="left" w:pos="851"/>
        </w:tabs>
        <w:ind w:left="851"/>
        <w:jc w:val="both"/>
        <w:rPr>
          <w:rFonts w:ascii="Times New Roman" w:hAnsi="Times New Roman" w:cs="Times New Roman"/>
        </w:rPr>
      </w:pPr>
      <w:r w:rsidRPr="004E0461">
        <w:rPr>
          <w:rFonts w:ascii="Times New Roman" w:hAnsi="Times New Roman" w:cs="Times New Roman"/>
        </w:rPr>
        <w:t>договор аренды земельного участка заключается в течение 7 дней со дня принятия указанного решения.</w:t>
      </w:r>
    </w:p>
    <w:p w:rsidR="00F413CF" w:rsidRPr="004E0461" w:rsidRDefault="00F413CF" w:rsidP="00F42B85">
      <w:pPr>
        <w:numPr>
          <w:ilvl w:val="0"/>
          <w:numId w:val="10"/>
        </w:numPr>
        <w:tabs>
          <w:tab w:val="left" w:pos="851"/>
        </w:tabs>
        <w:ind w:left="851"/>
        <w:jc w:val="both"/>
        <w:rPr>
          <w:rFonts w:ascii="Times New Roman" w:hAnsi="Times New Roman" w:cs="Times New Roman"/>
        </w:rPr>
      </w:pPr>
      <w:r w:rsidRPr="004E0461">
        <w:rPr>
          <w:rFonts w:ascii="Times New Roman" w:hAnsi="Times New Roman" w:cs="Times New Roman"/>
        </w:rPr>
        <w:t>В случае если подано два и более заявлений:</w:t>
      </w:r>
    </w:p>
    <w:p w:rsidR="00F413CF" w:rsidRPr="004E0461" w:rsidRDefault="00F413CF" w:rsidP="00F42B85">
      <w:pPr>
        <w:numPr>
          <w:ilvl w:val="0"/>
          <w:numId w:val="10"/>
        </w:numPr>
        <w:tabs>
          <w:tab w:val="left" w:pos="193"/>
          <w:tab w:val="left" w:pos="851"/>
        </w:tabs>
        <w:ind w:left="851"/>
        <w:jc w:val="both"/>
        <w:rPr>
          <w:rFonts w:ascii="Times New Roman" w:hAnsi="Times New Roman" w:cs="Times New Roman"/>
        </w:rPr>
      </w:pPr>
      <w:r w:rsidRPr="004E0461">
        <w:rPr>
          <w:rFonts w:ascii="Times New Roman" w:hAnsi="Times New Roman" w:cs="Times New Roman"/>
        </w:rPr>
        <w:t>администрация муниципального района принимает решение о проведении торгов по продаже находящихся в государственной или муниципальной собственности права аренды земельных участков;</w:t>
      </w:r>
    </w:p>
    <w:p w:rsidR="00F413CF" w:rsidRPr="004E0461" w:rsidRDefault="00F413CF" w:rsidP="00F42B85">
      <w:pPr>
        <w:pStyle w:val="2"/>
        <w:numPr>
          <w:ilvl w:val="0"/>
          <w:numId w:val="10"/>
        </w:numPr>
        <w:shd w:val="clear" w:color="auto" w:fill="auto"/>
        <w:tabs>
          <w:tab w:val="left" w:pos="851"/>
        </w:tabs>
        <w:spacing w:line="240" w:lineRule="auto"/>
        <w:ind w:left="851"/>
        <w:rPr>
          <w:sz w:val="24"/>
          <w:szCs w:val="24"/>
        </w:rPr>
      </w:pPr>
      <w:r w:rsidRPr="004E0461">
        <w:rPr>
          <w:sz w:val="24"/>
          <w:szCs w:val="24"/>
        </w:rPr>
        <w:t>-проведение торгов и заключение договора осуществляется в сроки, установленные действующим законодательством.</w:t>
      </w:r>
    </w:p>
    <w:p w:rsidR="00F413CF" w:rsidRPr="004E0461" w:rsidRDefault="00F413CF" w:rsidP="00247A5B">
      <w:pPr>
        <w:pStyle w:val="2"/>
        <w:shd w:val="clear" w:color="auto" w:fill="auto"/>
        <w:spacing w:line="240" w:lineRule="auto"/>
        <w:ind w:firstLine="709"/>
        <w:rPr>
          <w:b/>
          <w:bCs/>
          <w:sz w:val="24"/>
          <w:szCs w:val="24"/>
        </w:rPr>
      </w:pPr>
      <w:r w:rsidRPr="004E0461">
        <w:rPr>
          <w:b/>
          <w:bCs/>
          <w:sz w:val="24"/>
          <w:szCs w:val="24"/>
        </w:rPr>
        <w:t>Собственность:</w:t>
      </w:r>
    </w:p>
    <w:p w:rsidR="00F413CF" w:rsidRPr="004E0461" w:rsidRDefault="00F413CF" w:rsidP="00F42B85">
      <w:pPr>
        <w:numPr>
          <w:ilvl w:val="0"/>
          <w:numId w:val="11"/>
        </w:numPr>
        <w:tabs>
          <w:tab w:val="left" w:pos="130"/>
          <w:tab w:val="left" w:pos="851"/>
        </w:tabs>
        <w:ind w:left="851"/>
        <w:jc w:val="both"/>
        <w:rPr>
          <w:rFonts w:ascii="Times New Roman" w:hAnsi="Times New Roman" w:cs="Times New Roman"/>
        </w:rPr>
      </w:pPr>
      <w:r w:rsidRPr="004E0461">
        <w:rPr>
          <w:rFonts w:ascii="Times New Roman" w:hAnsi="Times New Roman" w:cs="Times New Roman"/>
        </w:rPr>
        <w:t>публикация сообщения в средствах массовой информации о наличии свободных земельных участков, предназначенных для передачи в собственность - 30 дней. В случае если подано только одно заявление:</w:t>
      </w:r>
    </w:p>
    <w:p w:rsidR="00F413CF" w:rsidRPr="004E0461" w:rsidRDefault="00F413CF" w:rsidP="00F42B85">
      <w:pPr>
        <w:numPr>
          <w:ilvl w:val="0"/>
          <w:numId w:val="11"/>
        </w:numPr>
        <w:tabs>
          <w:tab w:val="left" w:pos="135"/>
          <w:tab w:val="left" w:pos="851"/>
        </w:tabs>
        <w:ind w:left="851"/>
        <w:jc w:val="both"/>
        <w:rPr>
          <w:rFonts w:ascii="Times New Roman" w:hAnsi="Times New Roman" w:cs="Times New Roman"/>
        </w:rPr>
      </w:pPr>
      <w:r w:rsidRPr="004E0461">
        <w:rPr>
          <w:rFonts w:ascii="Times New Roman" w:hAnsi="Times New Roman" w:cs="Times New Roman"/>
        </w:rPr>
        <w:t xml:space="preserve">администрация </w:t>
      </w:r>
      <w:r w:rsidRPr="004E0461">
        <w:rPr>
          <w:rFonts w:ascii="Times New Roman" w:hAnsi="Times New Roman" w:cs="Times New Roman"/>
          <w:lang w:val="en-US"/>
        </w:rPr>
        <w:t>MP</w:t>
      </w:r>
      <w:r w:rsidRPr="004E0461">
        <w:rPr>
          <w:rFonts w:ascii="Times New Roman" w:hAnsi="Times New Roman" w:cs="Times New Roman"/>
        </w:rPr>
        <w:t xml:space="preserve"> «Тарусский район» в течение 14 дней принимает решение о предоставлении земельного участка в собственность заявителю;</w:t>
      </w:r>
    </w:p>
    <w:p w:rsidR="00F413CF" w:rsidRPr="004E0461" w:rsidRDefault="00F413CF" w:rsidP="00F42B85">
      <w:pPr>
        <w:numPr>
          <w:ilvl w:val="0"/>
          <w:numId w:val="11"/>
        </w:numPr>
        <w:tabs>
          <w:tab w:val="left" w:pos="193"/>
          <w:tab w:val="left" w:pos="851"/>
        </w:tabs>
        <w:ind w:left="851"/>
        <w:jc w:val="both"/>
        <w:rPr>
          <w:rFonts w:ascii="Times New Roman" w:hAnsi="Times New Roman" w:cs="Times New Roman"/>
        </w:rPr>
      </w:pPr>
      <w:r w:rsidRPr="004E0461">
        <w:rPr>
          <w:rFonts w:ascii="Times New Roman" w:hAnsi="Times New Roman" w:cs="Times New Roman"/>
        </w:rPr>
        <w:t>договор купли-продажи земельного участка заключается в течение 7 дней со дня принятия указанного решения.</w:t>
      </w:r>
    </w:p>
    <w:p w:rsidR="00F413CF" w:rsidRPr="004E0461" w:rsidRDefault="00F413CF" w:rsidP="00247A5B">
      <w:pPr>
        <w:ind w:firstLine="709"/>
        <w:jc w:val="both"/>
        <w:rPr>
          <w:rFonts w:ascii="Times New Roman" w:hAnsi="Times New Roman" w:cs="Times New Roman"/>
        </w:rPr>
      </w:pPr>
      <w:r w:rsidRPr="004E0461">
        <w:rPr>
          <w:rFonts w:ascii="Times New Roman" w:hAnsi="Times New Roman" w:cs="Times New Roman"/>
        </w:rPr>
        <w:t>В случае если подано два и более заявлений:</w:t>
      </w:r>
    </w:p>
    <w:p w:rsidR="00F413CF" w:rsidRPr="004E0461" w:rsidRDefault="00F413CF" w:rsidP="00F42B85">
      <w:pPr>
        <w:numPr>
          <w:ilvl w:val="0"/>
          <w:numId w:val="12"/>
        </w:numPr>
        <w:tabs>
          <w:tab w:val="left" w:pos="193"/>
        </w:tabs>
        <w:ind w:left="709"/>
        <w:jc w:val="both"/>
        <w:rPr>
          <w:rFonts w:ascii="Times New Roman" w:hAnsi="Times New Roman" w:cs="Times New Roman"/>
        </w:rPr>
      </w:pPr>
      <w:r w:rsidRPr="004E0461">
        <w:rPr>
          <w:rFonts w:ascii="Times New Roman" w:hAnsi="Times New Roman" w:cs="Times New Roman"/>
        </w:rPr>
        <w:t>администрация муниципального района принимает решение о проведении торгов по продаже находящихся в государственной или муниципальной собственности земельных участков;</w:t>
      </w:r>
    </w:p>
    <w:p w:rsidR="00F413CF" w:rsidRPr="004E0461" w:rsidRDefault="00F413CF" w:rsidP="00F42B85">
      <w:pPr>
        <w:pStyle w:val="2"/>
        <w:numPr>
          <w:ilvl w:val="0"/>
          <w:numId w:val="12"/>
        </w:numPr>
        <w:shd w:val="clear" w:color="auto" w:fill="auto"/>
        <w:spacing w:line="240" w:lineRule="auto"/>
        <w:ind w:left="709"/>
        <w:rPr>
          <w:sz w:val="24"/>
          <w:szCs w:val="24"/>
        </w:rPr>
      </w:pPr>
      <w:r w:rsidRPr="004E0461">
        <w:rPr>
          <w:sz w:val="24"/>
          <w:szCs w:val="24"/>
        </w:rPr>
        <w:lastRenderedPageBreak/>
        <w:t>-проведение торгов и заключение договора осуществляется в сроки, установленные действующим законодательством.</w:t>
      </w:r>
    </w:p>
    <w:p w:rsidR="00F413CF" w:rsidRPr="004E0461" w:rsidRDefault="00F413CF" w:rsidP="00F42B85">
      <w:pPr>
        <w:pStyle w:val="2"/>
        <w:numPr>
          <w:ilvl w:val="0"/>
          <w:numId w:val="12"/>
        </w:numPr>
        <w:shd w:val="clear" w:color="auto" w:fill="auto"/>
        <w:spacing w:line="240" w:lineRule="auto"/>
        <w:ind w:left="709"/>
        <w:rPr>
          <w:sz w:val="24"/>
          <w:szCs w:val="24"/>
        </w:rPr>
      </w:pPr>
      <w:r w:rsidRPr="004E0461">
        <w:rPr>
          <w:sz w:val="24"/>
          <w:szCs w:val="24"/>
        </w:rPr>
        <w:t>-проведение торгов и заключение договора осуществляется в сроки, установленные действующим законодательством.</w:t>
      </w:r>
    </w:p>
    <w:p w:rsidR="00F413CF" w:rsidRPr="004E0461" w:rsidRDefault="00F413CF" w:rsidP="00247A5B">
      <w:pPr>
        <w:pStyle w:val="ad"/>
        <w:tabs>
          <w:tab w:val="left" w:pos="851"/>
        </w:tabs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E0461">
        <w:rPr>
          <w:rFonts w:ascii="Times New Roman" w:hAnsi="Times New Roman" w:cs="Times New Roman"/>
          <w:sz w:val="24"/>
          <w:szCs w:val="24"/>
        </w:rPr>
        <w:t>Сроки выполнения работ по формированию земельного участка, подготовки независимого отчета о рыночной стоимости (размера арендной платы), подготовки аукциона, подготовка и прием заявок на участие в аукционе, проведение аукциона, регистрация договора в Управлении Росреестра по Калужской области исключается из Административной процедуры.</w:t>
      </w:r>
    </w:p>
    <w:p w:rsidR="00F413CF" w:rsidRPr="004E0461" w:rsidRDefault="00F413CF" w:rsidP="00247A5B">
      <w:pPr>
        <w:pStyle w:val="ad"/>
        <w:tabs>
          <w:tab w:val="left" w:pos="851"/>
        </w:tabs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E0461">
        <w:rPr>
          <w:rFonts w:ascii="Times New Roman" w:hAnsi="Times New Roman" w:cs="Times New Roman"/>
          <w:sz w:val="24"/>
          <w:szCs w:val="24"/>
        </w:rPr>
        <w:t>При направлении заявления и нотариально заверенных копий всех необходимых документов по почте срок предоставления муниципальной услуги отсчитывается от даты регистрации документов.</w:t>
      </w:r>
    </w:p>
    <w:p w:rsidR="00247A5B" w:rsidRDefault="00247A5B" w:rsidP="00C672C0">
      <w:pPr>
        <w:pStyle w:val="2"/>
        <w:shd w:val="clear" w:color="auto" w:fill="auto"/>
        <w:tabs>
          <w:tab w:val="left" w:pos="1292"/>
        </w:tabs>
        <w:spacing w:line="240" w:lineRule="auto"/>
        <w:ind w:right="120" w:firstLine="0"/>
        <w:rPr>
          <w:b/>
          <w:bCs/>
          <w:sz w:val="24"/>
          <w:szCs w:val="24"/>
        </w:rPr>
      </w:pPr>
    </w:p>
    <w:p w:rsidR="00247A5B" w:rsidRDefault="00F413CF" w:rsidP="00247A5B">
      <w:pPr>
        <w:pStyle w:val="2"/>
        <w:shd w:val="clear" w:color="auto" w:fill="auto"/>
        <w:tabs>
          <w:tab w:val="left" w:pos="1292"/>
        </w:tabs>
        <w:spacing w:line="240" w:lineRule="auto"/>
        <w:ind w:right="120" w:firstLine="0"/>
        <w:jc w:val="center"/>
        <w:rPr>
          <w:b/>
          <w:bCs/>
          <w:sz w:val="24"/>
          <w:szCs w:val="24"/>
        </w:rPr>
      </w:pPr>
      <w:r w:rsidRPr="004E0461">
        <w:rPr>
          <w:b/>
          <w:bCs/>
          <w:sz w:val="24"/>
          <w:szCs w:val="24"/>
        </w:rPr>
        <w:t>2.5.</w:t>
      </w:r>
      <w:r w:rsidR="00247A5B">
        <w:rPr>
          <w:b/>
          <w:bCs/>
          <w:sz w:val="24"/>
          <w:szCs w:val="24"/>
        </w:rPr>
        <w:t xml:space="preserve"> Перечень нормативных правовых актов, непосредственно регулирующих предоставление муниципальной услуги</w:t>
      </w:r>
    </w:p>
    <w:p w:rsidR="00247A5B" w:rsidRDefault="00247A5B" w:rsidP="00C672C0">
      <w:pPr>
        <w:pStyle w:val="2"/>
        <w:shd w:val="clear" w:color="auto" w:fill="auto"/>
        <w:tabs>
          <w:tab w:val="left" w:pos="1292"/>
        </w:tabs>
        <w:spacing w:line="240" w:lineRule="auto"/>
        <w:ind w:right="120" w:firstLine="0"/>
        <w:rPr>
          <w:b/>
          <w:bCs/>
          <w:sz w:val="24"/>
          <w:szCs w:val="24"/>
        </w:rPr>
      </w:pPr>
    </w:p>
    <w:p w:rsidR="00F413CF" w:rsidRPr="004E0461" w:rsidRDefault="00F413CF" w:rsidP="00247A5B">
      <w:pPr>
        <w:pStyle w:val="2"/>
        <w:shd w:val="clear" w:color="auto" w:fill="auto"/>
        <w:tabs>
          <w:tab w:val="left" w:pos="1292"/>
        </w:tabs>
        <w:spacing w:line="240" w:lineRule="auto"/>
        <w:ind w:right="120" w:firstLine="709"/>
        <w:rPr>
          <w:sz w:val="24"/>
          <w:szCs w:val="24"/>
        </w:rPr>
      </w:pPr>
      <w:r w:rsidRPr="004E0461">
        <w:rPr>
          <w:sz w:val="24"/>
          <w:szCs w:val="24"/>
        </w:rPr>
        <w:t>Предоставление муниципальной услуги осуществляется в соответствии со следующими правовыми актами:</w:t>
      </w:r>
    </w:p>
    <w:p w:rsidR="00F413CF" w:rsidRPr="004E0461" w:rsidRDefault="00F413CF" w:rsidP="00F42B85">
      <w:pPr>
        <w:pStyle w:val="22"/>
        <w:numPr>
          <w:ilvl w:val="0"/>
          <w:numId w:val="13"/>
        </w:numPr>
        <w:tabs>
          <w:tab w:val="left" w:pos="709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0461">
        <w:rPr>
          <w:rFonts w:ascii="Times New Roman" w:hAnsi="Times New Roman" w:cs="Times New Roman"/>
          <w:sz w:val="24"/>
          <w:szCs w:val="24"/>
        </w:rPr>
        <w:t>Конституцией Российской Федерации от 12 декабря 1993 года;</w:t>
      </w:r>
    </w:p>
    <w:p w:rsidR="00F413CF" w:rsidRPr="004E0461" w:rsidRDefault="00F413CF" w:rsidP="00F42B85">
      <w:pPr>
        <w:pStyle w:val="22"/>
        <w:numPr>
          <w:ilvl w:val="0"/>
          <w:numId w:val="13"/>
        </w:numPr>
        <w:tabs>
          <w:tab w:val="left" w:pos="709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0461">
        <w:rPr>
          <w:rFonts w:ascii="Times New Roman" w:hAnsi="Times New Roman" w:cs="Times New Roman"/>
          <w:sz w:val="24"/>
          <w:szCs w:val="24"/>
        </w:rPr>
        <w:t>Гражданским кодексом Российской Федерации;</w:t>
      </w:r>
    </w:p>
    <w:p w:rsidR="00F413CF" w:rsidRPr="004E0461" w:rsidRDefault="00F413CF" w:rsidP="00F42B85">
      <w:pPr>
        <w:pStyle w:val="22"/>
        <w:numPr>
          <w:ilvl w:val="0"/>
          <w:numId w:val="13"/>
        </w:numPr>
        <w:tabs>
          <w:tab w:val="left" w:pos="709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0461">
        <w:rPr>
          <w:rFonts w:ascii="Times New Roman" w:hAnsi="Times New Roman" w:cs="Times New Roman"/>
          <w:sz w:val="24"/>
          <w:szCs w:val="24"/>
        </w:rPr>
        <w:t>Федеральным законом от 02 мая 2006 года №59-ФЗ « О порядке рассмотрения обращения граждан Российской Федерации»;</w:t>
      </w:r>
    </w:p>
    <w:p w:rsidR="00F413CF" w:rsidRPr="004E0461" w:rsidRDefault="00F413CF" w:rsidP="00F42B85">
      <w:pPr>
        <w:pStyle w:val="22"/>
        <w:numPr>
          <w:ilvl w:val="0"/>
          <w:numId w:val="13"/>
        </w:numPr>
        <w:tabs>
          <w:tab w:val="left" w:pos="709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0461">
        <w:rPr>
          <w:rFonts w:ascii="Times New Roman" w:hAnsi="Times New Roman" w:cs="Times New Roman"/>
          <w:sz w:val="24"/>
          <w:szCs w:val="24"/>
        </w:rPr>
        <w:t>Федеральным законом от 06 октября 2003 года № 131-ФЗ «Об общих принципах организации местного самоуправления в Российской Федерации»;</w:t>
      </w:r>
    </w:p>
    <w:p w:rsidR="00F413CF" w:rsidRPr="004E0461" w:rsidRDefault="00F413CF" w:rsidP="00F42B85">
      <w:pPr>
        <w:numPr>
          <w:ilvl w:val="0"/>
          <w:numId w:val="13"/>
        </w:numPr>
        <w:tabs>
          <w:tab w:val="left" w:pos="709"/>
        </w:tabs>
        <w:jc w:val="both"/>
        <w:rPr>
          <w:rFonts w:ascii="Times New Roman" w:hAnsi="Times New Roman" w:cs="Times New Roman"/>
        </w:rPr>
      </w:pPr>
      <w:r w:rsidRPr="004E0461">
        <w:rPr>
          <w:rFonts w:ascii="Times New Roman" w:hAnsi="Times New Roman" w:cs="Times New Roman"/>
        </w:rPr>
        <w:t>Земельным кодексом РФ;</w:t>
      </w:r>
    </w:p>
    <w:p w:rsidR="00F413CF" w:rsidRPr="004E0461" w:rsidRDefault="00F413CF" w:rsidP="00F42B85">
      <w:pPr>
        <w:numPr>
          <w:ilvl w:val="0"/>
          <w:numId w:val="13"/>
        </w:numPr>
        <w:tabs>
          <w:tab w:val="left" w:pos="709"/>
        </w:tabs>
        <w:jc w:val="both"/>
        <w:rPr>
          <w:rFonts w:ascii="Times New Roman" w:hAnsi="Times New Roman" w:cs="Times New Roman"/>
        </w:rPr>
      </w:pPr>
      <w:r w:rsidRPr="004E0461">
        <w:rPr>
          <w:rFonts w:ascii="Times New Roman" w:hAnsi="Times New Roman" w:cs="Times New Roman"/>
        </w:rPr>
        <w:t>ФЗ РФ от 25 октября 2001 года № 137-ФЗ «О введении в действие Земельного кодекса Российской Федерации»;</w:t>
      </w:r>
    </w:p>
    <w:p w:rsidR="00F413CF" w:rsidRPr="004E0461" w:rsidRDefault="00F413CF" w:rsidP="00F42B85">
      <w:pPr>
        <w:numPr>
          <w:ilvl w:val="0"/>
          <w:numId w:val="13"/>
        </w:numPr>
        <w:tabs>
          <w:tab w:val="left" w:pos="709"/>
        </w:tabs>
        <w:jc w:val="both"/>
        <w:rPr>
          <w:rFonts w:ascii="Times New Roman" w:hAnsi="Times New Roman" w:cs="Times New Roman"/>
        </w:rPr>
      </w:pPr>
      <w:r w:rsidRPr="004E0461">
        <w:rPr>
          <w:rFonts w:ascii="Times New Roman" w:hAnsi="Times New Roman" w:cs="Times New Roman"/>
        </w:rPr>
        <w:t>ФЗ РФ от 18 июня 2001 года № 78-ФЗ «О землеустройстве»;</w:t>
      </w:r>
    </w:p>
    <w:p w:rsidR="00F413CF" w:rsidRPr="004E0461" w:rsidRDefault="00F413CF" w:rsidP="00F42B85">
      <w:pPr>
        <w:numPr>
          <w:ilvl w:val="0"/>
          <w:numId w:val="13"/>
        </w:numPr>
        <w:tabs>
          <w:tab w:val="left" w:pos="709"/>
        </w:tabs>
        <w:jc w:val="both"/>
        <w:rPr>
          <w:rFonts w:ascii="Times New Roman" w:hAnsi="Times New Roman" w:cs="Times New Roman"/>
        </w:rPr>
      </w:pPr>
      <w:r w:rsidRPr="004E0461">
        <w:rPr>
          <w:rFonts w:ascii="Times New Roman" w:hAnsi="Times New Roman" w:cs="Times New Roman"/>
        </w:rPr>
        <w:t>ФЗ РФ от 02 января 2000 года №28-ФЗ «О государственном земельном кадастре»;</w:t>
      </w:r>
    </w:p>
    <w:p w:rsidR="00F413CF" w:rsidRPr="004E0461" w:rsidRDefault="00F413CF" w:rsidP="00F42B85">
      <w:pPr>
        <w:numPr>
          <w:ilvl w:val="0"/>
          <w:numId w:val="13"/>
        </w:numPr>
        <w:tabs>
          <w:tab w:val="left" w:pos="709"/>
        </w:tabs>
        <w:jc w:val="both"/>
        <w:rPr>
          <w:rFonts w:ascii="Times New Roman" w:hAnsi="Times New Roman" w:cs="Times New Roman"/>
        </w:rPr>
      </w:pPr>
      <w:r w:rsidRPr="004E0461">
        <w:rPr>
          <w:rFonts w:ascii="Times New Roman" w:hAnsi="Times New Roman" w:cs="Times New Roman"/>
        </w:rPr>
        <w:t>Постановление Правительства РФ от 11 ноября 2002 года № 808 «Об организации и проведении торгов по продаже находящихся в государственной или муниципальной собственности земельных участков или права на заключение договоров аренды таких земельных участков»;- Положения "Об особенностях управления и распоряжения земельными участками на территории муниципального образования «Тарусский район», утвержденного решением Районного Собрания МО «Тарусский район» №128 от 20.11.2008г.</w:t>
      </w:r>
    </w:p>
    <w:p w:rsidR="00F413CF" w:rsidRPr="004E0461" w:rsidRDefault="00F413CF" w:rsidP="00F42B85">
      <w:pPr>
        <w:numPr>
          <w:ilvl w:val="0"/>
          <w:numId w:val="13"/>
        </w:numPr>
        <w:tabs>
          <w:tab w:val="left" w:pos="709"/>
        </w:tabs>
        <w:jc w:val="both"/>
        <w:rPr>
          <w:rFonts w:ascii="Times New Roman" w:hAnsi="Times New Roman" w:cs="Times New Roman"/>
          <w:color w:val="auto"/>
        </w:rPr>
      </w:pPr>
      <w:r w:rsidRPr="004E0461">
        <w:rPr>
          <w:rFonts w:ascii="Times New Roman" w:hAnsi="Times New Roman" w:cs="Times New Roman"/>
          <w:color w:val="auto"/>
        </w:rPr>
        <w:t xml:space="preserve">ФЗ от 14.1.1995 года «О социальной защите инвалидов в Российской Федерации»; </w:t>
      </w:r>
    </w:p>
    <w:p w:rsidR="00F413CF" w:rsidRDefault="00F413CF" w:rsidP="00F42B85">
      <w:pPr>
        <w:numPr>
          <w:ilvl w:val="0"/>
          <w:numId w:val="13"/>
        </w:numPr>
        <w:tabs>
          <w:tab w:val="left" w:pos="709"/>
        </w:tabs>
        <w:jc w:val="both"/>
        <w:rPr>
          <w:rFonts w:ascii="Times New Roman" w:hAnsi="Times New Roman" w:cs="Times New Roman"/>
          <w:color w:val="auto"/>
        </w:rPr>
      </w:pPr>
      <w:r w:rsidRPr="004E0461">
        <w:rPr>
          <w:rFonts w:ascii="Times New Roman" w:hAnsi="Times New Roman" w:cs="Times New Roman"/>
          <w:color w:val="auto"/>
        </w:rPr>
        <w:t>ФЗ от 27.05.1998 года № 76-ФЗ «О статусе военнослужащих»</w:t>
      </w:r>
      <w:r w:rsidR="00247A5B">
        <w:rPr>
          <w:rFonts w:ascii="Times New Roman" w:hAnsi="Times New Roman" w:cs="Times New Roman"/>
          <w:color w:val="auto"/>
        </w:rPr>
        <w:t>.</w:t>
      </w:r>
    </w:p>
    <w:p w:rsidR="00247A5B" w:rsidRPr="004E0461" w:rsidRDefault="00247A5B" w:rsidP="00247A5B">
      <w:pPr>
        <w:tabs>
          <w:tab w:val="left" w:pos="709"/>
        </w:tabs>
        <w:ind w:left="720"/>
        <w:jc w:val="both"/>
        <w:rPr>
          <w:rFonts w:ascii="Times New Roman" w:hAnsi="Times New Roman" w:cs="Times New Roman"/>
          <w:color w:val="auto"/>
        </w:rPr>
      </w:pPr>
    </w:p>
    <w:p w:rsidR="00F413CF" w:rsidRPr="00247A5B" w:rsidRDefault="00F413CF" w:rsidP="00247A5B">
      <w:pPr>
        <w:jc w:val="center"/>
        <w:rPr>
          <w:rStyle w:val="a8"/>
          <w:b/>
          <w:sz w:val="24"/>
          <w:szCs w:val="24"/>
          <w:u w:val="none"/>
        </w:rPr>
      </w:pPr>
      <w:r w:rsidRPr="00247A5B">
        <w:rPr>
          <w:rFonts w:ascii="Times New Roman" w:hAnsi="Times New Roman" w:cs="Times New Roman"/>
          <w:b/>
          <w:bCs/>
        </w:rPr>
        <w:t>2.6.</w:t>
      </w:r>
      <w:r w:rsidRPr="00247A5B">
        <w:rPr>
          <w:rFonts w:ascii="Times New Roman" w:hAnsi="Times New Roman" w:cs="Times New Roman"/>
          <w:b/>
        </w:rPr>
        <w:t xml:space="preserve"> Перечень документов, необходимых для предоставления </w:t>
      </w:r>
      <w:r w:rsidRPr="00247A5B">
        <w:rPr>
          <w:rStyle w:val="a8"/>
          <w:b/>
          <w:sz w:val="24"/>
          <w:szCs w:val="24"/>
          <w:u w:val="none"/>
        </w:rPr>
        <w:t>м</w:t>
      </w:r>
      <w:r w:rsidR="00247A5B">
        <w:rPr>
          <w:rStyle w:val="a8"/>
          <w:b/>
          <w:sz w:val="24"/>
          <w:szCs w:val="24"/>
          <w:u w:val="none"/>
        </w:rPr>
        <w:t>униципальной услуги</w:t>
      </w:r>
    </w:p>
    <w:p w:rsidR="00247A5B" w:rsidRPr="004E0461" w:rsidRDefault="00247A5B" w:rsidP="004E0461">
      <w:pPr>
        <w:rPr>
          <w:rFonts w:ascii="Times New Roman" w:hAnsi="Times New Roman" w:cs="Times New Roman"/>
          <w:color w:val="auto"/>
        </w:rPr>
      </w:pPr>
    </w:p>
    <w:p w:rsidR="00F413CF" w:rsidRPr="004E0461" w:rsidRDefault="00F413CF" w:rsidP="00D727CC">
      <w:pPr>
        <w:ind w:firstLine="567"/>
        <w:jc w:val="both"/>
        <w:rPr>
          <w:rFonts w:ascii="Times New Roman" w:hAnsi="Times New Roman" w:cs="Times New Roman"/>
        </w:rPr>
      </w:pPr>
      <w:r w:rsidRPr="004E0461">
        <w:rPr>
          <w:rFonts w:ascii="Times New Roman" w:hAnsi="Times New Roman" w:cs="Times New Roman"/>
          <w:b/>
          <w:bCs/>
        </w:rPr>
        <w:t>2.6.1.</w:t>
      </w:r>
      <w:r w:rsidRPr="004E0461">
        <w:rPr>
          <w:rFonts w:ascii="Times New Roman" w:hAnsi="Times New Roman" w:cs="Times New Roman"/>
        </w:rPr>
        <w:t xml:space="preserve"> Перечень необходимых документов для получения Муниципальной услуги, указан в приложении № 1.</w:t>
      </w:r>
    </w:p>
    <w:p w:rsidR="00F413CF" w:rsidRPr="004E0461" w:rsidRDefault="00F413CF" w:rsidP="00D727CC">
      <w:pPr>
        <w:pStyle w:val="af"/>
        <w:tabs>
          <w:tab w:val="left" w:pos="851"/>
        </w:tabs>
        <w:spacing w:after="0"/>
        <w:ind w:left="0" w:firstLine="567"/>
        <w:jc w:val="both"/>
        <w:rPr>
          <w:rFonts w:ascii="Times New Roman" w:hAnsi="Times New Roman" w:cs="Times New Roman"/>
        </w:rPr>
      </w:pPr>
      <w:r w:rsidRPr="004E0461">
        <w:rPr>
          <w:rFonts w:ascii="Times New Roman" w:hAnsi="Times New Roman" w:cs="Times New Roman"/>
          <w:b/>
          <w:bCs/>
        </w:rPr>
        <w:t>2.6.2.</w:t>
      </w:r>
      <w:r w:rsidRPr="004E0461">
        <w:rPr>
          <w:rFonts w:ascii="Times New Roman" w:hAnsi="Times New Roman" w:cs="Times New Roman"/>
        </w:rPr>
        <w:t> Документы, предоставляемые заявителем или его доверенным лицом, должны соответствовать следующим требованиям:</w:t>
      </w:r>
    </w:p>
    <w:p w:rsidR="00F413CF" w:rsidRPr="00247A5B" w:rsidRDefault="00F413CF" w:rsidP="00F42B85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247A5B">
        <w:rPr>
          <w:rFonts w:ascii="Times New Roman" w:hAnsi="Times New Roman" w:cs="Times New Roman"/>
        </w:rPr>
        <w:t>полномочия представителя оформлены в установленном законом порядке;</w:t>
      </w:r>
    </w:p>
    <w:p w:rsidR="00F413CF" w:rsidRPr="00247A5B" w:rsidRDefault="00F413CF" w:rsidP="00F42B85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247A5B">
        <w:rPr>
          <w:rFonts w:ascii="Times New Roman" w:hAnsi="Times New Roman" w:cs="Times New Roman"/>
        </w:rPr>
        <w:t>тексты документов написаны разборчиво;</w:t>
      </w:r>
    </w:p>
    <w:p w:rsidR="00F413CF" w:rsidRPr="00247A5B" w:rsidRDefault="00F413CF" w:rsidP="00F42B85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247A5B">
        <w:rPr>
          <w:rFonts w:ascii="Times New Roman" w:hAnsi="Times New Roman" w:cs="Times New Roman"/>
        </w:rPr>
        <w:t>фамилия, имя и отчество заявителя, адрес места жительства, телефон (если есть) написаны полностью;</w:t>
      </w:r>
    </w:p>
    <w:p w:rsidR="00F413CF" w:rsidRPr="00247A5B" w:rsidRDefault="00F413CF" w:rsidP="00F42B85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247A5B">
        <w:rPr>
          <w:rFonts w:ascii="Times New Roman" w:hAnsi="Times New Roman" w:cs="Times New Roman"/>
        </w:rPr>
        <w:t>в заявлении нет подчисток, приписок, зачеркнутых слов и иных неоговоренных исправлений;</w:t>
      </w:r>
    </w:p>
    <w:p w:rsidR="00F413CF" w:rsidRPr="00247A5B" w:rsidRDefault="00F413CF" w:rsidP="00F42B8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247A5B">
        <w:rPr>
          <w:rFonts w:ascii="Times New Roman" w:hAnsi="Times New Roman" w:cs="Times New Roman"/>
        </w:rPr>
        <w:lastRenderedPageBreak/>
        <w:t>документы не исполнены карандашом;</w:t>
      </w:r>
    </w:p>
    <w:p w:rsidR="00F413CF" w:rsidRPr="00247A5B" w:rsidRDefault="00F413CF" w:rsidP="00F42B8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247A5B">
        <w:rPr>
          <w:rFonts w:ascii="Times New Roman" w:hAnsi="Times New Roman" w:cs="Times New Roman"/>
        </w:rPr>
        <w:t>документы не имеют серьезных повреждений, наличие которых допускает многозначность истолкования содержания.</w:t>
      </w:r>
    </w:p>
    <w:p w:rsidR="00F413CF" w:rsidRPr="004E0461" w:rsidRDefault="00F413CF" w:rsidP="00247A5B">
      <w:pPr>
        <w:pStyle w:val="af"/>
        <w:spacing w:after="0"/>
        <w:ind w:left="0" w:firstLine="709"/>
        <w:jc w:val="both"/>
        <w:rPr>
          <w:rFonts w:ascii="Times New Roman" w:hAnsi="Times New Roman" w:cs="Times New Roman"/>
        </w:rPr>
      </w:pPr>
      <w:r w:rsidRPr="004E0461">
        <w:rPr>
          <w:rFonts w:ascii="Times New Roman" w:hAnsi="Times New Roman" w:cs="Times New Roman"/>
          <w:b/>
          <w:bCs/>
        </w:rPr>
        <w:t>2.6.3.</w:t>
      </w:r>
      <w:r w:rsidRPr="004E0461">
        <w:rPr>
          <w:rFonts w:ascii="Times New Roman" w:hAnsi="Times New Roman" w:cs="Times New Roman"/>
        </w:rPr>
        <w:t> В отношении предъявляемых документов, в случае необходимости, специалист администрации муниципального района  заверяет копию документа на основании подлинника этого документа.</w:t>
      </w:r>
    </w:p>
    <w:p w:rsidR="00247A5B" w:rsidRDefault="00247A5B" w:rsidP="00247A5B">
      <w:pPr>
        <w:pStyle w:val="af"/>
        <w:spacing w:after="0"/>
        <w:ind w:left="0" w:firstLine="709"/>
        <w:jc w:val="both"/>
        <w:rPr>
          <w:rFonts w:ascii="Times New Roman" w:hAnsi="Times New Roman" w:cs="Times New Roman"/>
          <w:b/>
          <w:bCs/>
        </w:rPr>
      </w:pPr>
    </w:p>
    <w:p w:rsidR="00247A5B" w:rsidRDefault="00F413CF" w:rsidP="00247A5B">
      <w:pPr>
        <w:pStyle w:val="af"/>
        <w:spacing w:after="0"/>
        <w:ind w:left="0" w:firstLine="709"/>
        <w:jc w:val="center"/>
        <w:rPr>
          <w:rFonts w:ascii="Times New Roman" w:hAnsi="Times New Roman" w:cs="Times New Roman"/>
          <w:b/>
          <w:bCs/>
        </w:rPr>
      </w:pPr>
      <w:r w:rsidRPr="004E0461">
        <w:rPr>
          <w:rFonts w:ascii="Times New Roman" w:hAnsi="Times New Roman" w:cs="Times New Roman"/>
          <w:b/>
          <w:bCs/>
        </w:rPr>
        <w:t>2.7.</w:t>
      </w:r>
      <w:r w:rsidR="00247A5B">
        <w:rPr>
          <w:rFonts w:ascii="Times New Roman" w:hAnsi="Times New Roman" w:cs="Times New Roman"/>
          <w:b/>
          <w:bCs/>
        </w:rPr>
        <w:t xml:space="preserve"> Исчерпывающий перечень документов, необходимых в соответствии с нормативными актами для предоставления муниципальной услуги, которые находятся в распоряжении государственных органов, органов местного самоуправления и иных органов</w:t>
      </w:r>
    </w:p>
    <w:p w:rsidR="00247A5B" w:rsidRDefault="00247A5B" w:rsidP="00247A5B">
      <w:pPr>
        <w:pStyle w:val="af"/>
        <w:spacing w:after="0"/>
        <w:ind w:left="0" w:firstLine="709"/>
        <w:jc w:val="both"/>
        <w:rPr>
          <w:rFonts w:ascii="Times New Roman" w:hAnsi="Times New Roman" w:cs="Times New Roman"/>
        </w:rPr>
      </w:pPr>
    </w:p>
    <w:p w:rsidR="00F413CF" w:rsidRPr="004E0461" w:rsidRDefault="00F413CF" w:rsidP="00247A5B">
      <w:pPr>
        <w:pStyle w:val="af"/>
        <w:spacing w:after="0"/>
        <w:ind w:left="0" w:firstLine="709"/>
        <w:jc w:val="both"/>
        <w:rPr>
          <w:rFonts w:ascii="Times New Roman" w:hAnsi="Times New Roman" w:cs="Times New Roman"/>
        </w:rPr>
      </w:pPr>
      <w:r w:rsidRPr="004E0461">
        <w:rPr>
          <w:rFonts w:ascii="Times New Roman" w:hAnsi="Times New Roman" w:cs="Times New Roman"/>
        </w:rPr>
        <w:t xml:space="preserve">Для предоставления данной муниципальной услуги не требуется запрашивать документы, находящиеся в распоряжении государственных и муниципальных органов. </w:t>
      </w:r>
    </w:p>
    <w:p w:rsidR="00247A5B" w:rsidRDefault="00247A5B" w:rsidP="00247A5B">
      <w:pPr>
        <w:pStyle w:val="af"/>
        <w:spacing w:after="0"/>
        <w:ind w:left="0" w:firstLine="709"/>
        <w:jc w:val="both"/>
        <w:rPr>
          <w:rFonts w:ascii="Times New Roman" w:hAnsi="Times New Roman" w:cs="Times New Roman"/>
          <w:b/>
          <w:bCs/>
        </w:rPr>
      </w:pPr>
    </w:p>
    <w:p w:rsidR="00247A5B" w:rsidRDefault="00F413CF" w:rsidP="00247A5B">
      <w:pPr>
        <w:pStyle w:val="af"/>
        <w:spacing w:after="0"/>
        <w:ind w:left="0" w:firstLine="709"/>
        <w:jc w:val="center"/>
        <w:rPr>
          <w:rFonts w:ascii="Times New Roman" w:hAnsi="Times New Roman" w:cs="Times New Roman"/>
          <w:b/>
          <w:bCs/>
        </w:rPr>
      </w:pPr>
      <w:r w:rsidRPr="004E0461">
        <w:rPr>
          <w:rFonts w:ascii="Times New Roman" w:hAnsi="Times New Roman" w:cs="Times New Roman"/>
          <w:b/>
          <w:bCs/>
        </w:rPr>
        <w:t>2.8.</w:t>
      </w:r>
      <w:r w:rsidR="00247A5B">
        <w:rPr>
          <w:rFonts w:ascii="Times New Roman" w:hAnsi="Times New Roman" w:cs="Times New Roman"/>
          <w:b/>
          <w:bCs/>
        </w:rPr>
        <w:t xml:space="preserve"> Указание на запрет требовать от заявителя предоставления документов и информации, которые в соответствии с нормативными правовыми актами РФ, законами и иными нормативными актами Калужской области, муниципальными правовыми актами находятся в распоряжении государственных органов, предоставляющих муниципальную услугу</w:t>
      </w:r>
    </w:p>
    <w:p w:rsidR="00247A5B" w:rsidRDefault="00247A5B" w:rsidP="00247A5B">
      <w:pPr>
        <w:pStyle w:val="af"/>
        <w:spacing w:after="0"/>
        <w:ind w:left="0" w:firstLine="709"/>
        <w:jc w:val="both"/>
        <w:rPr>
          <w:rFonts w:ascii="Times New Roman" w:hAnsi="Times New Roman" w:cs="Times New Roman"/>
          <w:b/>
          <w:bCs/>
        </w:rPr>
      </w:pPr>
    </w:p>
    <w:p w:rsidR="00F413CF" w:rsidRPr="004E0461" w:rsidRDefault="00F413CF" w:rsidP="00247A5B">
      <w:pPr>
        <w:pStyle w:val="af"/>
        <w:spacing w:after="0"/>
        <w:ind w:left="0" w:firstLine="709"/>
        <w:jc w:val="both"/>
        <w:rPr>
          <w:rFonts w:ascii="Times New Roman" w:hAnsi="Times New Roman" w:cs="Times New Roman"/>
        </w:rPr>
      </w:pPr>
      <w:r w:rsidRPr="004E0461">
        <w:rPr>
          <w:rFonts w:ascii="Times New Roman" w:hAnsi="Times New Roman" w:cs="Times New Roman"/>
        </w:rPr>
        <w:t xml:space="preserve"> Запрещается требовать от заявителя представления документов, информации или осуществления действий, которые не предусмотрены нормативными правовыми актами, а также представления документов и информации, которые находятся в распоряжении органов, предоставляющих государственные услуги, и органов, предоставляющих муниципальные услуги, иных государственных органов, органов местного самоуправления, организаций.</w:t>
      </w:r>
    </w:p>
    <w:p w:rsidR="00247A5B" w:rsidRDefault="00247A5B" w:rsidP="00247A5B">
      <w:pPr>
        <w:ind w:firstLine="709"/>
        <w:rPr>
          <w:rFonts w:ascii="Times New Roman" w:hAnsi="Times New Roman" w:cs="Times New Roman"/>
          <w:b/>
          <w:bCs/>
        </w:rPr>
      </w:pPr>
    </w:p>
    <w:p w:rsidR="00247A5B" w:rsidRDefault="00F413CF" w:rsidP="00247A5B">
      <w:pPr>
        <w:ind w:firstLine="709"/>
        <w:rPr>
          <w:rFonts w:ascii="Times New Roman" w:hAnsi="Times New Roman" w:cs="Times New Roman"/>
          <w:b/>
          <w:bCs/>
        </w:rPr>
      </w:pPr>
      <w:r w:rsidRPr="004E0461">
        <w:rPr>
          <w:rFonts w:ascii="Times New Roman" w:hAnsi="Times New Roman" w:cs="Times New Roman"/>
          <w:b/>
          <w:bCs/>
        </w:rPr>
        <w:t>2.9.</w:t>
      </w:r>
      <w:r w:rsidR="00247A5B">
        <w:rPr>
          <w:rFonts w:ascii="Times New Roman" w:hAnsi="Times New Roman" w:cs="Times New Roman"/>
          <w:b/>
          <w:bCs/>
        </w:rPr>
        <w:t xml:space="preserve"> Перечень оснований для отказа в приеме документов, необходимых для предоставления муниципальной услуги</w:t>
      </w:r>
    </w:p>
    <w:p w:rsidR="00247A5B" w:rsidRDefault="00247A5B" w:rsidP="00247A5B">
      <w:pPr>
        <w:ind w:firstLine="709"/>
        <w:rPr>
          <w:rFonts w:ascii="Times New Roman" w:hAnsi="Times New Roman" w:cs="Times New Roman"/>
          <w:b/>
          <w:bCs/>
        </w:rPr>
      </w:pPr>
    </w:p>
    <w:p w:rsidR="00F413CF" w:rsidRPr="004E0461" w:rsidRDefault="00F413CF" w:rsidP="00247A5B">
      <w:pPr>
        <w:ind w:firstLine="709"/>
        <w:rPr>
          <w:rFonts w:ascii="Times New Roman" w:hAnsi="Times New Roman" w:cs="Times New Roman"/>
        </w:rPr>
      </w:pPr>
      <w:r w:rsidRPr="004E0461">
        <w:rPr>
          <w:rFonts w:ascii="Times New Roman" w:hAnsi="Times New Roman" w:cs="Times New Roman"/>
        </w:rPr>
        <w:t>Основанием для отказа в приеме документов, необходимых для предоставления муниципальной услуги является:</w:t>
      </w:r>
    </w:p>
    <w:p w:rsidR="00F413CF" w:rsidRDefault="00F413CF" w:rsidP="00F42B85">
      <w:pPr>
        <w:pStyle w:val="2"/>
        <w:numPr>
          <w:ilvl w:val="0"/>
          <w:numId w:val="2"/>
        </w:numPr>
        <w:shd w:val="clear" w:color="auto" w:fill="auto"/>
        <w:tabs>
          <w:tab w:val="left" w:pos="475"/>
        </w:tabs>
        <w:spacing w:line="240" w:lineRule="auto"/>
        <w:ind w:left="560" w:right="400" w:hanging="440"/>
        <w:rPr>
          <w:sz w:val="24"/>
          <w:szCs w:val="24"/>
        </w:rPr>
      </w:pPr>
      <w:r w:rsidRPr="004E0461">
        <w:rPr>
          <w:sz w:val="24"/>
          <w:szCs w:val="24"/>
        </w:rPr>
        <w:t>некомплектность документов, указанных в п</w:t>
      </w:r>
      <w:r w:rsidR="00247A5B">
        <w:rPr>
          <w:sz w:val="24"/>
          <w:szCs w:val="24"/>
        </w:rPr>
        <w:t>риложении к обращению заявителя.</w:t>
      </w:r>
    </w:p>
    <w:p w:rsidR="00247A5B" w:rsidRPr="004E0461" w:rsidRDefault="00247A5B" w:rsidP="00247A5B">
      <w:pPr>
        <w:pStyle w:val="2"/>
        <w:shd w:val="clear" w:color="auto" w:fill="auto"/>
        <w:spacing w:line="240" w:lineRule="auto"/>
        <w:ind w:left="560" w:right="400" w:firstLine="0"/>
        <w:rPr>
          <w:sz w:val="24"/>
          <w:szCs w:val="24"/>
        </w:rPr>
      </w:pPr>
    </w:p>
    <w:p w:rsidR="00247A5B" w:rsidRPr="000D3FB8" w:rsidRDefault="000D3FB8" w:rsidP="00F42B85">
      <w:pPr>
        <w:pStyle w:val="2"/>
        <w:numPr>
          <w:ilvl w:val="1"/>
          <w:numId w:val="4"/>
        </w:numPr>
        <w:shd w:val="clear" w:color="auto" w:fill="auto"/>
        <w:tabs>
          <w:tab w:val="left" w:pos="1445"/>
        </w:tabs>
        <w:spacing w:line="240" w:lineRule="auto"/>
        <w:ind w:right="400"/>
        <w:jc w:val="center"/>
        <w:rPr>
          <w:b/>
          <w:sz w:val="24"/>
          <w:szCs w:val="24"/>
        </w:rPr>
      </w:pPr>
      <w:r w:rsidRPr="000D3FB8">
        <w:rPr>
          <w:b/>
          <w:sz w:val="24"/>
          <w:szCs w:val="24"/>
        </w:rPr>
        <w:t>Перечень оснований для приостановления и (или) отказа в предоставлении муниципальной услуги</w:t>
      </w:r>
    </w:p>
    <w:p w:rsidR="000D3FB8" w:rsidRDefault="000D3FB8" w:rsidP="000D3FB8">
      <w:pPr>
        <w:pStyle w:val="2"/>
        <w:shd w:val="clear" w:color="auto" w:fill="auto"/>
        <w:tabs>
          <w:tab w:val="left" w:pos="1445"/>
        </w:tabs>
        <w:spacing w:line="240" w:lineRule="auto"/>
        <w:ind w:left="1204" w:right="400" w:firstLine="0"/>
        <w:rPr>
          <w:sz w:val="24"/>
          <w:szCs w:val="24"/>
        </w:rPr>
      </w:pPr>
    </w:p>
    <w:p w:rsidR="00F413CF" w:rsidRPr="004E0461" w:rsidRDefault="00F413CF" w:rsidP="00247A5B">
      <w:pPr>
        <w:pStyle w:val="2"/>
        <w:shd w:val="clear" w:color="auto" w:fill="auto"/>
        <w:tabs>
          <w:tab w:val="left" w:pos="1445"/>
        </w:tabs>
        <w:spacing w:line="240" w:lineRule="auto"/>
        <w:ind w:left="724" w:right="400" w:firstLine="0"/>
        <w:rPr>
          <w:sz w:val="24"/>
          <w:szCs w:val="24"/>
        </w:rPr>
      </w:pPr>
      <w:r w:rsidRPr="004E0461">
        <w:rPr>
          <w:sz w:val="24"/>
          <w:szCs w:val="24"/>
        </w:rPr>
        <w:t>Основанием для отказа в предоставлении муниципальной услуги является:</w:t>
      </w:r>
    </w:p>
    <w:p w:rsidR="00F413CF" w:rsidRPr="004E0461" w:rsidRDefault="00F413CF" w:rsidP="004E0461">
      <w:pPr>
        <w:pStyle w:val="15"/>
        <w:tabs>
          <w:tab w:val="clear" w:pos="0"/>
          <w:tab w:val="left" w:pos="851"/>
          <w:tab w:val="left" w:pos="2214"/>
        </w:tabs>
        <w:spacing w:before="0" w:after="0"/>
        <w:ind w:firstLine="680"/>
        <w:rPr>
          <w:rFonts w:ascii="Times New Roman" w:hAnsi="Times New Roman" w:cs="Times New Roman"/>
        </w:rPr>
      </w:pPr>
      <w:r w:rsidRPr="004E0461">
        <w:rPr>
          <w:rFonts w:ascii="Times New Roman" w:hAnsi="Times New Roman" w:cs="Times New Roman"/>
        </w:rPr>
        <w:t>1) не представлены документы, определенные в приложении № 1 настоящего Административного регламента;</w:t>
      </w:r>
    </w:p>
    <w:p w:rsidR="00F413CF" w:rsidRPr="004E0461" w:rsidRDefault="00F413CF" w:rsidP="004E0461">
      <w:pPr>
        <w:pStyle w:val="15"/>
        <w:tabs>
          <w:tab w:val="clear" w:pos="0"/>
          <w:tab w:val="left" w:pos="2214"/>
        </w:tabs>
        <w:spacing w:before="0" w:after="0"/>
        <w:ind w:firstLine="680"/>
        <w:rPr>
          <w:rFonts w:ascii="Times New Roman" w:hAnsi="Times New Roman" w:cs="Times New Roman"/>
        </w:rPr>
      </w:pPr>
      <w:r w:rsidRPr="004E0461">
        <w:rPr>
          <w:rFonts w:ascii="Times New Roman" w:hAnsi="Times New Roman" w:cs="Times New Roman"/>
        </w:rPr>
        <w:t xml:space="preserve">2)   представленные документы не надлежаще заполнены; </w:t>
      </w:r>
    </w:p>
    <w:p w:rsidR="00F413CF" w:rsidRDefault="00F413CF" w:rsidP="004E0461">
      <w:pPr>
        <w:pStyle w:val="15"/>
        <w:tabs>
          <w:tab w:val="clear" w:pos="0"/>
          <w:tab w:val="left" w:pos="2214"/>
        </w:tabs>
        <w:spacing w:before="0" w:after="0"/>
        <w:ind w:firstLine="680"/>
        <w:rPr>
          <w:rFonts w:ascii="Times New Roman" w:hAnsi="Times New Roman" w:cs="Times New Roman"/>
        </w:rPr>
      </w:pPr>
      <w:r w:rsidRPr="004E0461">
        <w:rPr>
          <w:rFonts w:ascii="Times New Roman" w:hAnsi="Times New Roman" w:cs="Times New Roman"/>
        </w:rPr>
        <w:t>3) представителем не представлена оформленная в установленном порядке доверен</w:t>
      </w:r>
      <w:r w:rsidR="000D3FB8">
        <w:rPr>
          <w:rFonts w:ascii="Times New Roman" w:hAnsi="Times New Roman" w:cs="Times New Roman"/>
        </w:rPr>
        <w:t>ность на осуществление действий.</w:t>
      </w:r>
    </w:p>
    <w:p w:rsidR="000D3FB8" w:rsidRPr="004E0461" w:rsidRDefault="000D3FB8" w:rsidP="004E0461">
      <w:pPr>
        <w:pStyle w:val="15"/>
        <w:tabs>
          <w:tab w:val="clear" w:pos="0"/>
          <w:tab w:val="left" w:pos="2214"/>
        </w:tabs>
        <w:spacing w:before="0" w:after="0"/>
        <w:ind w:firstLine="680"/>
        <w:rPr>
          <w:rFonts w:ascii="Times New Roman" w:hAnsi="Times New Roman" w:cs="Times New Roman"/>
        </w:rPr>
      </w:pPr>
    </w:p>
    <w:p w:rsidR="000D3FB8" w:rsidRDefault="00F413CF" w:rsidP="000D3FB8">
      <w:pPr>
        <w:jc w:val="center"/>
        <w:rPr>
          <w:rFonts w:ascii="Times New Roman" w:hAnsi="Times New Roman" w:cs="Times New Roman"/>
          <w:b/>
          <w:bCs/>
        </w:rPr>
      </w:pPr>
      <w:r w:rsidRPr="004E0461">
        <w:rPr>
          <w:rFonts w:ascii="Times New Roman" w:hAnsi="Times New Roman" w:cs="Times New Roman"/>
          <w:b/>
          <w:bCs/>
        </w:rPr>
        <w:t>2.11.</w:t>
      </w:r>
      <w:r w:rsidR="000D3FB8">
        <w:rPr>
          <w:rFonts w:ascii="Times New Roman" w:hAnsi="Times New Roman" w:cs="Times New Roman"/>
          <w:b/>
          <w:bCs/>
        </w:rPr>
        <w:t xml:space="preserve"> Порядок, размер и основания взимания государственной пошлины или иной платы за предоставление муниципальной услуги</w:t>
      </w:r>
    </w:p>
    <w:p w:rsidR="000D3FB8" w:rsidRDefault="000D3FB8" w:rsidP="004E0461">
      <w:pPr>
        <w:rPr>
          <w:rFonts w:ascii="Times New Roman" w:hAnsi="Times New Roman" w:cs="Times New Roman"/>
          <w:b/>
          <w:bCs/>
        </w:rPr>
      </w:pPr>
    </w:p>
    <w:p w:rsidR="00F413CF" w:rsidRDefault="00F413CF" w:rsidP="000D3FB8">
      <w:pPr>
        <w:ind w:firstLine="709"/>
        <w:rPr>
          <w:rFonts w:ascii="Times New Roman" w:hAnsi="Times New Roman" w:cs="Times New Roman"/>
        </w:rPr>
      </w:pPr>
      <w:r w:rsidRPr="004E0461">
        <w:rPr>
          <w:rFonts w:ascii="Times New Roman" w:hAnsi="Times New Roman" w:cs="Times New Roman"/>
        </w:rPr>
        <w:t>Муниципальная услуга предоставляется заявителям на бесплатной основе.</w:t>
      </w:r>
      <w:r w:rsidR="000D3FB8">
        <w:rPr>
          <w:rFonts w:ascii="Times New Roman" w:hAnsi="Times New Roman" w:cs="Times New Roman"/>
        </w:rPr>
        <w:t xml:space="preserve"> Госпошлина не взимается.</w:t>
      </w:r>
    </w:p>
    <w:p w:rsidR="000D3FB8" w:rsidRPr="004E0461" w:rsidRDefault="000D3FB8" w:rsidP="004E0461">
      <w:pPr>
        <w:rPr>
          <w:rFonts w:ascii="Times New Roman" w:hAnsi="Times New Roman" w:cs="Times New Roman"/>
        </w:rPr>
      </w:pPr>
    </w:p>
    <w:p w:rsidR="000D3FB8" w:rsidRPr="00D727CC" w:rsidRDefault="00F413CF" w:rsidP="000D3FB8">
      <w:pPr>
        <w:jc w:val="center"/>
        <w:rPr>
          <w:rFonts w:ascii="Times New Roman" w:hAnsi="Times New Roman" w:cs="Times New Roman"/>
          <w:b/>
        </w:rPr>
      </w:pPr>
      <w:r w:rsidRPr="00D727CC">
        <w:rPr>
          <w:rFonts w:ascii="Times New Roman" w:hAnsi="Times New Roman" w:cs="Times New Roman"/>
          <w:b/>
          <w:bCs/>
        </w:rPr>
        <w:lastRenderedPageBreak/>
        <w:t>2.12.</w:t>
      </w:r>
      <w:r w:rsidRPr="00D727CC">
        <w:rPr>
          <w:rFonts w:ascii="Times New Roman" w:hAnsi="Times New Roman" w:cs="Times New Roman"/>
          <w:b/>
        </w:rPr>
        <w:t xml:space="preserve"> </w:t>
      </w:r>
      <w:r w:rsidR="000D3FB8" w:rsidRPr="00D727CC">
        <w:rPr>
          <w:rFonts w:ascii="Times New Roman" w:hAnsi="Times New Roman" w:cs="Times New Roman"/>
          <w:b/>
        </w:rPr>
        <w:t>Максимальный срок ожидания в очереди при подаче запроса о предоставлении муниципальной услуги</w:t>
      </w:r>
    </w:p>
    <w:p w:rsidR="000D3FB8" w:rsidRDefault="000D3FB8" w:rsidP="004E0461">
      <w:pPr>
        <w:rPr>
          <w:rFonts w:ascii="Times New Roman" w:hAnsi="Times New Roman" w:cs="Times New Roman"/>
        </w:rPr>
      </w:pPr>
    </w:p>
    <w:p w:rsidR="00F413CF" w:rsidRPr="004E0461" w:rsidRDefault="00F413CF" w:rsidP="000D3FB8">
      <w:pPr>
        <w:ind w:firstLine="709"/>
        <w:jc w:val="both"/>
        <w:rPr>
          <w:rFonts w:ascii="Times New Roman" w:hAnsi="Times New Roman" w:cs="Times New Roman"/>
        </w:rPr>
      </w:pPr>
      <w:r w:rsidRPr="004E0461">
        <w:rPr>
          <w:rFonts w:ascii="Times New Roman" w:hAnsi="Times New Roman" w:cs="Times New Roman"/>
        </w:rPr>
        <w:t>Максимальный срок ожидания в очереди при предоставлении муниципальной услуги и при получении результата предоставления муниципальной составляет 30 мин</w:t>
      </w:r>
    </w:p>
    <w:p w:rsidR="000D3FB8" w:rsidRDefault="000D3FB8" w:rsidP="004E0461">
      <w:pPr>
        <w:pStyle w:val="2"/>
        <w:shd w:val="clear" w:color="auto" w:fill="auto"/>
        <w:spacing w:line="240" w:lineRule="auto"/>
        <w:ind w:left="120" w:right="400" w:firstLine="0"/>
        <w:rPr>
          <w:b/>
          <w:bCs/>
          <w:sz w:val="24"/>
          <w:szCs w:val="24"/>
        </w:rPr>
      </w:pPr>
    </w:p>
    <w:p w:rsidR="000D3FB8" w:rsidRDefault="00F413CF" w:rsidP="00D727CC">
      <w:pPr>
        <w:pStyle w:val="2"/>
        <w:shd w:val="clear" w:color="auto" w:fill="auto"/>
        <w:spacing w:line="240" w:lineRule="auto"/>
        <w:ind w:left="120" w:right="400" w:firstLine="0"/>
        <w:jc w:val="center"/>
        <w:rPr>
          <w:b/>
          <w:bCs/>
          <w:sz w:val="24"/>
          <w:szCs w:val="24"/>
        </w:rPr>
      </w:pPr>
      <w:r w:rsidRPr="004E0461">
        <w:rPr>
          <w:b/>
          <w:bCs/>
          <w:sz w:val="24"/>
          <w:szCs w:val="24"/>
        </w:rPr>
        <w:t xml:space="preserve">2.13. </w:t>
      </w:r>
      <w:r w:rsidR="000D3FB8">
        <w:rPr>
          <w:b/>
          <w:bCs/>
          <w:sz w:val="24"/>
          <w:szCs w:val="24"/>
        </w:rPr>
        <w:t xml:space="preserve">Срок регистрации запроса заявителя </w:t>
      </w:r>
      <w:r w:rsidR="00D727CC">
        <w:rPr>
          <w:b/>
          <w:bCs/>
          <w:sz w:val="24"/>
          <w:szCs w:val="24"/>
        </w:rPr>
        <w:t>о предоставлении муниципальной услуги</w:t>
      </w:r>
    </w:p>
    <w:p w:rsidR="00D727CC" w:rsidRDefault="00D727CC" w:rsidP="004E0461">
      <w:pPr>
        <w:pStyle w:val="2"/>
        <w:shd w:val="clear" w:color="auto" w:fill="auto"/>
        <w:spacing w:line="240" w:lineRule="auto"/>
        <w:ind w:left="120" w:right="400" w:firstLine="0"/>
        <w:rPr>
          <w:b/>
          <w:bCs/>
          <w:sz w:val="24"/>
          <w:szCs w:val="24"/>
        </w:rPr>
      </w:pPr>
    </w:p>
    <w:p w:rsidR="00F413CF" w:rsidRPr="004E0461" w:rsidRDefault="00F413CF" w:rsidP="00D727CC">
      <w:pPr>
        <w:pStyle w:val="2"/>
        <w:shd w:val="clear" w:color="auto" w:fill="auto"/>
        <w:spacing w:line="240" w:lineRule="auto"/>
        <w:ind w:firstLine="709"/>
        <w:rPr>
          <w:sz w:val="24"/>
          <w:szCs w:val="24"/>
        </w:rPr>
      </w:pPr>
      <w:r w:rsidRPr="004E0461">
        <w:rPr>
          <w:sz w:val="24"/>
          <w:szCs w:val="24"/>
        </w:rPr>
        <w:t>Регистрация запроса заявителя о предоставлении муниципальной услуги осуществляется в день подачи заявления в Администрацию.</w:t>
      </w:r>
    </w:p>
    <w:p w:rsidR="00D727CC" w:rsidRDefault="00D727CC" w:rsidP="004E0461">
      <w:pPr>
        <w:pStyle w:val="2"/>
        <w:shd w:val="clear" w:color="auto" w:fill="auto"/>
        <w:spacing w:line="240" w:lineRule="auto"/>
        <w:ind w:left="20" w:right="100" w:firstLine="520"/>
        <w:rPr>
          <w:sz w:val="24"/>
          <w:szCs w:val="24"/>
        </w:rPr>
      </w:pPr>
    </w:p>
    <w:p w:rsidR="00D727CC" w:rsidRPr="00D727CC" w:rsidRDefault="00F413CF" w:rsidP="00D727CC">
      <w:pPr>
        <w:pStyle w:val="2"/>
        <w:shd w:val="clear" w:color="auto" w:fill="auto"/>
        <w:spacing w:line="240" w:lineRule="auto"/>
        <w:ind w:left="20" w:right="100" w:firstLine="520"/>
        <w:jc w:val="center"/>
        <w:rPr>
          <w:b/>
          <w:sz w:val="24"/>
          <w:szCs w:val="24"/>
        </w:rPr>
      </w:pPr>
      <w:r w:rsidRPr="00D727CC">
        <w:rPr>
          <w:b/>
          <w:bCs/>
          <w:sz w:val="24"/>
          <w:szCs w:val="24"/>
        </w:rPr>
        <w:t>2.14.</w:t>
      </w:r>
      <w:r w:rsidRPr="00D727CC">
        <w:rPr>
          <w:b/>
          <w:sz w:val="24"/>
          <w:szCs w:val="24"/>
        </w:rPr>
        <w:t xml:space="preserve"> </w:t>
      </w:r>
      <w:r w:rsidR="00D727CC" w:rsidRPr="00D727CC">
        <w:rPr>
          <w:b/>
          <w:sz w:val="24"/>
          <w:szCs w:val="24"/>
        </w:rPr>
        <w:t>Требования к помещениям, в которых предоставляется муниципальная услуга, к местам ожидания и приема заявителей, размещению и оформлению информации о порядке предоставления услуги</w:t>
      </w:r>
    </w:p>
    <w:p w:rsidR="00D727CC" w:rsidRDefault="00D727CC" w:rsidP="004E0461">
      <w:pPr>
        <w:pStyle w:val="2"/>
        <w:shd w:val="clear" w:color="auto" w:fill="auto"/>
        <w:spacing w:line="240" w:lineRule="auto"/>
        <w:ind w:left="20" w:right="100" w:firstLine="520"/>
        <w:rPr>
          <w:sz w:val="24"/>
          <w:szCs w:val="24"/>
        </w:rPr>
      </w:pPr>
    </w:p>
    <w:p w:rsidR="00F413CF" w:rsidRPr="004E0461" w:rsidRDefault="00F413CF" w:rsidP="004E0461">
      <w:pPr>
        <w:pStyle w:val="2"/>
        <w:shd w:val="clear" w:color="auto" w:fill="auto"/>
        <w:spacing w:line="240" w:lineRule="auto"/>
        <w:ind w:left="20" w:right="100" w:firstLine="520"/>
        <w:rPr>
          <w:sz w:val="24"/>
          <w:szCs w:val="24"/>
        </w:rPr>
      </w:pPr>
      <w:r w:rsidRPr="004E0461">
        <w:rPr>
          <w:sz w:val="24"/>
          <w:szCs w:val="24"/>
        </w:rPr>
        <w:t>Места предоставления муниципальной услуги должны</w:t>
      </w:r>
      <w:r w:rsidR="00D727CC">
        <w:rPr>
          <w:sz w:val="24"/>
          <w:szCs w:val="24"/>
        </w:rPr>
        <w:t xml:space="preserve"> отвечать следующим требованиям:</w:t>
      </w:r>
    </w:p>
    <w:p w:rsidR="00F413CF" w:rsidRPr="004E0461" w:rsidRDefault="00D727CC" w:rsidP="00F42B85">
      <w:pPr>
        <w:pStyle w:val="2"/>
        <w:numPr>
          <w:ilvl w:val="0"/>
          <w:numId w:val="15"/>
        </w:numPr>
        <w:shd w:val="clear" w:color="auto" w:fill="auto"/>
        <w:spacing w:line="240" w:lineRule="auto"/>
        <w:ind w:left="567" w:right="100"/>
        <w:rPr>
          <w:sz w:val="24"/>
          <w:szCs w:val="24"/>
        </w:rPr>
      </w:pPr>
      <w:r w:rsidRPr="004E0461">
        <w:rPr>
          <w:sz w:val="24"/>
          <w:szCs w:val="24"/>
        </w:rPr>
        <w:t>здание, в котором расположены отделы, должно быть оборудовано входом для свободного доступа заинтересованных лиц.</w:t>
      </w:r>
    </w:p>
    <w:p w:rsidR="00F413CF" w:rsidRPr="004E0461" w:rsidRDefault="00D727CC" w:rsidP="00F42B85">
      <w:pPr>
        <w:pStyle w:val="2"/>
        <w:numPr>
          <w:ilvl w:val="0"/>
          <w:numId w:val="15"/>
        </w:numPr>
        <w:shd w:val="clear" w:color="auto" w:fill="auto"/>
        <w:spacing w:line="240" w:lineRule="auto"/>
        <w:ind w:left="567" w:right="100"/>
        <w:rPr>
          <w:sz w:val="24"/>
          <w:szCs w:val="24"/>
        </w:rPr>
      </w:pPr>
      <w:r w:rsidRPr="004E0461">
        <w:rPr>
          <w:sz w:val="24"/>
          <w:szCs w:val="24"/>
        </w:rPr>
        <w:t>вход в здание администрации должен быть оборудован информационной табличкой (вывеской), содержащей информацию о наименовании и режиме работы администрации.</w:t>
      </w:r>
    </w:p>
    <w:p w:rsidR="00F413CF" w:rsidRPr="004E0461" w:rsidRDefault="00D727CC" w:rsidP="00F42B85">
      <w:pPr>
        <w:pStyle w:val="2"/>
        <w:numPr>
          <w:ilvl w:val="0"/>
          <w:numId w:val="15"/>
        </w:numPr>
        <w:shd w:val="clear" w:color="auto" w:fill="auto"/>
        <w:spacing w:line="240" w:lineRule="auto"/>
        <w:ind w:left="567" w:right="100"/>
        <w:rPr>
          <w:sz w:val="24"/>
          <w:szCs w:val="24"/>
        </w:rPr>
      </w:pPr>
      <w:r w:rsidRPr="004E0461">
        <w:rPr>
          <w:sz w:val="24"/>
          <w:szCs w:val="24"/>
        </w:rPr>
        <w:t>в помещениях для работы с заинтересованными лицами размещаются информационные стенды.</w:t>
      </w:r>
    </w:p>
    <w:p w:rsidR="00F413CF" w:rsidRPr="004E0461" w:rsidRDefault="00F413CF" w:rsidP="004E0461">
      <w:pPr>
        <w:pStyle w:val="2"/>
        <w:shd w:val="clear" w:color="auto" w:fill="auto"/>
        <w:spacing w:line="240" w:lineRule="auto"/>
        <w:ind w:left="20" w:right="100" w:firstLine="520"/>
        <w:rPr>
          <w:sz w:val="24"/>
          <w:szCs w:val="24"/>
        </w:rPr>
      </w:pPr>
      <w:r w:rsidRPr="004E0461">
        <w:rPr>
          <w:sz w:val="24"/>
          <w:szCs w:val="24"/>
        </w:rPr>
        <w:t>Места ожидания в очереди на консультацию или получение результатов муниципальной услуги должны быть оборудованы стульями. Количество мест ожидания определяется исходя из фактической нагрузки и возможностей для их размещения в здании, но не может составлять менее 5 мест.</w:t>
      </w:r>
    </w:p>
    <w:p w:rsidR="00F413CF" w:rsidRPr="004E0461" w:rsidRDefault="00F413CF" w:rsidP="004E0461">
      <w:pPr>
        <w:autoSpaceDE w:val="0"/>
        <w:ind w:firstLine="709"/>
        <w:jc w:val="both"/>
        <w:rPr>
          <w:rFonts w:ascii="Times New Roman" w:hAnsi="Times New Roman" w:cs="Times New Roman"/>
        </w:rPr>
      </w:pPr>
      <w:r w:rsidRPr="004E0461">
        <w:rPr>
          <w:rFonts w:ascii="Times New Roman" w:hAnsi="Times New Roman" w:cs="Times New Roman"/>
        </w:rPr>
        <w:t>Кабинеты для  приема граждан должны быть оборудованы информационными табличками (вывесками) с указанием:</w:t>
      </w:r>
    </w:p>
    <w:p w:rsidR="00F413CF" w:rsidRPr="004E0461" w:rsidRDefault="00F413CF" w:rsidP="004E0461">
      <w:pPr>
        <w:autoSpaceDE w:val="0"/>
        <w:ind w:firstLine="709"/>
        <w:jc w:val="both"/>
        <w:rPr>
          <w:rFonts w:ascii="Times New Roman" w:hAnsi="Times New Roman" w:cs="Times New Roman"/>
        </w:rPr>
      </w:pPr>
      <w:r w:rsidRPr="004E0461">
        <w:rPr>
          <w:rFonts w:ascii="Times New Roman" w:hAnsi="Times New Roman" w:cs="Times New Roman"/>
        </w:rPr>
        <w:t>- номера кабинета;</w:t>
      </w:r>
    </w:p>
    <w:p w:rsidR="00F413CF" w:rsidRPr="004E0461" w:rsidRDefault="00F413CF" w:rsidP="004E0461">
      <w:pPr>
        <w:autoSpaceDE w:val="0"/>
        <w:ind w:firstLine="709"/>
        <w:jc w:val="both"/>
        <w:rPr>
          <w:rFonts w:ascii="Times New Roman" w:hAnsi="Times New Roman" w:cs="Times New Roman"/>
        </w:rPr>
      </w:pPr>
      <w:r w:rsidRPr="004E0461">
        <w:rPr>
          <w:rFonts w:ascii="Times New Roman" w:hAnsi="Times New Roman" w:cs="Times New Roman"/>
        </w:rPr>
        <w:t>- фамилии, имени, отчества и должности специалиста.</w:t>
      </w:r>
    </w:p>
    <w:p w:rsidR="00D727CC" w:rsidRDefault="00D727CC" w:rsidP="004E0461">
      <w:pPr>
        <w:pStyle w:val="2"/>
        <w:shd w:val="clear" w:color="auto" w:fill="auto"/>
        <w:spacing w:line="240" w:lineRule="auto"/>
        <w:ind w:left="20" w:right="100" w:firstLine="520"/>
        <w:rPr>
          <w:b/>
          <w:bCs/>
          <w:sz w:val="24"/>
          <w:szCs w:val="24"/>
        </w:rPr>
      </w:pPr>
    </w:p>
    <w:p w:rsidR="00911F42" w:rsidRPr="00911F42" w:rsidRDefault="00D727CC" w:rsidP="00911F42">
      <w:pPr>
        <w:pStyle w:val="2"/>
        <w:shd w:val="clear" w:color="auto" w:fill="auto"/>
        <w:spacing w:line="240" w:lineRule="auto"/>
        <w:ind w:left="20" w:right="100" w:firstLine="520"/>
        <w:jc w:val="center"/>
        <w:rPr>
          <w:b/>
          <w:sz w:val="24"/>
          <w:szCs w:val="24"/>
        </w:rPr>
      </w:pPr>
      <w:r w:rsidRPr="00911F42">
        <w:rPr>
          <w:b/>
          <w:bCs/>
          <w:sz w:val="24"/>
          <w:szCs w:val="24"/>
        </w:rPr>
        <w:t>2</w:t>
      </w:r>
      <w:r w:rsidR="00F413CF" w:rsidRPr="00911F42">
        <w:rPr>
          <w:b/>
          <w:bCs/>
          <w:sz w:val="24"/>
          <w:szCs w:val="24"/>
        </w:rPr>
        <w:t>.15.</w:t>
      </w:r>
      <w:r w:rsidR="00F413CF" w:rsidRPr="00911F42">
        <w:rPr>
          <w:b/>
          <w:sz w:val="24"/>
          <w:szCs w:val="24"/>
        </w:rPr>
        <w:t xml:space="preserve"> </w:t>
      </w:r>
      <w:r w:rsidR="00911F42" w:rsidRPr="00911F42">
        <w:rPr>
          <w:b/>
          <w:sz w:val="24"/>
          <w:szCs w:val="24"/>
        </w:rPr>
        <w:t>Показатели доступности и качества муниципальной услуги</w:t>
      </w:r>
    </w:p>
    <w:p w:rsidR="00911F42" w:rsidRDefault="00911F42" w:rsidP="00911F42">
      <w:pPr>
        <w:pStyle w:val="2"/>
        <w:shd w:val="clear" w:color="auto" w:fill="auto"/>
        <w:spacing w:line="240" w:lineRule="auto"/>
        <w:ind w:left="20" w:right="100" w:firstLine="520"/>
        <w:rPr>
          <w:sz w:val="24"/>
          <w:szCs w:val="24"/>
        </w:rPr>
      </w:pPr>
    </w:p>
    <w:p w:rsidR="00F413CF" w:rsidRPr="004E0461" w:rsidRDefault="00F413CF" w:rsidP="00911F42">
      <w:pPr>
        <w:pStyle w:val="2"/>
        <w:shd w:val="clear" w:color="auto" w:fill="auto"/>
        <w:spacing w:line="240" w:lineRule="auto"/>
        <w:ind w:left="20" w:right="100" w:firstLine="520"/>
        <w:rPr>
          <w:sz w:val="24"/>
          <w:szCs w:val="24"/>
        </w:rPr>
      </w:pPr>
      <w:r w:rsidRPr="004E0461">
        <w:rPr>
          <w:sz w:val="24"/>
          <w:szCs w:val="24"/>
        </w:rPr>
        <w:t>Показателями доступности и качества предоставления муниципальной услуги являются:</w:t>
      </w:r>
    </w:p>
    <w:p w:rsidR="00F413CF" w:rsidRPr="00911F42" w:rsidRDefault="00F413CF" w:rsidP="00F42B85">
      <w:pPr>
        <w:numPr>
          <w:ilvl w:val="0"/>
          <w:numId w:val="2"/>
        </w:numPr>
        <w:ind w:left="568" w:hanging="284"/>
        <w:jc w:val="both"/>
        <w:rPr>
          <w:rFonts w:ascii="Times New Roman" w:hAnsi="Times New Roman" w:cs="Times New Roman"/>
        </w:rPr>
      </w:pPr>
      <w:r w:rsidRPr="00911F42">
        <w:rPr>
          <w:rFonts w:ascii="Times New Roman" w:hAnsi="Times New Roman" w:cs="Times New Roman"/>
        </w:rPr>
        <w:t>открытость исполнения муниципальной услуги Отделами;</w:t>
      </w:r>
    </w:p>
    <w:p w:rsidR="00F413CF" w:rsidRPr="00911F42" w:rsidRDefault="00F413CF" w:rsidP="00F42B85">
      <w:pPr>
        <w:numPr>
          <w:ilvl w:val="0"/>
          <w:numId w:val="2"/>
        </w:numPr>
        <w:ind w:left="568" w:hanging="284"/>
        <w:jc w:val="both"/>
        <w:rPr>
          <w:rFonts w:ascii="Times New Roman" w:hAnsi="Times New Roman" w:cs="Times New Roman"/>
        </w:rPr>
      </w:pPr>
      <w:r w:rsidRPr="00911F42">
        <w:rPr>
          <w:rFonts w:ascii="Times New Roman" w:hAnsi="Times New Roman" w:cs="Times New Roman"/>
        </w:rPr>
        <w:t>соблюдение сроков исполнения муниципальной услуги;</w:t>
      </w:r>
    </w:p>
    <w:p w:rsidR="00F413CF" w:rsidRPr="00911F42" w:rsidRDefault="00F413CF" w:rsidP="00F42B85">
      <w:pPr>
        <w:numPr>
          <w:ilvl w:val="0"/>
          <w:numId w:val="2"/>
        </w:numPr>
        <w:ind w:left="568" w:hanging="284"/>
        <w:jc w:val="both"/>
        <w:rPr>
          <w:rFonts w:ascii="Times New Roman" w:hAnsi="Times New Roman" w:cs="Times New Roman"/>
        </w:rPr>
      </w:pPr>
      <w:r w:rsidRPr="00911F42">
        <w:rPr>
          <w:rFonts w:ascii="Times New Roman" w:hAnsi="Times New Roman" w:cs="Times New Roman"/>
        </w:rPr>
        <w:t>отсутствие жалоб от заявителей.</w:t>
      </w:r>
    </w:p>
    <w:p w:rsidR="00911F42" w:rsidRPr="00911F42" w:rsidRDefault="00911F42" w:rsidP="00F42B85">
      <w:pPr>
        <w:numPr>
          <w:ilvl w:val="0"/>
          <w:numId w:val="2"/>
        </w:numPr>
        <w:ind w:left="568" w:hanging="284"/>
        <w:jc w:val="both"/>
        <w:rPr>
          <w:rFonts w:ascii="Times New Roman" w:hAnsi="Times New Roman" w:cs="Times New Roman"/>
        </w:rPr>
      </w:pPr>
      <w:r w:rsidRPr="00911F42">
        <w:rPr>
          <w:rFonts w:ascii="Times New Roman" w:hAnsi="Times New Roman" w:cs="Times New Roman"/>
        </w:rPr>
        <w:t>количество взаимодействий заявителя ( физического лица/представителей бизнес сообщества – юридических лиц и индивидуальных предпринимателей) с должностными лицами при предоставлении муниципальной услуги не более двух.</w:t>
      </w:r>
    </w:p>
    <w:p w:rsidR="00911F42" w:rsidRPr="004E0461" w:rsidRDefault="00911F42" w:rsidP="00911F42">
      <w:pPr>
        <w:pStyle w:val="2"/>
        <w:shd w:val="clear" w:color="auto" w:fill="auto"/>
        <w:tabs>
          <w:tab w:val="left" w:pos="703"/>
        </w:tabs>
        <w:spacing w:line="240" w:lineRule="auto"/>
        <w:ind w:left="540" w:firstLine="0"/>
        <w:rPr>
          <w:sz w:val="24"/>
          <w:szCs w:val="24"/>
        </w:rPr>
      </w:pPr>
    </w:p>
    <w:p w:rsidR="00C672C0" w:rsidRDefault="00C672C0" w:rsidP="004E0461">
      <w:pPr>
        <w:pStyle w:val="12"/>
        <w:keepNext/>
        <w:keepLines/>
        <w:shd w:val="clear" w:color="auto" w:fill="auto"/>
        <w:spacing w:line="240" w:lineRule="auto"/>
        <w:ind w:left="1880" w:right="680"/>
        <w:rPr>
          <w:sz w:val="24"/>
          <w:szCs w:val="24"/>
        </w:rPr>
      </w:pPr>
    </w:p>
    <w:p w:rsidR="00F413CF" w:rsidRDefault="00C672C0" w:rsidP="00F42B85">
      <w:pPr>
        <w:pStyle w:val="12"/>
        <w:keepNext/>
        <w:keepLines/>
        <w:numPr>
          <w:ilvl w:val="0"/>
          <w:numId w:val="4"/>
        </w:numPr>
        <w:shd w:val="clear" w:color="auto" w:fill="auto"/>
        <w:tabs>
          <w:tab w:val="clear" w:pos="480"/>
          <w:tab w:val="num" w:pos="142"/>
        </w:tabs>
        <w:spacing w:line="240" w:lineRule="auto"/>
        <w:ind w:left="0" w:right="680" w:hanging="54"/>
        <w:rPr>
          <w:sz w:val="24"/>
          <w:szCs w:val="24"/>
        </w:rPr>
      </w:pPr>
      <w:bookmarkStart w:id="4" w:name="bookmark6"/>
      <w:r w:rsidRPr="004E0461">
        <w:rPr>
          <w:sz w:val="24"/>
          <w:szCs w:val="24"/>
        </w:rPr>
        <w:t>СОСТАВ, ПОСЛЕДОВАТЕЛЬНОСТЬ И СРОКИ ВЫПОЛНЕНИЯ АДМИНИСТРАТИВНЫХ ПРОЦЕДУР</w:t>
      </w:r>
      <w:bookmarkEnd w:id="4"/>
      <w:r w:rsidRPr="004E0461">
        <w:rPr>
          <w:sz w:val="24"/>
          <w:szCs w:val="24"/>
        </w:rPr>
        <w:t>, ТРЕБОВАНИЯ К ПОРЯДКУ ИХ ВЫПОЛНЕНИЯ</w:t>
      </w:r>
    </w:p>
    <w:p w:rsidR="00C672C0" w:rsidRPr="004E0461" w:rsidRDefault="00C672C0" w:rsidP="00C672C0">
      <w:pPr>
        <w:pStyle w:val="12"/>
        <w:keepNext/>
        <w:keepLines/>
        <w:shd w:val="clear" w:color="auto" w:fill="auto"/>
        <w:spacing w:line="240" w:lineRule="auto"/>
        <w:ind w:left="480" w:right="680" w:firstLine="0"/>
        <w:jc w:val="left"/>
        <w:rPr>
          <w:sz w:val="24"/>
          <w:szCs w:val="24"/>
        </w:rPr>
      </w:pPr>
    </w:p>
    <w:p w:rsidR="00911F42" w:rsidRPr="00911F42" w:rsidRDefault="00F413CF" w:rsidP="00911F42">
      <w:pPr>
        <w:tabs>
          <w:tab w:val="left" w:pos="0"/>
          <w:tab w:val="left" w:pos="180"/>
          <w:tab w:val="left" w:pos="720"/>
        </w:tabs>
        <w:ind w:right="156" w:firstLine="720"/>
        <w:jc w:val="center"/>
        <w:rPr>
          <w:rFonts w:ascii="Times New Roman" w:hAnsi="Times New Roman" w:cs="Times New Roman"/>
          <w:b/>
        </w:rPr>
      </w:pPr>
      <w:r w:rsidRPr="00911F42">
        <w:rPr>
          <w:rFonts w:ascii="Times New Roman" w:hAnsi="Times New Roman" w:cs="Times New Roman"/>
          <w:b/>
          <w:bCs/>
        </w:rPr>
        <w:t>3.1.</w:t>
      </w:r>
      <w:r w:rsidRPr="00911F42">
        <w:rPr>
          <w:rFonts w:ascii="Times New Roman" w:hAnsi="Times New Roman" w:cs="Times New Roman"/>
          <w:b/>
        </w:rPr>
        <w:t xml:space="preserve"> </w:t>
      </w:r>
      <w:r w:rsidR="00911F42" w:rsidRPr="00911F42">
        <w:rPr>
          <w:rFonts w:ascii="Times New Roman" w:hAnsi="Times New Roman" w:cs="Times New Roman"/>
          <w:b/>
        </w:rPr>
        <w:t>Прием и проверка представленных заявителем документов, запрос недостающих документов</w:t>
      </w:r>
    </w:p>
    <w:p w:rsidR="00F413CF" w:rsidRPr="004E0461" w:rsidRDefault="00F413CF" w:rsidP="00911F42">
      <w:pPr>
        <w:tabs>
          <w:tab w:val="left" w:pos="0"/>
          <w:tab w:val="left" w:pos="180"/>
          <w:tab w:val="left" w:pos="720"/>
        </w:tabs>
        <w:ind w:firstLine="709"/>
        <w:jc w:val="both"/>
        <w:rPr>
          <w:rFonts w:ascii="Times New Roman" w:hAnsi="Times New Roman" w:cs="Times New Roman"/>
        </w:rPr>
      </w:pPr>
      <w:r w:rsidRPr="004E0461">
        <w:rPr>
          <w:rFonts w:ascii="Times New Roman" w:hAnsi="Times New Roman" w:cs="Times New Roman"/>
        </w:rPr>
        <w:lastRenderedPageBreak/>
        <w:t>Основанием для начала исполнения административной процедуры является представление Заявителем заявления с приложением документов, указанных в приложении №1 Административного регламента, в   администрации муниципального района «Тарусский район»  лично или почтовым отправлением.</w:t>
      </w:r>
    </w:p>
    <w:p w:rsidR="00F413CF" w:rsidRPr="004E0461" w:rsidRDefault="00F413CF" w:rsidP="00911F42">
      <w:pPr>
        <w:tabs>
          <w:tab w:val="left" w:pos="0"/>
          <w:tab w:val="left" w:pos="180"/>
          <w:tab w:val="left" w:pos="720"/>
        </w:tabs>
        <w:ind w:firstLine="709"/>
        <w:jc w:val="both"/>
        <w:rPr>
          <w:rFonts w:ascii="Times New Roman" w:hAnsi="Times New Roman" w:cs="Times New Roman"/>
        </w:rPr>
      </w:pPr>
      <w:r w:rsidRPr="004E0461">
        <w:rPr>
          <w:rFonts w:ascii="Times New Roman" w:hAnsi="Times New Roman" w:cs="Times New Roman"/>
          <w:color w:val="auto"/>
        </w:rPr>
        <w:t>Специалист отдела организационно-контрольной работы администрации МР «Тарусский район»</w:t>
      </w:r>
      <w:r w:rsidRPr="004E0461">
        <w:rPr>
          <w:rFonts w:ascii="Times New Roman" w:hAnsi="Times New Roman" w:cs="Times New Roman"/>
        </w:rPr>
        <w:t xml:space="preserve">  регистрирует заявление с приложенными документами в журнале входящей корреспонденции  путем присвоения входящего номера и даты поступления документа, при необходимости на экземпляре заявителя ставится отметка о принятии заявления. Заявление в тот же день направляется главе администрации муниципального района.</w:t>
      </w:r>
    </w:p>
    <w:p w:rsidR="00F413CF" w:rsidRPr="004E0461" w:rsidRDefault="00F413CF" w:rsidP="00911F42">
      <w:pPr>
        <w:tabs>
          <w:tab w:val="left" w:pos="0"/>
          <w:tab w:val="left" w:pos="180"/>
          <w:tab w:val="left" w:pos="720"/>
        </w:tabs>
        <w:ind w:firstLine="709"/>
        <w:jc w:val="both"/>
        <w:rPr>
          <w:rFonts w:ascii="Times New Roman" w:hAnsi="Times New Roman" w:cs="Times New Roman"/>
        </w:rPr>
      </w:pPr>
      <w:r w:rsidRPr="004E0461">
        <w:rPr>
          <w:rFonts w:ascii="Times New Roman" w:hAnsi="Times New Roman" w:cs="Times New Roman"/>
        </w:rPr>
        <w:t>Глава администрации муниципального района  рассматривает поступившее заявление, выносит резолюцию, и определяет ответственного специалиста - исполнителя по данному заявлению, время процедуры 3 рабочих дня.</w:t>
      </w:r>
    </w:p>
    <w:p w:rsidR="00F413CF" w:rsidRDefault="00F413CF" w:rsidP="00911F42">
      <w:pPr>
        <w:ind w:firstLine="709"/>
        <w:jc w:val="both"/>
        <w:rPr>
          <w:rFonts w:ascii="Times New Roman" w:hAnsi="Times New Roman" w:cs="Times New Roman"/>
        </w:rPr>
      </w:pPr>
      <w:r w:rsidRPr="004E0461">
        <w:rPr>
          <w:rFonts w:ascii="Times New Roman" w:hAnsi="Times New Roman" w:cs="Times New Roman"/>
          <w:color w:val="0070C0"/>
        </w:rPr>
        <w:t>.</w:t>
      </w:r>
      <w:r w:rsidRPr="004E0461">
        <w:rPr>
          <w:rFonts w:ascii="Times New Roman" w:hAnsi="Times New Roman" w:cs="Times New Roman"/>
        </w:rPr>
        <w:t xml:space="preserve"> В случае выявления противоречий, неточностей в предоставленных на рассмотрение документах либо не предоставления полного комплекта документов специалист Отдела должен связаться с заявителем по телефону, ясно изложить противоречия, неточности в предоставленных документах, назвать недостающие документы и указать на необходимость устранения данных недостатков в срок, не превышающий 3 рабочих дней со дня уведомления. В случае, если в течение 3 рабочих дней указанные замечания не устранены, специалист готовит письмо о необходимости устранения указанных замечаний в течение 15 рабочих дней со дня уведомления. При этом срок рассмотрения поступившего заявления устанавливается со дня устранения замечаний. В случае, если замечания не устранены в указанный срок, готовится письменный отказ в предоставлении муниципальной услуги, который подписывается </w:t>
      </w:r>
    </w:p>
    <w:p w:rsidR="00911F42" w:rsidRPr="004E0461" w:rsidRDefault="00911F42" w:rsidP="00911F42">
      <w:pPr>
        <w:ind w:right="156" w:firstLine="708"/>
        <w:jc w:val="center"/>
        <w:rPr>
          <w:rFonts w:ascii="Times New Roman" w:hAnsi="Times New Roman" w:cs="Times New Roman"/>
        </w:rPr>
      </w:pPr>
    </w:p>
    <w:p w:rsidR="00911F42" w:rsidRDefault="00F413CF" w:rsidP="00911F42">
      <w:pPr>
        <w:ind w:right="156"/>
        <w:jc w:val="center"/>
        <w:rPr>
          <w:rFonts w:ascii="Times New Roman" w:hAnsi="Times New Roman" w:cs="Times New Roman"/>
          <w:b/>
          <w:bCs/>
          <w:color w:val="auto"/>
        </w:rPr>
      </w:pPr>
      <w:r w:rsidRPr="004E0461">
        <w:rPr>
          <w:rFonts w:ascii="Times New Roman" w:hAnsi="Times New Roman" w:cs="Times New Roman"/>
          <w:b/>
          <w:bCs/>
          <w:color w:val="auto"/>
        </w:rPr>
        <w:t>3.2.</w:t>
      </w:r>
      <w:r w:rsidR="00911F42">
        <w:rPr>
          <w:rFonts w:ascii="Times New Roman" w:hAnsi="Times New Roman" w:cs="Times New Roman"/>
          <w:b/>
          <w:bCs/>
          <w:color w:val="auto"/>
        </w:rPr>
        <w:t xml:space="preserve"> Запрос необходимых документов</w:t>
      </w:r>
    </w:p>
    <w:p w:rsidR="00911F42" w:rsidRDefault="00911F42" w:rsidP="004E0461">
      <w:pPr>
        <w:ind w:right="156"/>
        <w:jc w:val="both"/>
        <w:rPr>
          <w:rFonts w:ascii="Times New Roman" w:hAnsi="Times New Roman" w:cs="Times New Roman"/>
          <w:b/>
          <w:bCs/>
          <w:color w:val="auto"/>
        </w:rPr>
      </w:pPr>
    </w:p>
    <w:p w:rsidR="00F413CF" w:rsidRPr="004E0461" w:rsidRDefault="00F413CF" w:rsidP="00911F42">
      <w:pPr>
        <w:ind w:right="156" w:firstLine="709"/>
        <w:jc w:val="both"/>
        <w:rPr>
          <w:rFonts w:ascii="Times New Roman" w:hAnsi="Times New Roman" w:cs="Times New Roman"/>
          <w:color w:val="auto"/>
        </w:rPr>
      </w:pPr>
      <w:r w:rsidRPr="004E0461">
        <w:rPr>
          <w:rFonts w:ascii="Times New Roman" w:hAnsi="Times New Roman" w:cs="Times New Roman"/>
          <w:color w:val="auto"/>
        </w:rPr>
        <w:t>Запрос документов, необходимых в соответствии с нормативными правовыми актами для предоставления муниципальной услуги, которые находятся в распоряжении государственных органов, органов местного самоуправления  и их подведомственных организациях, и которые не были представлены заявителем (в данном случае не осуществляется).</w:t>
      </w:r>
    </w:p>
    <w:p w:rsidR="00911F42" w:rsidRPr="00911F42" w:rsidRDefault="00911F42" w:rsidP="00911F42">
      <w:pPr>
        <w:ind w:right="156"/>
        <w:jc w:val="center"/>
        <w:rPr>
          <w:rFonts w:ascii="Times New Roman" w:hAnsi="Times New Roman" w:cs="Times New Roman"/>
          <w:b/>
          <w:color w:val="auto"/>
        </w:rPr>
      </w:pPr>
      <w:r w:rsidRPr="00911F42">
        <w:rPr>
          <w:rFonts w:ascii="Times New Roman" w:hAnsi="Times New Roman" w:cs="Times New Roman"/>
          <w:b/>
          <w:bCs/>
          <w:color w:val="auto"/>
        </w:rPr>
        <w:t>3.3.</w:t>
      </w:r>
      <w:r w:rsidRPr="00911F42">
        <w:rPr>
          <w:rFonts w:ascii="Times New Roman" w:hAnsi="Times New Roman" w:cs="Times New Roman"/>
          <w:b/>
          <w:color w:val="auto"/>
        </w:rPr>
        <w:t xml:space="preserve"> Принятие решения о предоставлении (отказе в предоставлении) муниципальной услуги</w:t>
      </w:r>
    </w:p>
    <w:p w:rsidR="00F413CF" w:rsidRPr="004E0461" w:rsidRDefault="00F413CF" w:rsidP="00911F42">
      <w:pPr>
        <w:ind w:right="156" w:firstLine="709"/>
        <w:jc w:val="both"/>
        <w:rPr>
          <w:rFonts w:ascii="Times New Roman" w:hAnsi="Times New Roman" w:cs="Times New Roman"/>
          <w:color w:val="auto"/>
        </w:rPr>
      </w:pPr>
      <w:r w:rsidRPr="004E0461">
        <w:rPr>
          <w:rFonts w:ascii="Times New Roman" w:hAnsi="Times New Roman" w:cs="Times New Roman"/>
          <w:color w:val="auto"/>
        </w:rPr>
        <w:t>Принятие решения о предоставлении (отказе в предоставлении) муниципальной услуги и уведомление заявителя о принятом решении в соответствии с п.2.4.1.</w:t>
      </w:r>
    </w:p>
    <w:p w:rsidR="00911F42" w:rsidRDefault="00911F42" w:rsidP="004E0461">
      <w:pPr>
        <w:ind w:right="156"/>
        <w:jc w:val="both"/>
        <w:rPr>
          <w:rFonts w:ascii="Times New Roman" w:hAnsi="Times New Roman" w:cs="Times New Roman"/>
          <w:b/>
          <w:bCs/>
        </w:rPr>
      </w:pPr>
    </w:p>
    <w:p w:rsidR="00911F42" w:rsidRDefault="00911F42" w:rsidP="00911F42">
      <w:pPr>
        <w:ind w:right="156"/>
        <w:jc w:val="center"/>
        <w:rPr>
          <w:rFonts w:ascii="Times New Roman" w:hAnsi="Times New Roman" w:cs="Times New Roman"/>
          <w:b/>
        </w:rPr>
      </w:pPr>
      <w:r w:rsidRPr="00911F42">
        <w:rPr>
          <w:rFonts w:ascii="Times New Roman" w:hAnsi="Times New Roman" w:cs="Times New Roman"/>
          <w:b/>
          <w:bCs/>
        </w:rPr>
        <w:t xml:space="preserve">3.4. </w:t>
      </w:r>
      <w:r w:rsidRPr="00911F42">
        <w:rPr>
          <w:rFonts w:ascii="Times New Roman" w:hAnsi="Times New Roman" w:cs="Times New Roman"/>
          <w:b/>
        </w:rPr>
        <w:t>Подготовка документов и выдача их заявителю:</w:t>
      </w:r>
    </w:p>
    <w:p w:rsidR="00911F42" w:rsidRPr="00911F42" w:rsidRDefault="00911F42" w:rsidP="00911F42">
      <w:pPr>
        <w:ind w:right="156"/>
        <w:jc w:val="center"/>
        <w:rPr>
          <w:rFonts w:ascii="Times New Roman" w:hAnsi="Times New Roman" w:cs="Times New Roman"/>
          <w:b/>
        </w:rPr>
      </w:pPr>
    </w:p>
    <w:p w:rsidR="00911F42" w:rsidRPr="004E0461" w:rsidRDefault="00911F42" w:rsidP="00911F42">
      <w:pPr>
        <w:ind w:right="156"/>
        <w:jc w:val="both"/>
        <w:rPr>
          <w:rFonts w:ascii="Times New Roman" w:hAnsi="Times New Roman" w:cs="Times New Roman"/>
        </w:rPr>
      </w:pPr>
      <w:r w:rsidRPr="004E0461">
        <w:rPr>
          <w:rFonts w:ascii="Times New Roman" w:hAnsi="Times New Roman" w:cs="Times New Roman"/>
        </w:rPr>
        <w:t>Подготовка документов и выдача их заявителю:</w:t>
      </w:r>
    </w:p>
    <w:p w:rsidR="00F413CF" w:rsidRPr="004E0461" w:rsidRDefault="00F413CF" w:rsidP="00F42B85">
      <w:pPr>
        <w:numPr>
          <w:ilvl w:val="1"/>
          <w:numId w:val="16"/>
        </w:numPr>
        <w:tabs>
          <w:tab w:val="left" w:pos="180"/>
          <w:tab w:val="left" w:pos="993"/>
        </w:tabs>
        <w:ind w:right="156" w:firstLine="720"/>
        <w:jc w:val="both"/>
        <w:rPr>
          <w:rFonts w:ascii="Times New Roman" w:hAnsi="Times New Roman" w:cs="Times New Roman"/>
        </w:rPr>
      </w:pPr>
      <w:r w:rsidRPr="004E0461">
        <w:rPr>
          <w:rFonts w:ascii="Times New Roman" w:hAnsi="Times New Roman" w:cs="Times New Roman"/>
        </w:rPr>
        <w:t>прием и регистрация заявлений и документов;</w:t>
      </w:r>
    </w:p>
    <w:p w:rsidR="00F413CF" w:rsidRPr="004E0461" w:rsidRDefault="00F413CF" w:rsidP="00F42B85">
      <w:pPr>
        <w:numPr>
          <w:ilvl w:val="1"/>
          <w:numId w:val="16"/>
        </w:numPr>
        <w:tabs>
          <w:tab w:val="left" w:pos="180"/>
          <w:tab w:val="left" w:pos="993"/>
        </w:tabs>
        <w:ind w:right="156" w:firstLine="720"/>
        <w:jc w:val="both"/>
        <w:rPr>
          <w:rFonts w:ascii="Times New Roman" w:hAnsi="Times New Roman" w:cs="Times New Roman"/>
        </w:rPr>
      </w:pPr>
      <w:r w:rsidRPr="004E0461">
        <w:rPr>
          <w:rFonts w:ascii="Times New Roman" w:hAnsi="Times New Roman" w:cs="Times New Roman"/>
        </w:rPr>
        <w:t>рассмотрение принятых документов;</w:t>
      </w:r>
    </w:p>
    <w:p w:rsidR="00F413CF" w:rsidRPr="004E0461" w:rsidRDefault="00F413CF" w:rsidP="00F42B85">
      <w:pPr>
        <w:numPr>
          <w:ilvl w:val="1"/>
          <w:numId w:val="16"/>
        </w:numPr>
        <w:tabs>
          <w:tab w:val="left" w:pos="180"/>
          <w:tab w:val="left" w:pos="993"/>
        </w:tabs>
        <w:ind w:right="156" w:firstLine="720"/>
        <w:jc w:val="both"/>
        <w:rPr>
          <w:rFonts w:ascii="Times New Roman" w:hAnsi="Times New Roman" w:cs="Times New Roman"/>
        </w:rPr>
      </w:pPr>
      <w:r w:rsidRPr="004E0461">
        <w:rPr>
          <w:rFonts w:ascii="Times New Roman" w:hAnsi="Times New Roman" w:cs="Times New Roman"/>
        </w:rPr>
        <w:t>принятие решения о предоставлении муниципальной услуги;</w:t>
      </w:r>
    </w:p>
    <w:p w:rsidR="00F413CF" w:rsidRPr="004E0461" w:rsidRDefault="00F413CF" w:rsidP="00F42B85">
      <w:pPr>
        <w:numPr>
          <w:ilvl w:val="1"/>
          <w:numId w:val="16"/>
        </w:numPr>
        <w:tabs>
          <w:tab w:val="left" w:pos="180"/>
          <w:tab w:val="left" w:pos="993"/>
        </w:tabs>
        <w:ind w:right="156" w:firstLine="720"/>
        <w:jc w:val="both"/>
        <w:rPr>
          <w:rFonts w:ascii="Times New Roman" w:hAnsi="Times New Roman" w:cs="Times New Roman"/>
        </w:rPr>
      </w:pPr>
      <w:r w:rsidRPr="004E0461">
        <w:rPr>
          <w:rFonts w:ascii="Times New Roman" w:hAnsi="Times New Roman" w:cs="Times New Roman"/>
        </w:rPr>
        <w:t>оформление договора аренды (договора купли-продажи) муниципального имущества;</w:t>
      </w:r>
    </w:p>
    <w:p w:rsidR="00F413CF" w:rsidRPr="004E0461" w:rsidRDefault="00F413CF" w:rsidP="004E0461">
      <w:pPr>
        <w:tabs>
          <w:tab w:val="left" w:pos="0"/>
          <w:tab w:val="left" w:pos="180"/>
          <w:tab w:val="left" w:pos="720"/>
        </w:tabs>
        <w:ind w:right="156" w:firstLine="720"/>
        <w:jc w:val="both"/>
        <w:rPr>
          <w:rFonts w:ascii="Times New Roman" w:hAnsi="Times New Roman" w:cs="Times New Roman"/>
        </w:rPr>
      </w:pPr>
    </w:p>
    <w:p w:rsidR="00F413CF" w:rsidRDefault="00C672C0" w:rsidP="00F42B85">
      <w:pPr>
        <w:pStyle w:val="12"/>
        <w:keepNext/>
        <w:keepLines/>
        <w:numPr>
          <w:ilvl w:val="0"/>
          <w:numId w:val="4"/>
        </w:numPr>
        <w:shd w:val="clear" w:color="auto" w:fill="auto"/>
        <w:spacing w:line="240" w:lineRule="auto"/>
        <w:ind w:right="156"/>
        <w:rPr>
          <w:sz w:val="24"/>
          <w:szCs w:val="24"/>
        </w:rPr>
      </w:pPr>
      <w:bookmarkStart w:id="5" w:name="bookmark7"/>
      <w:r w:rsidRPr="004E0461">
        <w:rPr>
          <w:sz w:val="24"/>
          <w:szCs w:val="24"/>
        </w:rPr>
        <w:t>ФОРМЫ КОНТРОЛЯ ЗА ИСПОЛНЕНИЕМ РЕГЛАМЕНТА</w:t>
      </w:r>
      <w:bookmarkEnd w:id="5"/>
      <w:r w:rsidRPr="004E0461">
        <w:rPr>
          <w:sz w:val="24"/>
          <w:szCs w:val="24"/>
        </w:rPr>
        <w:t>.</w:t>
      </w:r>
    </w:p>
    <w:p w:rsidR="00C672C0" w:rsidRPr="004E0461" w:rsidRDefault="00C672C0" w:rsidP="00C672C0">
      <w:pPr>
        <w:pStyle w:val="12"/>
        <w:keepNext/>
        <w:keepLines/>
        <w:shd w:val="clear" w:color="auto" w:fill="auto"/>
        <w:spacing w:line="240" w:lineRule="auto"/>
        <w:ind w:left="480" w:right="156" w:firstLine="0"/>
        <w:jc w:val="left"/>
        <w:rPr>
          <w:sz w:val="24"/>
          <w:szCs w:val="24"/>
        </w:rPr>
      </w:pPr>
    </w:p>
    <w:p w:rsidR="00911F42" w:rsidRDefault="00F413CF" w:rsidP="00911F42">
      <w:pPr>
        <w:pStyle w:val="2"/>
        <w:shd w:val="clear" w:color="auto" w:fill="auto"/>
        <w:tabs>
          <w:tab w:val="left" w:pos="1201"/>
        </w:tabs>
        <w:spacing w:line="240" w:lineRule="auto"/>
        <w:ind w:left="20" w:right="156" w:firstLine="0"/>
        <w:jc w:val="center"/>
        <w:rPr>
          <w:b/>
          <w:sz w:val="24"/>
          <w:szCs w:val="24"/>
        </w:rPr>
      </w:pPr>
      <w:r w:rsidRPr="00C672C0">
        <w:rPr>
          <w:b/>
          <w:bCs/>
          <w:sz w:val="24"/>
          <w:szCs w:val="24"/>
        </w:rPr>
        <w:t>4.1.</w:t>
      </w:r>
      <w:r w:rsidRPr="00C672C0">
        <w:rPr>
          <w:b/>
          <w:sz w:val="24"/>
          <w:szCs w:val="24"/>
        </w:rPr>
        <w:t xml:space="preserve"> </w:t>
      </w:r>
      <w:r w:rsidR="00911F42">
        <w:rPr>
          <w:b/>
          <w:sz w:val="24"/>
          <w:szCs w:val="24"/>
        </w:rPr>
        <w:t xml:space="preserve"> Порядок осуществления текущего контроля за соблюдением и исполнением специалистами ОМСУ положений административного регламента предоставления муниципальной услуги и иных нормативных правовых актов, устанавливающих требования к предоставлению муниципальной услуги.</w:t>
      </w:r>
    </w:p>
    <w:p w:rsidR="00F413CF" w:rsidRPr="00911F42" w:rsidRDefault="00F413CF" w:rsidP="00911F42">
      <w:pPr>
        <w:pStyle w:val="2"/>
        <w:shd w:val="clear" w:color="auto" w:fill="auto"/>
        <w:tabs>
          <w:tab w:val="left" w:pos="1201"/>
          <w:tab w:val="left" w:pos="9214"/>
        </w:tabs>
        <w:spacing w:line="240" w:lineRule="auto"/>
        <w:ind w:left="20" w:firstLine="689"/>
        <w:rPr>
          <w:sz w:val="24"/>
          <w:szCs w:val="24"/>
        </w:rPr>
      </w:pPr>
      <w:r w:rsidRPr="00911F42">
        <w:rPr>
          <w:sz w:val="24"/>
          <w:szCs w:val="24"/>
        </w:rPr>
        <w:lastRenderedPageBreak/>
        <w:t>Текущий контроль за соблюдением и исполнением сотрудниками Администрации положений настоящего Регламента и иных законодательных и нормативных правовых актов, устанавливающих требования к предоставлению муниципальной услуги, а также за принятием решений сотрудниками осуществляет руководитель Администрации.</w:t>
      </w:r>
    </w:p>
    <w:p w:rsidR="00F413CF" w:rsidRDefault="00F413CF" w:rsidP="00911F42">
      <w:pPr>
        <w:pStyle w:val="2"/>
        <w:shd w:val="clear" w:color="auto" w:fill="auto"/>
        <w:tabs>
          <w:tab w:val="left" w:pos="1278"/>
          <w:tab w:val="left" w:pos="9214"/>
        </w:tabs>
        <w:spacing w:line="240" w:lineRule="auto"/>
        <w:ind w:left="20" w:firstLine="689"/>
        <w:rPr>
          <w:sz w:val="24"/>
          <w:szCs w:val="24"/>
        </w:rPr>
      </w:pPr>
      <w:r w:rsidRPr="00911F42">
        <w:rPr>
          <w:sz w:val="24"/>
          <w:szCs w:val="24"/>
        </w:rPr>
        <w:t>Текущий контроль осуществляется путем проведения проверок соблюдения и исполнения сотрудниками Администрации положений настоящего Регламента, иных нормативных правовых актов, непосредственно регулирующих исполнение муниципальной услуги.</w:t>
      </w:r>
    </w:p>
    <w:p w:rsidR="00911F42" w:rsidRPr="00911F42" w:rsidRDefault="00911F42" w:rsidP="00911F42">
      <w:pPr>
        <w:pStyle w:val="2"/>
        <w:shd w:val="clear" w:color="auto" w:fill="auto"/>
        <w:tabs>
          <w:tab w:val="left" w:pos="1278"/>
          <w:tab w:val="left" w:pos="9214"/>
        </w:tabs>
        <w:spacing w:line="240" w:lineRule="auto"/>
        <w:ind w:left="20" w:firstLine="689"/>
        <w:rPr>
          <w:sz w:val="24"/>
          <w:szCs w:val="24"/>
        </w:rPr>
      </w:pPr>
    </w:p>
    <w:p w:rsidR="00911F42" w:rsidRDefault="00F413CF" w:rsidP="0066418C">
      <w:pPr>
        <w:pStyle w:val="2"/>
        <w:shd w:val="clear" w:color="auto" w:fill="auto"/>
        <w:tabs>
          <w:tab w:val="left" w:pos="1330"/>
        </w:tabs>
        <w:spacing w:line="240" w:lineRule="auto"/>
        <w:ind w:right="156" w:firstLine="0"/>
        <w:jc w:val="center"/>
        <w:rPr>
          <w:b/>
          <w:bCs/>
          <w:sz w:val="24"/>
          <w:szCs w:val="24"/>
        </w:rPr>
      </w:pPr>
      <w:r w:rsidRPr="004E0461">
        <w:rPr>
          <w:b/>
          <w:bCs/>
          <w:sz w:val="24"/>
          <w:szCs w:val="24"/>
        </w:rPr>
        <w:t xml:space="preserve">4.2. </w:t>
      </w:r>
      <w:r w:rsidR="00911F42">
        <w:rPr>
          <w:b/>
          <w:bCs/>
          <w:sz w:val="24"/>
          <w:szCs w:val="24"/>
        </w:rPr>
        <w:t xml:space="preserve">Порядок и периодичность осуществления плановых </w:t>
      </w:r>
      <w:r w:rsidR="0066418C">
        <w:rPr>
          <w:b/>
          <w:bCs/>
          <w:sz w:val="24"/>
          <w:szCs w:val="24"/>
        </w:rPr>
        <w:t>и внеплановых проверок полноты и качества предоставления муниципальной услуги</w:t>
      </w:r>
    </w:p>
    <w:p w:rsidR="00911F42" w:rsidRDefault="00911F42" w:rsidP="004E0461">
      <w:pPr>
        <w:pStyle w:val="2"/>
        <w:shd w:val="clear" w:color="auto" w:fill="auto"/>
        <w:tabs>
          <w:tab w:val="left" w:pos="1330"/>
        </w:tabs>
        <w:spacing w:line="240" w:lineRule="auto"/>
        <w:ind w:right="156" w:firstLine="0"/>
        <w:rPr>
          <w:b/>
          <w:bCs/>
          <w:sz w:val="24"/>
          <w:szCs w:val="24"/>
        </w:rPr>
      </w:pPr>
    </w:p>
    <w:p w:rsidR="00F413CF" w:rsidRPr="004E0461" w:rsidRDefault="00F413CF" w:rsidP="00911F42">
      <w:pPr>
        <w:pStyle w:val="2"/>
        <w:shd w:val="clear" w:color="auto" w:fill="auto"/>
        <w:tabs>
          <w:tab w:val="left" w:pos="1330"/>
        </w:tabs>
        <w:spacing w:line="240" w:lineRule="auto"/>
        <w:ind w:firstLine="709"/>
        <w:rPr>
          <w:sz w:val="24"/>
          <w:szCs w:val="24"/>
        </w:rPr>
      </w:pPr>
      <w:r w:rsidRPr="004E0461">
        <w:rPr>
          <w:sz w:val="24"/>
          <w:szCs w:val="24"/>
        </w:rPr>
        <w:t>Порядок и периодичность проведения проверок выполнения Администрацией положений настоящего Регламента и иных нормативных правовых актов, устанавливающих требования к предоставлению муниципальной услуги, устанавливается по согласованию с руководителем Администрации и в соответствии с планом работы Администрации на текущий год.</w:t>
      </w:r>
    </w:p>
    <w:p w:rsidR="00F413CF" w:rsidRPr="004E0461" w:rsidRDefault="00F413CF" w:rsidP="00911F42">
      <w:pPr>
        <w:pStyle w:val="2"/>
        <w:shd w:val="clear" w:color="auto" w:fill="auto"/>
        <w:tabs>
          <w:tab w:val="left" w:pos="1071"/>
        </w:tabs>
        <w:spacing w:line="240" w:lineRule="auto"/>
        <w:ind w:firstLine="709"/>
        <w:rPr>
          <w:sz w:val="24"/>
          <w:szCs w:val="24"/>
        </w:rPr>
      </w:pPr>
      <w:r w:rsidRPr="004E0461">
        <w:rPr>
          <w:sz w:val="24"/>
          <w:szCs w:val="24"/>
        </w:rPr>
        <w:t>Плановые проверки могут проводиться не чаще чем 1 раз в полугодие и не реже чем 1 раз в три года.</w:t>
      </w:r>
    </w:p>
    <w:p w:rsidR="00F413CF" w:rsidRPr="004E0461" w:rsidRDefault="00F413CF" w:rsidP="00911F42">
      <w:pPr>
        <w:pStyle w:val="2"/>
        <w:shd w:val="clear" w:color="auto" w:fill="auto"/>
        <w:spacing w:line="240" w:lineRule="auto"/>
        <w:ind w:firstLine="709"/>
        <w:rPr>
          <w:sz w:val="24"/>
          <w:szCs w:val="24"/>
        </w:rPr>
      </w:pPr>
      <w:r w:rsidRPr="004E0461">
        <w:rPr>
          <w:sz w:val="24"/>
          <w:szCs w:val="24"/>
        </w:rPr>
        <w:t>Внеплановые проверки полноты и качества предоставления муниципальной услуги осуществляются правоохранительными и контролирующими органами с предварительным письменным уведомлением уполномоченных должностных лиц Администрации.</w:t>
      </w:r>
    </w:p>
    <w:p w:rsidR="00F413CF" w:rsidRPr="004E0461" w:rsidRDefault="00F413CF" w:rsidP="00911F42">
      <w:pPr>
        <w:pStyle w:val="2"/>
        <w:shd w:val="clear" w:color="auto" w:fill="auto"/>
        <w:tabs>
          <w:tab w:val="left" w:pos="1225"/>
        </w:tabs>
        <w:spacing w:line="240" w:lineRule="auto"/>
        <w:ind w:firstLine="709"/>
        <w:rPr>
          <w:sz w:val="24"/>
          <w:szCs w:val="24"/>
        </w:rPr>
      </w:pPr>
      <w:r w:rsidRPr="004E0461">
        <w:rPr>
          <w:sz w:val="24"/>
          <w:szCs w:val="24"/>
        </w:rPr>
        <w:t>Для осуществления со своей стороны контроля за исполнением муниципальной услуги граждане, их объединения и организации имеют право направлять в Администрацию индивидуальные и коллективные обращения с предложениями, рекомендациями по совершенствованию качества и порядка исполнения муниципальной услуги, а также заявления и жалобы с сообщением о нарушении сотрудниками Администрации требований настоящего Регламента, законов и иных нормативных правовых актов.</w:t>
      </w:r>
    </w:p>
    <w:p w:rsidR="0066418C" w:rsidRDefault="0066418C" w:rsidP="004E0461">
      <w:pPr>
        <w:pStyle w:val="2"/>
        <w:shd w:val="clear" w:color="auto" w:fill="auto"/>
        <w:tabs>
          <w:tab w:val="left" w:pos="2607"/>
        </w:tabs>
        <w:spacing w:line="240" w:lineRule="auto"/>
        <w:ind w:left="20" w:right="156" w:firstLine="0"/>
        <w:rPr>
          <w:b/>
          <w:bCs/>
          <w:sz w:val="24"/>
          <w:szCs w:val="24"/>
        </w:rPr>
      </w:pPr>
    </w:p>
    <w:p w:rsidR="0066418C" w:rsidRPr="00260C43" w:rsidRDefault="00F413CF" w:rsidP="00260C43">
      <w:pPr>
        <w:pStyle w:val="2"/>
        <w:shd w:val="clear" w:color="auto" w:fill="auto"/>
        <w:tabs>
          <w:tab w:val="left" w:pos="2607"/>
        </w:tabs>
        <w:spacing w:line="240" w:lineRule="auto"/>
        <w:ind w:left="20" w:right="156" w:firstLine="0"/>
        <w:jc w:val="center"/>
        <w:rPr>
          <w:b/>
          <w:sz w:val="24"/>
          <w:szCs w:val="24"/>
        </w:rPr>
      </w:pPr>
      <w:r w:rsidRPr="00260C43">
        <w:rPr>
          <w:b/>
          <w:bCs/>
          <w:sz w:val="24"/>
          <w:szCs w:val="24"/>
        </w:rPr>
        <w:t>4.3.</w:t>
      </w:r>
      <w:r w:rsidRPr="00260C43">
        <w:rPr>
          <w:b/>
          <w:sz w:val="24"/>
          <w:szCs w:val="24"/>
        </w:rPr>
        <w:t xml:space="preserve"> </w:t>
      </w:r>
      <w:r w:rsidR="00260C43" w:rsidRPr="00260C43">
        <w:rPr>
          <w:b/>
          <w:sz w:val="24"/>
          <w:szCs w:val="24"/>
        </w:rPr>
        <w:t>Ответственность специалистов за решения и действия (бездействие), принимаемые (осуществляемые) в ходе предоставления муниципальной услуги</w:t>
      </w:r>
    </w:p>
    <w:p w:rsidR="0066418C" w:rsidRDefault="0066418C" w:rsidP="00260C43">
      <w:pPr>
        <w:pStyle w:val="2"/>
        <w:shd w:val="clear" w:color="auto" w:fill="auto"/>
        <w:tabs>
          <w:tab w:val="left" w:pos="2607"/>
        </w:tabs>
        <w:spacing w:line="240" w:lineRule="auto"/>
        <w:ind w:left="20" w:right="156" w:firstLine="689"/>
        <w:rPr>
          <w:sz w:val="24"/>
          <w:szCs w:val="24"/>
        </w:rPr>
      </w:pPr>
    </w:p>
    <w:p w:rsidR="00F413CF" w:rsidRPr="004E0461" w:rsidRDefault="00F413CF" w:rsidP="00260C43">
      <w:pPr>
        <w:pStyle w:val="2"/>
        <w:shd w:val="clear" w:color="auto" w:fill="auto"/>
        <w:tabs>
          <w:tab w:val="left" w:pos="2607"/>
        </w:tabs>
        <w:spacing w:line="240" w:lineRule="auto"/>
        <w:ind w:left="20" w:firstLine="689"/>
        <w:rPr>
          <w:sz w:val="24"/>
          <w:szCs w:val="24"/>
        </w:rPr>
      </w:pPr>
      <w:r w:rsidRPr="004E0461">
        <w:rPr>
          <w:sz w:val="24"/>
          <w:szCs w:val="24"/>
        </w:rPr>
        <w:t>Сотрудники</w:t>
      </w:r>
      <w:r w:rsidR="00911F42">
        <w:rPr>
          <w:sz w:val="24"/>
          <w:szCs w:val="24"/>
        </w:rPr>
        <w:t xml:space="preserve"> </w:t>
      </w:r>
      <w:r w:rsidRPr="004E0461">
        <w:rPr>
          <w:sz w:val="24"/>
          <w:szCs w:val="24"/>
        </w:rPr>
        <w:t>Администрации, указанные в настоящем Регламенте, несут персональную ответственность за решения и действия (бездействие), принимаемые (осуществляемые) в ходе предоставления муниципальной услуги.</w:t>
      </w:r>
    </w:p>
    <w:p w:rsidR="00F413CF" w:rsidRPr="004E0461" w:rsidRDefault="00F413CF" w:rsidP="00260C43">
      <w:pPr>
        <w:ind w:left="20" w:firstLine="689"/>
        <w:jc w:val="both"/>
        <w:rPr>
          <w:rFonts w:ascii="Times New Roman" w:hAnsi="Times New Roman" w:cs="Times New Roman"/>
        </w:rPr>
      </w:pPr>
      <w:bookmarkStart w:id="6" w:name="bookmark8"/>
      <w:r w:rsidRPr="004E0461">
        <w:rPr>
          <w:rFonts w:ascii="Times New Roman" w:hAnsi="Times New Roman" w:cs="Times New Roman"/>
        </w:rPr>
        <w:t>В случае выявления нарушений действующего законодательства, осуществляется привлечение виновных лиц к ответственности в соответствии с действующим законодательством.</w:t>
      </w:r>
    </w:p>
    <w:p w:rsidR="00F413CF" w:rsidRPr="004E0461" w:rsidRDefault="00F413CF" w:rsidP="004E0461">
      <w:pPr>
        <w:ind w:right="156"/>
        <w:jc w:val="center"/>
        <w:rPr>
          <w:rFonts w:ascii="Times New Roman" w:hAnsi="Times New Roman" w:cs="Times New Roman"/>
        </w:rPr>
      </w:pPr>
    </w:p>
    <w:p w:rsidR="00F413CF" w:rsidRDefault="00260C43" w:rsidP="00F42B85">
      <w:pPr>
        <w:pStyle w:val="2"/>
        <w:numPr>
          <w:ilvl w:val="0"/>
          <w:numId w:val="4"/>
        </w:numPr>
        <w:shd w:val="clear" w:color="auto" w:fill="auto"/>
        <w:tabs>
          <w:tab w:val="left" w:pos="2607"/>
        </w:tabs>
        <w:spacing w:line="240" w:lineRule="auto"/>
        <w:ind w:right="156"/>
        <w:jc w:val="center"/>
        <w:rPr>
          <w:b/>
          <w:sz w:val="24"/>
          <w:szCs w:val="24"/>
        </w:rPr>
      </w:pPr>
      <w:r w:rsidRPr="00260C43">
        <w:rPr>
          <w:b/>
          <w:sz w:val="24"/>
          <w:szCs w:val="24"/>
        </w:rPr>
        <w:t>ДОСУДЕБНЫЙ (ВНЕСУДЕБНЫЙ) ПОРЯДОК ОБЖАЛОВАНИЯ РЕШЕНИЙ И ДЕЙСТВИЙ (БЕЗДЕЙСТВИЯ) АДМИНИСТРАЦИИ, ДОЛЖНОСТНОГО ЛИЦА АДМИНИСТРАЦИИ</w:t>
      </w:r>
      <w:bookmarkEnd w:id="6"/>
      <w:r w:rsidRPr="00260C43">
        <w:rPr>
          <w:b/>
          <w:sz w:val="24"/>
          <w:szCs w:val="24"/>
        </w:rPr>
        <w:t>.</w:t>
      </w:r>
    </w:p>
    <w:p w:rsidR="005D4CBF" w:rsidRDefault="005D4CBF" w:rsidP="00260C43">
      <w:pPr>
        <w:pStyle w:val="2"/>
        <w:shd w:val="clear" w:color="auto" w:fill="auto"/>
        <w:tabs>
          <w:tab w:val="left" w:pos="2607"/>
        </w:tabs>
        <w:spacing w:line="240" w:lineRule="auto"/>
        <w:ind w:left="480" w:right="156" w:firstLine="0"/>
        <w:rPr>
          <w:b/>
          <w:bCs/>
          <w:sz w:val="24"/>
          <w:szCs w:val="24"/>
        </w:rPr>
      </w:pPr>
    </w:p>
    <w:p w:rsidR="005D4CBF" w:rsidRPr="005D4CBF" w:rsidRDefault="005D4CBF" w:rsidP="005D4CBF">
      <w:pPr>
        <w:pStyle w:val="2"/>
        <w:shd w:val="clear" w:color="auto" w:fill="auto"/>
        <w:tabs>
          <w:tab w:val="left" w:pos="2607"/>
        </w:tabs>
        <w:spacing w:line="240" w:lineRule="auto"/>
        <w:ind w:right="156" w:firstLine="0"/>
        <w:jc w:val="center"/>
        <w:rPr>
          <w:b/>
          <w:sz w:val="24"/>
          <w:szCs w:val="24"/>
        </w:rPr>
      </w:pPr>
      <w:r w:rsidRPr="005D4CBF">
        <w:rPr>
          <w:b/>
          <w:bCs/>
          <w:sz w:val="24"/>
          <w:szCs w:val="24"/>
        </w:rPr>
        <w:t>5.1.</w:t>
      </w:r>
      <w:r w:rsidRPr="005D4CBF">
        <w:rPr>
          <w:b/>
          <w:sz w:val="24"/>
          <w:szCs w:val="24"/>
        </w:rPr>
        <w:t xml:space="preserve"> Информация для заявителей об их праве на досудебное (внесудебное) обжалование действий (бездействия) и решений, принятых (осуществляемых) в ходе предоставления муниципальной услуги</w:t>
      </w:r>
    </w:p>
    <w:p w:rsidR="005D4CBF" w:rsidRDefault="005D4CBF" w:rsidP="005D4CBF">
      <w:pPr>
        <w:pStyle w:val="2"/>
        <w:shd w:val="clear" w:color="auto" w:fill="auto"/>
        <w:tabs>
          <w:tab w:val="left" w:pos="2607"/>
        </w:tabs>
        <w:spacing w:line="240" w:lineRule="auto"/>
        <w:ind w:right="156" w:firstLine="709"/>
        <w:rPr>
          <w:sz w:val="24"/>
          <w:szCs w:val="24"/>
        </w:rPr>
      </w:pPr>
    </w:p>
    <w:p w:rsidR="00F413CF" w:rsidRPr="004E0461" w:rsidRDefault="00F413CF" w:rsidP="005D4CBF">
      <w:pPr>
        <w:pStyle w:val="2"/>
        <w:shd w:val="clear" w:color="auto" w:fill="auto"/>
        <w:tabs>
          <w:tab w:val="left" w:pos="2607"/>
        </w:tabs>
        <w:spacing w:line="240" w:lineRule="auto"/>
        <w:ind w:right="156" w:firstLine="709"/>
        <w:rPr>
          <w:sz w:val="24"/>
          <w:szCs w:val="24"/>
        </w:rPr>
      </w:pPr>
      <w:r w:rsidRPr="004E0461">
        <w:rPr>
          <w:sz w:val="24"/>
          <w:szCs w:val="24"/>
        </w:rPr>
        <w:t xml:space="preserve">Информация для заявителей об их праве на досудебное (внесудебное) обжалование действий (бездействия) и решений, принятых (осуществляемых) в ходе </w:t>
      </w:r>
      <w:r w:rsidRPr="004E0461">
        <w:rPr>
          <w:sz w:val="24"/>
          <w:szCs w:val="24"/>
        </w:rPr>
        <w:lastRenderedPageBreak/>
        <w:t>предоставления муниципальной услуги размещается на стендах в местах предоставления муниципальной услуги, а также на Интернет-сайте Администрации.</w:t>
      </w:r>
    </w:p>
    <w:p w:rsidR="007D5727" w:rsidRDefault="007D5727" w:rsidP="004E0461">
      <w:pPr>
        <w:pStyle w:val="2"/>
        <w:shd w:val="clear" w:color="auto" w:fill="auto"/>
        <w:tabs>
          <w:tab w:val="left" w:pos="1450"/>
        </w:tabs>
        <w:spacing w:line="240" w:lineRule="auto"/>
        <w:ind w:right="156" w:firstLine="0"/>
        <w:rPr>
          <w:b/>
          <w:bCs/>
          <w:sz w:val="24"/>
          <w:szCs w:val="24"/>
        </w:rPr>
      </w:pPr>
    </w:p>
    <w:p w:rsidR="007D5727" w:rsidRPr="007D5727" w:rsidRDefault="00F413CF" w:rsidP="007D5727">
      <w:pPr>
        <w:pStyle w:val="2"/>
        <w:shd w:val="clear" w:color="auto" w:fill="auto"/>
        <w:tabs>
          <w:tab w:val="left" w:pos="1450"/>
        </w:tabs>
        <w:spacing w:line="240" w:lineRule="auto"/>
        <w:ind w:right="156" w:firstLine="0"/>
        <w:jc w:val="center"/>
        <w:rPr>
          <w:b/>
          <w:sz w:val="24"/>
          <w:szCs w:val="24"/>
        </w:rPr>
      </w:pPr>
      <w:r w:rsidRPr="007D5727">
        <w:rPr>
          <w:b/>
          <w:bCs/>
          <w:sz w:val="24"/>
          <w:szCs w:val="24"/>
        </w:rPr>
        <w:t>5.2.</w:t>
      </w:r>
      <w:r w:rsidRPr="007D5727">
        <w:rPr>
          <w:b/>
          <w:sz w:val="24"/>
          <w:szCs w:val="24"/>
        </w:rPr>
        <w:t xml:space="preserve"> </w:t>
      </w:r>
      <w:r w:rsidR="007D5727" w:rsidRPr="007D5727">
        <w:rPr>
          <w:b/>
          <w:sz w:val="24"/>
          <w:szCs w:val="24"/>
        </w:rPr>
        <w:t>Предмет досудебного (внесудебного) обжалования</w:t>
      </w:r>
    </w:p>
    <w:p w:rsidR="007D5727" w:rsidRDefault="007D5727" w:rsidP="004E0461">
      <w:pPr>
        <w:pStyle w:val="2"/>
        <w:shd w:val="clear" w:color="auto" w:fill="auto"/>
        <w:tabs>
          <w:tab w:val="left" w:pos="1450"/>
        </w:tabs>
        <w:spacing w:line="240" w:lineRule="auto"/>
        <w:ind w:right="156" w:firstLine="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F413CF" w:rsidRPr="004E0461" w:rsidRDefault="00F413CF" w:rsidP="007D5727">
      <w:pPr>
        <w:pStyle w:val="2"/>
        <w:shd w:val="clear" w:color="auto" w:fill="auto"/>
        <w:tabs>
          <w:tab w:val="left" w:pos="1450"/>
        </w:tabs>
        <w:spacing w:line="240" w:lineRule="auto"/>
        <w:ind w:right="156" w:firstLine="709"/>
        <w:rPr>
          <w:sz w:val="24"/>
          <w:szCs w:val="24"/>
        </w:rPr>
      </w:pPr>
      <w:r w:rsidRPr="004E0461">
        <w:rPr>
          <w:sz w:val="24"/>
          <w:szCs w:val="24"/>
        </w:rPr>
        <w:t>Предметом досудебного обжалования могут являться действия (бездействие) и решения, осуществляемые (принятые) должностным лицом Администрации в ходе предоставления муниципальной услуги на основании настоящего Регламента.</w:t>
      </w:r>
    </w:p>
    <w:p w:rsidR="007D5727" w:rsidRDefault="007D5727" w:rsidP="004E0461">
      <w:pPr>
        <w:pStyle w:val="2"/>
        <w:shd w:val="clear" w:color="auto" w:fill="auto"/>
        <w:tabs>
          <w:tab w:val="left" w:pos="1242"/>
        </w:tabs>
        <w:spacing w:line="240" w:lineRule="auto"/>
        <w:ind w:left="20" w:right="156" w:firstLine="0"/>
        <w:rPr>
          <w:b/>
          <w:bCs/>
          <w:sz w:val="24"/>
          <w:szCs w:val="24"/>
        </w:rPr>
      </w:pPr>
    </w:p>
    <w:p w:rsidR="007D5727" w:rsidRPr="007D5727" w:rsidRDefault="00F413CF" w:rsidP="007D5727">
      <w:pPr>
        <w:pStyle w:val="2"/>
        <w:shd w:val="clear" w:color="auto" w:fill="auto"/>
        <w:tabs>
          <w:tab w:val="left" w:pos="1242"/>
        </w:tabs>
        <w:spacing w:line="240" w:lineRule="auto"/>
        <w:ind w:left="20" w:right="156" w:firstLine="0"/>
        <w:jc w:val="center"/>
        <w:rPr>
          <w:b/>
          <w:sz w:val="24"/>
          <w:szCs w:val="24"/>
        </w:rPr>
      </w:pPr>
      <w:r w:rsidRPr="007D5727">
        <w:rPr>
          <w:b/>
          <w:bCs/>
          <w:sz w:val="24"/>
          <w:szCs w:val="24"/>
        </w:rPr>
        <w:t>5.3.</w:t>
      </w:r>
      <w:r w:rsidRPr="007D5727">
        <w:rPr>
          <w:b/>
          <w:sz w:val="24"/>
          <w:szCs w:val="24"/>
        </w:rPr>
        <w:t xml:space="preserve"> </w:t>
      </w:r>
      <w:r w:rsidR="007D5727" w:rsidRPr="007D5727">
        <w:rPr>
          <w:b/>
          <w:sz w:val="24"/>
          <w:szCs w:val="24"/>
        </w:rPr>
        <w:t>Перечень оснований для отказа в рассмотрении жалобы (претензии) либо приостановления ее рассмотрения</w:t>
      </w:r>
    </w:p>
    <w:p w:rsidR="007D5727" w:rsidRDefault="007D5727" w:rsidP="004E0461">
      <w:pPr>
        <w:pStyle w:val="2"/>
        <w:shd w:val="clear" w:color="auto" w:fill="auto"/>
        <w:tabs>
          <w:tab w:val="left" w:pos="1242"/>
        </w:tabs>
        <w:spacing w:line="240" w:lineRule="auto"/>
        <w:ind w:left="20" w:right="156" w:firstLine="0"/>
        <w:rPr>
          <w:sz w:val="24"/>
          <w:szCs w:val="24"/>
        </w:rPr>
      </w:pPr>
    </w:p>
    <w:p w:rsidR="00F413CF" w:rsidRPr="004E0461" w:rsidRDefault="00F413CF" w:rsidP="004E0461">
      <w:pPr>
        <w:pStyle w:val="2"/>
        <w:shd w:val="clear" w:color="auto" w:fill="auto"/>
        <w:tabs>
          <w:tab w:val="left" w:pos="1242"/>
        </w:tabs>
        <w:spacing w:line="240" w:lineRule="auto"/>
        <w:ind w:left="20" w:right="156" w:firstLine="0"/>
        <w:rPr>
          <w:sz w:val="24"/>
          <w:szCs w:val="24"/>
        </w:rPr>
      </w:pPr>
      <w:r w:rsidRPr="004E0461">
        <w:rPr>
          <w:sz w:val="24"/>
          <w:szCs w:val="24"/>
        </w:rPr>
        <w:t>Письменные жалобы не рассматриваются в следующих случаях:</w:t>
      </w:r>
    </w:p>
    <w:p w:rsidR="00F413CF" w:rsidRPr="004E0461" w:rsidRDefault="00F413CF" w:rsidP="00F42B85">
      <w:pPr>
        <w:pStyle w:val="2"/>
        <w:numPr>
          <w:ilvl w:val="0"/>
          <w:numId w:val="17"/>
        </w:numPr>
        <w:shd w:val="clear" w:color="auto" w:fill="auto"/>
        <w:tabs>
          <w:tab w:val="left" w:pos="709"/>
        </w:tabs>
        <w:spacing w:line="240" w:lineRule="auto"/>
        <w:ind w:left="480" w:right="156" w:hanging="480"/>
        <w:rPr>
          <w:sz w:val="24"/>
          <w:szCs w:val="24"/>
        </w:rPr>
      </w:pPr>
      <w:r w:rsidRPr="004E0461">
        <w:rPr>
          <w:sz w:val="24"/>
          <w:szCs w:val="24"/>
        </w:rPr>
        <w:t>в жалобе не указаны: фамилия заявителя, направившего обращение, и почтовый адрес, по которому должен быть направлен ответ;</w:t>
      </w:r>
    </w:p>
    <w:p w:rsidR="00F413CF" w:rsidRPr="004E0461" w:rsidRDefault="00F413CF" w:rsidP="00F42B85">
      <w:pPr>
        <w:pStyle w:val="2"/>
        <w:numPr>
          <w:ilvl w:val="0"/>
          <w:numId w:val="17"/>
        </w:numPr>
        <w:shd w:val="clear" w:color="auto" w:fill="auto"/>
        <w:tabs>
          <w:tab w:val="left" w:pos="709"/>
          <w:tab w:val="left" w:pos="745"/>
        </w:tabs>
        <w:spacing w:line="240" w:lineRule="auto"/>
        <w:ind w:left="480" w:right="156" w:hanging="480"/>
        <w:rPr>
          <w:sz w:val="24"/>
          <w:szCs w:val="24"/>
        </w:rPr>
      </w:pPr>
      <w:r w:rsidRPr="004E0461">
        <w:rPr>
          <w:sz w:val="24"/>
          <w:szCs w:val="24"/>
        </w:rPr>
        <w:t>в жалобе содержатся нецензурные либо оскорбительные выражения, угрозы жизни, здоровью и имуществу должностного лица, а также членам его семьи;</w:t>
      </w:r>
    </w:p>
    <w:p w:rsidR="00F413CF" w:rsidRPr="004E0461" w:rsidRDefault="00F413CF" w:rsidP="00F42B85">
      <w:pPr>
        <w:pStyle w:val="2"/>
        <w:numPr>
          <w:ilvl w:val="0"/>
          <w:numId w:val="17"/>
        </w:numPr>
        <w:shd w:val="clear" w:color="auto" w:fill="auto"/>
        <w:tabs>
          <w:tab w:val="left" w:pos="709"/>
        </w:tabs>
        <w:spacing w:line="240" w:lineRule="auto"/>
        <w:ind w:left="480" w:right="156" w:hanging="480"/>
        <w:rPr>
          <w:sz w:val="24"/>
          <w:szCs w:val="24"/>
        </w:rPr>
      </w:pPr>
      <w:r w:rsidRPr="004E0461">
        <w:rPr>
          <w:sz w:val="24"/>
          <w:szCs w:val="24"/>
        </w:rPr>
        <w:t>текст жалобы не поддается прочтению, о чем сообщается заявителю, направившему жалобу, если его фамилия и почтовый адрес поддаются прочтению, а также сообщается по телефону или факсимильной связи, по электронной почте (при наличии такой информации и если указанные данные поддаются прочтению);</w:t>
      </w:r>
    </w:p>
    <w:p w:rsidR="00F413CF" w:rsidRPr="004E0461" w:rsidRDefault="00F413CF" w:rsidP="00F42B85">
      <w:pPr>
        <w:pStyle w:val="2"/>
        <w:numPr>
          <w:ilvl w:val="0"/>
          <w:numId w:val="17"/>
        </w:numPr>
        <w:shd w:val="clear" w:color="auto" w:fill="auto"/>
        <w:tabs>
          <w:tab w:val="left" w:pos="709"/>
          <w:tab w:val="left" w:pos="1009"/>
        </w:tabs>
        <w:spacing w:line="240" w:lineRule="auto"/>
        <w:ind w:left="480" w:right="156" w:hanging="480"/>
        <w:rPr>
          <w:sz w:val="24"/>
          <w:szCs w:val="24"/>
        </w:rPr>
      </w:pPr>
      <w:r w:rsidRPr="004E0461">
        <w:rPr>
          <w:sz w:val="24"/>
          <w:szCs w:val="24"/>
        </w:rPr>
        <w:t>жалоба повторяет текст предыдущего обращения, на которое заинтересованному лицу давался письменный ответ по существу, и при этом в жалобе не приводятся новые доводы или обстоятельства. В случае поступления такой жалобы заинтересованному лицу направляется уведомление о ранее данных ответах или копии этих ответов.</w:t>
      </w:r>
    </w:p>
    <w:p w:rsidR="007D5727" w:rsidRDefault="007D5727" w:rsidP="004E0461">
      <w:pPr>
        <w:pStyle w:val="2"/>
        <w:shd w:val="clear" w:color="auto" w:fill="auto"/>
        <w:tabs>
          <w:tab w:val="left" w:pos="1302"/>
        </w:tabs>
        <w:spacing w:line="240" w:lineRule="auto"/>
        <w:ind w:right="156" w:firstLine="0"/>
        <w:rPr>
          <w:b/>
          <w:bCs/>
          <w:sz w:val="24"/>
          <w:szCs w:val="24"/>
        </w:rPr>
      </w:pPr>
    </w:p>
    <w:p w:rsidR="007D5727" w:rsidRPr="007D5727" w:rsidRDefault="00F413CF" w:rsidP="007D5727">
      <w:pPr>
        <w:pStyle w:val="2"/>
        <w:shd w:val="clear" w:color="auto" w:fill="auto"/>
        <w:tabs>
          <w:tab w:val="left" w:pos="1302"/>
        </w:tabs>
        <w:spacing w:line="240" w:lineRule="auto"/>
        <w:ind w:right="156" w:firstLine="0"/>
        <w:jc w:val="center"/>
        <w:rPr>
          <w:b/>
          <w:sz w:val="24"/>
          <w:szCs w:val="24"/>
        </w:rPr>
      </w:pPr>
      <w:r w:rsidRPr="007D5727">
        <w:rPr>
          <w:b/>
          <w:bCs/>
          <w:sz w:val="24"/>
          <w:szCs w:val="24"/>
        </w:rPr>
        <w:t>5.4.</w:t>
      </w:r>
      <w:r w:rsidRPr="007D5727">
        <w:rPr>
          <w:b/>
          <w:sz w:val="24"/>
          <w:szCs w:val="24"/>
        </w:rPr>
        <w:t xml:space="preserve"> </w:t>
      </w:r>
      <w:r w:rsidR="007D5727" w:rsidRPr="007D5727">
        <w:rPr>
          <w:b/>
          <w:sz w:val="24"/>
          <w:szCs w:val="24"/>
        </w:rPr>
        <w:t xml:space="preserve"> Основания для начала процедуры досудебного (внесудебного) обжалования</w:t>
      </w:r>
    </w:p>
    <w:p w:rsidR="007D5727" w:rsidRDefault="007D5727" w:rsidP="004E0461">
      <w:pPr>
        <w:pStyle w:val="2"/>
        <w:shd w:val="clear" w:color="auto" w:fill="auto"/>
        <w:tabs>
          <w:tab w:val="left" w:pos="1302"/>
        </w:tabs>
        <w:spacing w:line="240" w:lineRule="auto"/>
        <w:ind w:right="156" w:firstLine="0"/>
        <w:rPr>
          <w:sz w:val="24"/>
          <w:szCs w:val="24"/>
        </w:rPr>
      </w:pPr>
    </w:p>
    <w:p w:rsidR="00F413CF" w:rsidRPr="004E0461" w:rsidRDefault="00F413CF" w:rsidP="007D5727">
      <w:pPr>
        <w:pStyle w:val="2"/>
        <w:shd w:val="clear" w:color="auto" w:fill="auto"/>
        <w:tabs>
          <w:tab w:val="left" w:pos="1302"/>
        </w:tabs>
        <w:spacing w:line="240" w:lineRule="auto"/>
        <w:ind w:right="156" w:firstLine="709"/>
        <w:rPr>
          <w:sz w:val="24"/>
          <w:szCs w:val="24"/>
        </w:rPr>
      </w:pPr>
      <w:r w:rsidRPr="004E0461">
        <w:rPr>
          <w:sz w:val="24"/>
          <w:szCs w:val="24"/>
        </w:rPr>
        <w:t xml:space="preserve">Основанием для начала процедуры досудебного обжалования является поступление письменного обращения с жалобой на действия (бездействие) и решения, осуществляемые (принятые) в ходе предоставления муниципальной услуги на основании настоящего Регламента.  </w:t>
      </w:r>
    </w:p>
    <w:p w:rsidR="00F413CF" w:rsidRPr="004E0461" w:rsidRDefault="00F413CF" w:rsidP="007D5727">
      <w:pPr>
        <w:pStyle w:val="2"/>
        <w:shd w:val="clear" w:color="auto" w:fill="auto"/>
        <w:tabs>
          <w:tab w:val="left" w:pos="1302"/>
        </w:tabs>
        <w:spacing w:line="240" w:lineRule="auto"/>
        <w:ind w:right="156" w:firstLine="709"/>
        <w:rPr>
          <w:sz w:val="24"/>
          <w:szCs w:val="24"/>
        </w:rPr>
      </w:pPr>
      <w:r w:rsidRPr="004E0461">
        <w:rPr>
          <w:sz w:val="24"/>
          <w:szCs w:val="24"/>
        </w:rPr>
        <w:t>В жалобе указываются:</w:t>
      </w:r>
    </w:p>
    <w:p w:rsidR="00F413CF" w:rsidRPr="004E0461" w:rsidRDefault="00F413CF" w:rsidP="00F42B85">
      <w:pPr>
        <w:pStyle w:val="2"/>
        <w:numPr>
          <w:ilvl w:val="0"/>
          <w:numId w:val="18"/>
        </w:numPr>
        <w:shd w:val="clear" w:color="auto" w:fill="auto"/>
        <w:tabs>
          <w:tab w:val="left" w:pos="851"/>
        </w:tabs>
        <w:spacing w:line="240" w:lineRule="auto"/>
        <w:ind w:left="480" w:right="156" w:hanging="480"/>
        <w:rPr>
          <w:sz w:val="24"/>
          <w:szCs w:val="24"/>
        </w:rPr>
      </w:pPr>
      <w:r w:rsidRPr="004E0461">
        <w:rPr>
          <w:sz w:val="24"/>
          <w:szCs w:val="24"/>
        </w:rPr>
        <w:t>фамилия, имя, отчество заинтересованного лица (в случае обращения гражданина);</w:t>
      </w:r>
    </w:p>
    <w:p w:rsidR="00F413CF" w:rsidRPr="004E0461" w:rsidRDefault="00F413CF" w:rsidP="00F42B85">
      <w:pPr>
        <w:pStyle w:val="2"/>
        <w:numPr>
          <w:ilvl w:val="0"/>
          <w:numId w:val="18"/>
        </w:numPr>
        <w:shd w:val="clear" w:color="auto" w:fill="auto"/>
        <w:tabs>
          <w:tab w:val="left" w:pos="851"/>
          <w:tab w:val="left" w:pos="970"/>
        </w:tabs>
        <w:spacing w:line="240" w:lineRule="auto"/>
        <w:ind w:left="480" w:right="156" w:hanging="480"/>
        <w:rPr>
          <w:sz w:val="24"/>
          <w:szCs w:val="24"/>
        </w:rPr>
      </w:pPr>
      <w:r w:rsidRPr="004E0461">
        <w:rPr>
          <w:sz w:val="24"/>
          <w:szCs w:val="24"/>
        </w:rPr>
        <w:t>полное наименование юридического лица (в случае обращения юридического лица);</w:t>
      </w:r>
    </w:p>
    <w:p w:rsidR="00F413CF" w:rsidRPr="004E0461" w:rsidRDefault="00F413CF" w:rsidP="00F42B85">
      <w:pPr>
        <w:pStyle w:val="2"/>
        <w:numPr>
          <w:ilvl w:val="0"/>
          <w:numId w:val="18"/>
        </w:numPr>
        <w:shd w:val="clear" w:color="auto" w:fill="auto"/>
        <w:tabs>
          <w:tab w:val="left" w:pos="851"/>
        </w:tabs>
        <w:spacing w:line="240" w:lineRule="auto"/>
        <w:ind w:left="480" w:right="156" w:hanging="480"/>
        <w:rPr>
          <w:sz w:val="24"/>
          <w:szCs w:val="24"/>
        </w:rPr>
      </w:pPr>
      <w:r w:rsidRPr="004E0461">
        <w:rPr>
          <w:sz w:val="24"/>
          <w:szCs w:val="24"/>
        </w:rPr>
        <w:t>контактный почтовый адрес;</w:t>
      </w:r>
    </w:p>
    <w:p w:rsidR="00F413CF" w:rsidRPr="004E0461" w:rsidRDefault="00F413CF" w:rsidP="00F42B85">
      <w:pPr>
        <w:pStyle w:val="2"/>
        <w:numPr>
          <w:ilvl w:val="0"/>
          <w:numId w:val="18"/>
        </w:numPr>
        <w:shd w:val="clear" w:color="auto" w:fill="auto"/>
        <w:tabs>
          <w:tab w:val="left" w:pos="851"/>
        </w:tabs>
        <w:spacing w:line="240" w:lineRule="auto"/>
        <w:ind w:left="480" w:right="156" w:hanging="480"/>
        <w:rPr>
          <w:sz w:val="24"/>
          <w:szCs w:val="24"/>
        </w:rPr>
      </w:pPr>
      <w:r w:rsidRPr="004E0461">
        <w:rPr>
          <w:sz w:val="24"/>
          <w:szCs w:val="24"/>
        </w:rPr>
        <w:t>предмет жалобы;</w:t>
      </w:r>
    </w:p>
    <w:p w:rsidR="00F413CF" w:rsidRPr="004E0461" w:rsidRDefault="00F413CF" w:rsidP="00F42B85">
      <w:pPr>
        <w:pStyle w:val="2"/>
        <w:numPr>
          <w:ilvl w:val="0"/>
          <w:numId w:val="18"/>
        </w:numPr>
        <w:shd w:val="clear" w:color="auto" w:fill="auto"/>
        <w:tabs>
          <w:tab w:val="left" w:pos="851"/>
        </w:tabs>
        <w:spacing w:line="240" w:lineRule="auto"/>
        <w:ind w:left="480" w:right="156" w:hanging="480"/>
        <w:rPr>
          <w:sz w:val="24"/>
          <w:szCs w:val="24"/>
        </w:rPr>
      </w:pPr>
      <w:r w:rsidRPr="004E0461">
        <w:rPr>
          <w:sz w:val="24"/>
          <w:szCs w:val="24"/>
        </w:rPr>
        <w:t>личная подпись заинтересованного лица (в случае обращения гражданина).</w:t>
      </w:r>
    </w:p>
    <w:p w:rsidR="007D5727" w:rsidRDefault="007D5727" w:rsidP="004E0461">
      <w:pPr>
        <w:pStyle w:val="2"/>
        <w:shd w:val="clear" w:color="auto" w:fill="auto"/>
        <w:spacing w:line="240" w:lineRule="auto"/>
        <w:ind w:left="20" w:right="156" w:firstLine="0"/>
        <w:jc w:val="left"/>
        <w:rPr>
          <w:sz w:val="24"/>
          <w:szCs w:val="24"/>
        </w:rPr>
      </w:pPr>
    </w:p>
    <w:p w:rsidR="007D5727" w:rsidRDefault="00F413CF" w:rsidP="007D5727">
      <w:pPr>
        <w:pStyle w:val="2"/>
        <w:shd w:val="clear" w:color="auto" w:fill="auto"/>
        <w:spacing w:line="240" w:lineRule="auto"/>
        <w:ind w:left="20" w:right="156" w:firstLine="0"/>
        <w:jc w:val="center"/>
        <w:rPr>
          <w:b/>
          <w:bCs/>
          <w:sz w:val="24"/>
          <w:szCs w:val="24"/>
        </w:rPr>
      </w:pPr>
      <w:r w:rsidRPr="004E0461">
        <w:rPr>
          <w:b/>
          <w:bCs/>
          <w:sz w:val="24"/>
          <w:szCs w:val="24"/>
        </w:rPr>
        <w:t>5.5.</w:t>
      </w:r>
      <w:r w:rsidR="007D5727">
        <w:rPr>
          <w:b/>
          <w:bCs/>
          <w:sz w:val="24"/>
          <w:szCs w:val="24"/>
        </w:rPr>
        <w:t xml:space="preserve"> Права заявителей на получение информации и документов необходимых для обоснования и рассмотрения жалобы (претензии)</w:t>
      </w:r>
    </w:p>
    <w:p w:rsidR="007D5727" w:rsidRDefault="007D5727" w:rsidP="004E0461">
      <w:pPr>
        <w:pStyle w:val="2"/>
        <w:shd w:val="clear" w:color="auto" w:fill="auto"/>
        <w:spacing w:line="240" w:lineRule="auto"/>
        <w:ind w:left="20" w:right="156" w:firstLine="0"/>
        <w:jc w:val="left"/>
        <w:rPr>
          <w:b/>
          <w:bCs/>
          <w:sz w:val="24"/>
          <w:szCs w:val="24"/>
        </w:rPr>
      </w:pPr>
    </w:p>
    <w:p w:rsidR="00F413CF" w:rsidRPr="004E0461" w:rsidRDefault="00F413CF" w:rsidP="007D5727">
      <w:pPr>
        <w:pStyle w:val="2"/>
        <w:shd w:val="clear" w:color="auto" w:fill="auto"/>
        <w:spacing w:line="240" w:lineRule="auto"/>
        <w:ind w:left="20" w:right="156" w:firstLine="689"/>
        <w:rPr>
          <w:sz w:val="24"/>
          <w:szCs w:val="24"/>
        </w:rPr>
      </w:pPr>
      <w:r w:rsidRPr="004E0461">
        <w:rPr>
          <w:sz w:val="24"/>
          <w:szCs w:val="24"/>
        </w:rPr>
        <w:t>Заявитель может обратиться в Администрацию для получения информации и документов, необходимых для обоснования и рассмотрения жалобы (претензии).</w:t>
      </w:r>
    </w:p>
    <w:p w:rsidR="007D5727" w:rsidRDefault="007D5727" w:rsidP="007D5727">
      <w:pPr>
        <w:pStyle w:val="2"/>
        <w:shd w:val="clear" w:color="auto" w:fill="auto"/>
        <w:tabs>
          <w:tab w:val="left" w:pos="1292"/>
        </w:tabs>
        <w:spacing w:line="240" w:lineRule="auto"/>
        <w:ind w:left="20" w:right="156" w:firstLine="0"/>
        <w:jc w:val="center"/>
        <w:rPr>
          <w:b/>
          <w:bCs/>
          <w:color w:val="auto"/>
          <w:sz w:val="24"/>
          <w:szCs w:val="24"/>
        </w:rPr>
      </w:pPr>
    </w:p>
    <w:p w:rsidR="007D5727" w:rsidRDefault="00F413CF" w:rsidP="007D5727">
      <w:pPr>
        <w:pStyle w:val="2"/>
        <w:shd w:val="clear" w:color="auto" w:fill="auto"/>
        <w:tabs>
          <w:tab w:val="left" w:pos="1292"/>
        </w:tabs>
        <w:spacing w:line="240" w:lineRule="auto"/>
        <w:ind w:left="20" w:right="156" w:firstLine="0"/>
        <w:jc w:val="center"/>
        <w:rPr>
          <w:b/>
          <w:bCs/>
          <w:color w:val="auto"/>
          <w:sz w:val="24"/>
          <w:szCs w:val="24"/>
        </w:rPr>
      </w:pPr>
      <w:r w:rsidRPr="004E0461">
        <w:rPr>
          <w:b/>
          <w:bCs/>
          <w:color w:val="auto"/>
          <w:sz w:val="24"/>
          <w:szCs w:val="24"/>
        </w:rPr>
        <w:t xml:space="preserve">5.6. </w:t>
      </w:r>
      <w:r w:rsidR="007D5727">
        <w:rPr>
          <w:b/>
          <w:bCs/>
          <w:color w:val="auto"/>
          <w:sz w:val="24"/>
          <w:szCs w:val="24"/>
        </w:rPr>
        <w:t>Органы государственной власти и должностные лица, которым может быть адресована жалоба (претензия) заявителя в досудебном (внесудебном) порядке</w:t>
      </w:r>
    </w:p>
    <w:p w:rsidR="007D5727" w:rsidRDefault="007D5727" w:rsidP="004E0461">
      <w:pPr>
        <w:pStyle w:val="2"/>
        <w:shd w:val="clear" w:color="auto" w:fill="auto"/>
        <w:tabs>
          <w:tab w:val="left" w:pos="1292"/>
        </w:tabs>
        <w:spacing w:line="240" w:lineRule="auto"/>
        <w:ind w:left="20" w:right="156" w:firstLine="0"/>
        <w:rPr>
          <w:b/>
          <w:bCs/>
          <w:color w:val="auto"/>
          <w:sz w:val="24"/>
          <w:szCs w:val="24"/>
        </w:rPr>
      </w:pPr>
    </w:p>
    <w:p w:rsidR="00F413CF" w:rsidRPr="004E0461" w:rsidRDefault="00F413CF" w:rsidP="004E0461">
      <w:pPr>
        <w:pStyle w:val="2"/>
        <w:shd w:val="clear" w:color="auto" w:fill="auto"/>
        <w:tabs>
          <w:tab w:val="left" w:pos="1292"/>
        </w:tabs>
        <w:spacing w:line="240" w:lineRule="auto"/>
        <w:ind w:left="20" w:right="156" w:firstLine="0"/>
        <w:rPr>
          <w:color w:val="auto"/>
          <w:sz w:val="24"/>
          <w:szCs w:val="24"/>
        </w:rPr>
      </w:pPr>
      <w:r w:rsidRPr="004E0461">
        <w:rPr>
          <w:color w:val="auto"/>
          <w:sz w:val="24"/>
          <w:szCs w:val="24"/>
        </w:rPr>
        <w:t>Жалоба может быть адресована:</w:t>
      </w:r>
    </w:p>
    <w:p w:rsidR="00F413CF" w:rsidRPr="004E0461" w:rsidRDefault="00F413CF" w:rsidP="004E0461">
      <w:pPr>
        <w:pStyle w:val="2"/>
        <w:shd w:val="clear" w:color="auto" w:fill="auto"/>
        <w:tabs>
          <w:tab w:val="left" w:pos="1292"/>
        </w:tabs>
        <w:spacing w:line="240" w:lineRule="auto"/>
        <w:ind w:left="20" w:right="156" w:firstLine="0"/>
        <w:rPr>
          <w:color w:val="auto"/>
          <w:sz w:val="24"/>
          <w:szCs w:val="24"/>
        </w:rPr>
      </w:pPr>
      <w:r w:rsidRPr="004E0461">
        <w:rPr>
          <w:b/>
          <w:bCs/>
          <w:color w:val="auto"/>
          <w:sz w:val="24"/>
          <w:szCs w:val="24"/>
        </w:rPr>
        <w:t>-</w:t>
      </w:r>
      <w:r w:rsidRPr="004E0461">
        <w:rPr>
          <w:color w:val="auto"/>
          <w:sz w:val="24"/>
          <w:szCs w:val="24"/>
        </w:rPr>
        <w:t xml:space="preserve"> заместителю главы администрации МР «Тарусский район»;</w:t>
      </w:r>
    </w:p>
    <w:p w:rsidR="00F413CF" w:rsidRPr="004E0461" w:rsidRDefault="00F413CF" w:rsidP="004E0461">
      <w:pPr>
        <w:pStyle w:val="2"/>
        <w:shd w:val="clear" w:color="auto" w:fill="auto"/>
        <w:tabs>
          <w:tab w:val="left" w:pos="1292"/>
        </w:tabs>
        <w:spacing w:line="240" w:lineRule="auto"/>
        <w:ind w:left="20" w:right="156" w:firstLine="0"/>
        <w:rPr>
          <w:color w:val="auto"/>
          <w:sz w:val="24"/>
          <w:szCs w:val="24"/>
        </w:rPr>
      </w:pPr>
      <w:r w:rsidRPr="004E0461">
        <w:rPr>
          <w:b/>
          <w:bCs/>
          <w:color w:val="auto"/>
          <w:sz w:val="24"/>
          <w:szCs w:val="24"/>
        </w:rPr>
        <w:t>-</w:t>
      </w:r>
      <w:r w:rsidRPr="004E0461">
        <w:rPr>
          <w:color w:val="auto"/>
          <w:sz w:val="24"/>
          <w:szCs w:val="24"/>
        </w:rPr>
        <w:t xml:space="preserve"> главе администрации МР «Тарусский район»;</w:t>
      </w:r>
    </w:p>
    <w:p w:rsidR="00F413CF" w:rsidRPr="004E0461" w:rsidRDefault="00F413CF" w:rsidP="004E0461">
      <w:pPr>
        <w:pStyle w:val="2"/>
        <w:shd w:val="clear" w:color="auto" w:fill="auto"/>
        <w:tabs>
          <w:tab w:val="left" w:pos="1292"/>
        </w:tabs>
        <w:spacing w:line="240" w:lineRule="auto"/>
        <w:ind w:left="20" w:right="156" w:firstLine="0"/>
        <w:rPr>
          <w:color w:val="auto"/>
          <w:sz w:val="24"/>
          <w:szCs w:val="24"/>
        </w:rPr>
      </w:pPr>
      <w:r w:rsidRPr="004E0461">
        <w:rPr>
          <w:b/>
          <w:bCs/>
          <w:color w:val="auto"/>
          <w:sz w:val="24"/>
          <w:szCs w:val="24"/>
        </w:rPr>
        <w:t>-</w:t>
      </w:r>
      <w:r w:rsidRPr="004E0461">
        <w:rPr>
          <w:color w:val="auto"/>
          <w:sz w:val="24"/>
          <w:szCs w:val="24"/>
        </w:rPr>
        <w:t xml:space="preserve"> в прокуратуру Тарусского района. </w:t>
      </w:r>
    </w:p>
    <w:p w:rsidR="007D5727" w:rsidRDefault="007D5727" w:rsidP="004E0461">
      <w:pPr>
        <w:pStyle w:val="2"/>
        <w:shd w:val="clear" w:color="auto" w:fill="auto"/>
        <w:spacing w:line="240" w:lineRule="auto"/>
        <w:ind w:left="20" w:right="156" w:firstLine="540"/>
        <w:rPr>
          <w:b/>
          <w:bCs/>
          <w:sz w:val="24"/>
          <w:szCs w:val="24"/>
        </w:rPr>
      </w:pPr>
    </w:p>
    <w:p w:rsidR="007D5727" w:rsidRDefault="00F413CF" w:rsidP="007D5727">
      <w:pPr>
        <w:pStyle w:val="2"/>
        <w:shd w:val="clear" w:color="auto" w:fill="auto"/>
        <w:spacing w:line="240" w:lineRule="auto"/>
        <w:ind w:left="20" w:right="156" w:firstLine="540"/>
        <w:jc w:val="center"/>
        <w:rPr>
          <w:b/>
          <w:bCs/>
          <w:sz w:val="24"/>
          <w:szCs w:val="24"/>
        </w:rPr>
      </w:pPr>
      <w:r w:rsidRPr="004E0461">
        <w:rPr>
          <w:b/>
          <w:bCs/>
          <w:sz w:val="24"/>
          <w:szCs w:val="24"/>
        </w:rPr>
        <w:t>5.7.</w:t>
      </w:r>
      <w:r w:rsidR="007D5727">
        <w:rPr>
          <w:b/>
          <w:bCs/>
          <w:sz w:val="24"/>
          <w:szCs w:val="24"/>
        </w:rPr>
        <w:t xml:space="preserve"> Сроки рассмотрения жалобы (претензии)</w:t>
      </w:r>
    </w:p>
    <w:p w:rsidR="007D5727" w:rsidRDefault="007D5727" w:rsidP="004E0461">
      <w:pPr>
        <w:pStyle w:val="2"/>
        <w:shd w:val="clear" w:color="auto" w:fill="auto"/>
        <w:spacing w:line="240" w:lineRule="auto"/>
        <w:ind w:left="20" w:right="156" w:firstLine="540"/>
        <w:rPr>
          <w:b/>
          <w:bCs/>
          <w:sz w:val="24"/>
          <w:szCs w:val="24"/>
        </w:rPr>
      </w:pPr>
    </w:p>
    <w:p w:rsidR="00F413CF" w:rsidRPr="004E0461" w:rsidRDefault="00F413CF" w:rsidP="004E0461">
      <w:pPr>
        <w:pStyle w:val="2"/>
        <w:shd w:val="clear" w:color="auto" w:fill="auto"/>
        <w:spacing w:line="240" w:lineRule="auto"/>
        <w:ind w:left="20" w:right="156" w:firstLine="540"/>
        <w:rPr>
          <w:sz w:val="24"/>
          <w:szCs w:val="24"/>
        </w:rPr>
      </w:pPr>
      <w:r w:rsidRPr="004E0461">
        <w:rPr>
          <w:sz w:val="24"/>
          <w:szCs w:val="24"/>
        </w:rPr>
        <w:t xml:space="preserve"> Письменная жалоба должна быть рассмотрена в течение 30 дней, если иной срок не установлен действующим законодательством.</w:t>
      </w:r>
    </w:p>
    <w:p w:rsidR="007D5727" w:rsidRDefault="007D5727" w:rsidP="004E0461">
      <w:pPr>
        <w:pStyle w:val="2"/>
        <w:shd w:val="clear" w:color="auto" w:fill="auto"/>
        <w:tabs>
          <w:tab w:val="left" w:pos="1340"/>
        </w:tabs>
        <w:spacing w:line="240" w:lineRule="auto"/>
        <w:ind w:right="156" w:firstLine="0"/>
        <w:rPr>
          <w:b/>
          <w:bCs/>
          <w:sz w:val="24"/>
          <w:szCs w:val="24"/>
        </w:rPr>
      </w:pPr>
    </w:p>
    <w:p w:rsidR="00F413CF" w:rsidRPr="004E0461" w:rsidRDefault="00F413CF" w:rsidP="007D5727">
      <w:pPr>
        <w:pStyle w:val="2"/>
        <w:shd w:val="clear" w:color="auto" w:fill="auto"/>
        <w:tabs>
          <w:tab w:val="left" w:pos="1340"/>
        </w:tabs>
        <w:spacing w:line="240" w:lineRule="auto"/>
        <w:ind w:right="156" w:firstLine="567"/>
        <w:rPr>
          <w:sz w:val="24"/>
          <w:szCs w:val="24"/>
        </w:rPr>
      </w:pPr>
      <w:r w:rsidRPr="004E0461">
        <w:rPr>
          <w:b/>
          <w:bCs/>
          <w:sz w:val="24"/>
          <w:szCs w:val="24"/>
        </w:rPr>
        <w:t>5.7.1.</w:t>
      </w:r>
      <w:r w:rsidRPr="004E0461">
        <w:rPr>
          <w:sz w:val="24"/>
          <w:szCs w:val="24"/>
        </w:rPr>
        <w:t>Все обращения об обжаловании действий (бездействия) и решений, осуществляемых (принятых) в ходе предоставления муниципальной услуги на основании настоящего Регламента, фиксируются в журнале учета жалоб с указанием:</w:t>
      </w:r>
    </w:p>
    <w:p w:rsidR="00F413CF" w:rsidRPr="004E0461" w:rsidRDefault="00F413CF" w:rsidP="00F42B85">
      <w:pPr>
        <w:pStyle w:val="2"/>
        <w:numPr>
          <w:ilvl w:val="0"/>
          <w:numId w:val="2"/>
        </w:numPr>
        <w:shd w:val="clear" w:color="auto" w:fill="auto"/>
        <w:tabs>
          <w:tab w:val="left" w:pos="718"/>
        </w:tabs>
        <w:spacing w:line="240" w:lineRule="auto"/>
        <w:ind w:right="156" w:firstLine="567"/>
        <w:rPr>
          <w:sz w:val="24"/>
          <w:szCs w:val="24"/>
        </w:rPr>
      </w:pPr>
      <w:r w:rsidRPr="004E0461">
        <w:rPr>
          <w:sz w:val="24"/>
          <w:szCs w:val="24"/>
        </w:rPr>
        <w:t>принятых решений;</w:t>
      </w:r>
    </w:p>
    <w:p w:rsidR="00F413CF" w:rsidRDefault="00F413CF" w:rsidP="00F42B85">
      <w:pPr>
        <w:pStyle w:val="2"/>
        <w:numPr>
          <w:ilvl w:val="0"/>
          <w:numId w:val="2"/>
        </w:numPr>
        <w:shd w:val="clear" w:color="auto" w:fill="auto"/>
        <w:tabs>
          <w:tab w:val="left" w:pos="778"/>
        </w:tabs>
        <w:spacing w:line="240" w:lineRule="auto"/>
        <w:ind w:left="20" w:right="156" w:firstLine="540"/>
        <w:rPr>
          <w:sz w:val="24"/>
          <w:szCs w:val="24"/>
        </w:rPr>
      </w:pPr>
      <w:r w:rsidRPr="004E0461">
        <w:rPr>
          <w:sz w:val="24"/>
          <w:szCs w:val="24"/>
        </w:rPr>
        <w:t>проведенных действий по предоставлению в аренду (безвозмездное пользование) муниципального имущества и (или) примененных административных мерах ответственности к сотруднику, ответственному за действия (бездействие) и решение, осуществляемое (принятое) в ходе предоставления муниципальной услуги, повлекшее за собой жалобу заинтересованного лица.</w:t>
      </w:r>
    </w:p>
    <w:p w:rsidR="007D5727" w:rsidRPr="004E0461" w:rsidRDefault="007D5727" w:rsidP="00F42B85">
      <w:pPr>
        <w:pStyle w:val="2"/>
        <w:numPr>
          <w:ilvl w:val="0"/>
          <w:numId w:val="2"/>
        </w:numPr>
        <w:shd w:val="clear" w:color="auto" w:fill="auto"/>
        <w:tabs>
          <w:tab w:val="left" w:pos="778"/>
        </w:tabs>
        <w:spacing w:line="240" w:lineRule="auto"/>
        <w:ind w:left="20" w:right="156" w:firstLine="540"/>
        <w:rPr>
          <w:sz w:val="24"/>
          <w:szCs w:val="24"/>
        </w:rPr>
      </w:pPr>
    </w:p>
    <w:p w:rsidR="007D5727" w:rsidRDefault="00F413CF" w:rsidP="007D5727">
      <w:pPr>
        <w:pStyle w:val="2"/>
        <w:shd w:val="clear" w:color="auto" w:fill="auto"/>
        <w:tabs>
          <w:tab w:val="left" w:pos="1345"/>
        </w:tabs>
        <w:spacing w:line="240" w:lineRule="auto"/>
        <w:ind w:right="156" w:firstLine="0"/>
        <w:jc w:val="center"/>
        <w:rPr>
          <w:b/>
          <w:bCs/>
          <w:sz w:val="24"/>
          <w:szCs w:val="24"/>
        </w:rPr>
      </w:pPr>
      <w:r w:rsidRPr="004E0461">
        <w:rPr>
          <w:b/>
          <w:bCs/>
          <w:sz w:val="24"/>
          <w:szCs w:val="24"/>
        </w:rPr>
        <w:t>5.8.</w:t>
      </w:r>
      <w:r w:rsidR="007D5727">
        <w:rPr>
          <w:b/>
          <w:bCs/>
          <w:sz w:val="24"/>
          <w:szCs w:val="24"/>
        </w:rPr>
        <w:t xml:space="preserve"> Результат досудебного (внесудебного) обжалования</w:t>
      </w:r>
    </w:p>
    <w:p w:rsidR="007D5727" w:rsidRDefault="007D5727" w:rsidP="004E0461">
      <w:pPr>
        <w:pStyle w:val="2"/>
        <w:shd w:val="clear" w:color="auto" w:fill="auto"/>
        <w:tabs>
          <w:tab w:val="left" w:pos="1345"/>
        </w:tabs>
        <w:spacing w:line="240" w:lineRule="auto"/>
        <w:ind w:right="156" w:firstLine="0"/>
        <w:rPr>
          <w:sz w:val="24"/>
          <w:szCs w:val="24"/>
        </w:rPr>
      </w:pPr>
    </w:p>
    <w:p w:rsidR="00F413CF" w:rsidRPr="004E0461" w:rsidRDefault="00F413CF" w:rsidP="007D5727">
      <w:pPr>
        <w:pStyle w:val="2"/>
        <w:shd w:val="clear" w:color="auto" w:fill="auto"/>
        <w:tabs>
          <w:tab w:val="left" w:pos="1345"/>
        </w:tabs>
        <w:spacing w:line="240" w:lineRule="auto"/>
        <w:ind w:right="156" w:firstLine="709"/>
        <w:rPr>
          <w:sz w:val="24"/>
          <w:szCs w:val="24"/>
        </w:rPr>
      </w:pPr>
      <w:r w:rsidRPr="004E0461">
        <w:rPr>
          <w:sz w:val="24"/>
          <w:szCs w:val="24"/>
        </w:rPr>
        <w:t>Результатом досудебного обжалования является принятие необходимых мер и решение, осуществляемое (принятое) в ходе предоставления муниципальной услуги и направление письменных ответов заинтересованным лицам. Если в результате рассмотрения жалоба признана обоснованной, то принимается решение о проведении действий по предоставлению муниципальной услуги и (или) применении административных мер ответственности к сотруднику, ответственному за действия (бездействие) и решения, осуществляемые (принятые) в ходе предоставления муниципальной услуги на основании настоящего Регламента и повлекшие за собой жалобу заинтересованного лица.</w:t>
      </w:r>
    </w:p>
    <w:p w:rsidR="00F413CF" w:rsidRPr="004E0461" w:rsidRDefault="00F413CF" w:rsidP="007D5727">
      <w:pPr>
        <w:pStyle w:val="12"/>
        <w:keepNext/>
        <w:keepLines/>
        <w:shd w:val="clear" w:color="auto" w:fill="auto"/>
        <w:spacing w:line="240" w:lineRule="auto"/>
        <w:ind w:right="156" w:firstLine="709"/>
        <w:jc w:val="both"/>
        <w:rPr>
          <w:b w:val="0"/>
          <w:bCs w:val="0"/>
          <w:sz w:val="24"/>
          <w:szCs w:val="24"/>
        </w:rPr>
      </w:pPr>
      <w:r w:rsidRPr="004E0461">
        <w:rPr>
          <w:b w:val="0"/>
          <w:bCs w:val="0"/>
          <w:sz w:val="24"/>
          <w:szCs w:val="24"/>
        </w:rPr>
        <w:t>Заинтересованные лица могут обжаловать в судебном порядке действия (бездействие) и решения, осуществляемые (принятые) в ходе предоставления муниципальной услуги, в том числе в порядке досудебного обжалования, в установленном законодательством Российской Федерации порядке в соответствии с подведомственностью дел, установленной действующим законодательством Российской Федерации.</w:t>
      </w:r>
    </w:p>
    <w:p w:rsidR="00F413CF" w:rsidRPr="004E0461" w:rsidRDefault="007D5727" w:rsidP="004E0461">
      <w:pPr>
        <w:pStyle w:val="40"/>
        <w:shd w:val="clear" w:color="auto" w:fill="auto"/>
        <w:spacing w:before="0" w:after="0" w:line="240" w:lineRule="auto"/>
        <w:ind w:right="20" w:firstLine="0"/>
        <w:rPr>
          <w:sz w:val="24"/>
          <w:szCs w:val="24"/>
        </w:rPr>
      </w:pPr>
      <w:r>
        <w:rPr>
          <w:sz w:val="24"/>
          <w:szCs w:val="24"/>
        </w:rPr>
        <w:br w:type="page"/>
      </w:r>
      <w:r w:rsidR="00F413CF" w:rsidRPr="004E0461">
        <w:rPr>
          <w:sz w:val="24"/>
          <w:szCs w:val="24"/>
        </w:rPr>
        <w:lastRenderedPageBreak/>
        <w:t>Приложение № 1</w:t>
      </w:r>
    </w:p>
    <w:p w:rsidR="00F413CF" w:rsidRPr="004E0461" w:rsidRDefault="00F413CF" w:rsidP="004E0461">
      <w:pPr>
        <w:pStyle w:val="30"/>
        <w:shd w:val="clear" w:color="auto" w:fill="auto"/>
        <w:spacing w:line="240" w:lineRule="auto"/>
        <w:ind w:left="6320" w:right="20"/>
        <w:jc w:val="right"/>
        <w:rPr>
          <w:sz w:val="24"/>
          <w:szCs w:val="24"/>
        </w:rPr>
      </w:pPr>
      <w:r w:rsidRPr="004E0461">
        <w:rPr>
          <w:sz w:val="24"/>
          <w:szCs w:val="24"/>
        </w:rPr>
        <w:t>к административному регламенту предоставления муниципальной услуги «Предоставление земельных участков в собственность (аренду) для целей не связанных со строительством»</w:t>
      </w:r>
    </w:p>
    <w:p w:rsidR="00F413CF" w:rsidRPr="004E0461" w:rsidRDefault="00F413CF" w:rsidP="004E0461">
      <w:pPr>
        <w:tabs>
          <w:tab w:val="left" w:pos="2475"/>
          <w:tab w:val="center" w:pos="4677"/>
        </w:tabs>
        <w:ind w:firstLine="870"/>
        <w:rPr>
          <w:rFonts w:ascii="Times New Roman" w:hAnsi="Times New Roman" w:cs="Times New Roman"/>
        </w:rPr>
      </w:pPr>
    </w:p>
    <w:p w:rsidR="00F413CF" w:rsidRPr="004E0461" w:rsidRDefault="00F413CF" w:rsidP="004E0461">
      <w:pPr>
        <w:tabs>
          <w:tab w:val="left" w:pos="2475"/>
          <w:tab w:val="center" w:pos="4677"/>
        </w:tabs>
        <w:ind w:firstLine="870"/>
        <w:jc w:val="center"/>
        <w:rPr>
          <w:rFonts w:ascii="Times New Roman" w:hAnsi="Times New Roman" w:cs="Times New Roman"/>
          <w:b/>
          <w:bCs/>
          <w:caps/>
        </w:rPr>
      </w:pPr>
      <w:r w:rsidRPr="004E0461">
        <w:rPr>
          <w:rFonts w:ascii="Times New Roman" w:hAnsi="Times New Roman" w:cs="Times New Roman"/>
          <w:b/>
          <w:bCs/>
          <w:caps/>
        </w:rPr>
        <w:t>Перечень</w:t>
      </w:r>
    </w:p>
    <w:p w:rsidR="00F413CF" w:rsidRPr="004E0461" w:rsidRDefault="00F413CF" w:rsidP="004E0461">
      <w:pPr>
        <w:ind w:firstLine="870"/>
        <w:jc w:val="center"/>
        <w:rPr>
          <w:rFonts w:ascii="Times New Roman" w:hAnsi="Times New Roman" w:cs="Times New Roman"/>
          <w:b/>
          <w:bCs/>
          <w:kern w:val="2"/>
        </w:rPr>
      </w:pPr>
      <w:r w:rsidRPr="004E0461">
        <w:rPr>
          <w:rFonts w:ascii="Times New Roman" w:hAnsi="Times New Roman" w:cs="Times New Roman"/>
          <w:b/>
          <w:bCs/>
        </w:rPr>
        <w:t xml:space="preserve">документов, необходимых для </w:t>
      </w:r>
      <w:r w:rsidRPr="004E0461">
        <w:rPr>
          <w:rFonts w:ascii="Times New Roman" w:hAnsi="Times New Roman" w:cs="Times New Roman"/>
          <w:b/>
          <w:bCs/>
          <w:kern w:val="2"/>
        </w:rPr>
        <w:t>предоставления физическим лицам,</w:t>
      </w:r>
    </w:p>
    <w:p w:rsidR="00F413CF" w:rsidRPr="004E0461" w:rsidRDefault="00F413CF" w:rsidP="004E0461">
      <w:pPr>
        <w:ind w:firstLine="870"/>
        <w:jc w:val="center"/>
        <w:rPr>
          <w:rFonts w:ascii="Times New Roman" w:hAnsi="Times New Roman" w:cs="Times New Roman"/>
          <w:b/>
          <w:bCs/>
          <w:kern w:val="2"/>
        </w:rPr>
      </w:pPr>
      <w:r w:rsidRPr="004E0461">
        <w:rPr>
          <w:rFonts w:ascii="Times New Roman" w:hAnsi="Times New Roman" w:cs="Times New Roman"/>
          <w:b/>
          <w:bCs/>
          <w:kern w:val="2"/>
        </w:rPr>
        <w:t>индивидуальным предпринимателям и юридическим лицам для получения муниципальной услуги « Предоставление земельных участков в собственность (аренду) для целей не связанных со строительством».</w:t>
      </w:r>
    </w:p>
    <w:p w:rsidR="00F413CF" w:rsidRPr="004E0461" w:rsidRDefault="00F413CF" w:rsidP="004E0461">
      <w:pPr>
        <w:ind w:firstLine="870"/>
        <w:jc w:val="center"/>
        <w:rPr>
          <w:rFonts w:ascii="Times New Roman" w:hAnsi="Times New Roman" w:cs="Times New Roman"/>
          <w:b/>
          <w:bCs/>
          <w:kern w:val="2"/>
        </w:rPr>
      </w:pPr>
    </w:p>
    <w:tbl>
      <w:tblPr>
        <w:tblW w:w="0" w:type="auto"/>
        <w:tblInd w:w="2" w:type="dxa"/>
        <w:tblLayout w:type="fixed"/>
        <w:tblLook w:val="00A0"/>
      </w:tblPr>
      <w:tblGrid>
        <w:gridCol w:w="8957"/>
      </w:tblGrid>
      <w:tr w:rsidR="00F413CF" w:rsidRPr="004E0461">
        <w:trPr>
          <w:trHeight w:val="341"/>
        </w:trPr>
        <w:tc>
          <w:tcPr>
            <w:tcW w:w="8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3CF" w:rsidRPr="004E0461" w:rsidRDefault="00F413CF" w:rsidP="004E0461">
            <w:pPr>
              <w:snapToGrid w:val="0"/>
              <w:ind w:firstLine="870"/>
              <w:jc w:val="center"/>
              <w:rPr>
                <w:rFonts w:ascii="Times New Roman" w:hAnsi="Times New Roman" w:cs="Times New Roman"/>
                <w:b/>
                <w:bCs/>
                <w:kern w:val="2"/>
              </w:rPr>
            </w:pPr>
            <w:r w:rsidRPr="004E0461">
              <w:rPr>
                <w:rFonts w:ascii="Times New Roman" w:hAnsi="Times New Roman" w:cs="Times New Roman"/>
                <w:b/>
                <w:bCs/>
                <w:kern w:val="2"/>
              </w:rPr>
              <w:t>Наименование документа</w:t>
            </w:r>
          </w:p>
        </w:tc>
      </w:tr>
      <w:tr w:rsidR="00F413CF" w:rsidRPr="004E0461">
        <w:tc>
          <w:tcPr>
            <w:tcW w:w="89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3CF" w:rsidRPr="004E0461" w:rsidRDefault="00F413CF" w:rsidP="004E0461">
            <w:pPr>
              <w:snapToGrid w:val="0"/>
              <w:jc w:val="both"/>
              <w:rPr>
                <w:rFonts w:ascii="Times New Roman" w:hAnsi="Times New Roman" w:cs="Times New Roman"/>
                <w:color w:val="auto"/>
                <w:u w:val="single"/>
              </w:rPr>
            </w:pPr>
            <w:r w:rsidRPr="004E0461">
              <w:rPr>
                <w:rFonts w:ascii="Times New Roman" w:hAnsi="Times New Roman" w:cs="Times New Roman"/>
                <w:color w:val="auto"/>
                <w:u w:val="single"/>
              </w:rPr>
              <w:t>Для физических лиц:</w:t>
            </w:r>
          </w:p>
          <w:p w:rsidR="00F413CF" w:rsidRPr="004E0461" w:rsidRDefault="00F413CF" w:rsidP="004E0461">
            <w:pPr>
              <w:autoSpaceDE w:val="0"/>
              <w:autoSpaceDN w:val="0"/>
              <w:adjustRightInd w:val="0"/>
              <w:ind w:firstLine="540"/>
              <w:jc w:val="both"/>
              <w:rPr>
                <w:rFonts w:ascii="Times New Roman" w:hAnsi="Times New Roman" w:cs="Times New Roman"/>
                <w:color w:val="auto"/>
              </w:rPr>
            </w:pPr>
            <w:r w:rsidRPr="004E0461">
              <w:rPr>
                <w:rFonts w:ascii="Times New Roman" w:hAnsi="Times New Roman" w:cs="Times New Roman"/>
                <w:color w:val="auto"/>
              </w:rPr>
              <w:t xml:space="preserve">       - Копия документа, удостоверяющего личность заявителя (заявителей), являющегося физическим лицом, либо личность представителя физического или юридического лица.</w:t>
            </w:r>
          </w:p>
          <w:p w:rsidR="00F413CF" w:rsidRPr="004E0461" w:rsidRDefault="00F413CF" w:rsidP="004E0461">
            <w:pPr>
              <w:jc w:val="both"/>
              <w:rPr>
                <w:rFonts w:ascii="Times New Roman" w:hAnsi="Times New Roman" w:cs="Times New Roman"/>
                <w:color w:val="auto"/>
                <w:u w:val="single"/>
              </w:rPr>
            </w:pPr>
            <w:r w:rsidRPr="004E0461">
              <w:rPr>
                <w:rFonts w:ascii="Times New Roman" w:hAnsi="Times New Roman" w:cs="Times New Roman"/>
                <w:color w:val="auto"/>
                <w:u w:val="single"/>
              </w:rPr>
              <w:t>Для юридических лиц:</w:t>
            </w:r>
          </w:p>
          <w:p w:rsidR="00F413CF" w:rsidRPr="004E0461" w:rsidRDefault="00F413CF" w:rsidP="004E0461">
            <w:pPr>
              <w:autoSpaceDE w:val="0"/>
              <w:autoSpaceDN w:val="0"/>
              <w:adjustRightInd w:val="0"/>
              <w:ind w:firstLine="540"/>
              <w:jc w:val="both"/>
              <w:rPr>
                <w:rFonts w:ascii="Times New Roman" w:hAnsi="Times New Roman" w:cs="Times New Roman"/>
                <w:color w:val="auto"/>
              </w:rPr>
            </w:pPr>
            <w:r w:rsidRPr="004E0461">
              <w:rPr>
                <w:rFonts w:ascii="Times New Roman" w:hAnsi="Times New Roman" w:cs="Times New Roman"/>
                <w:color w:val="auto"/>
              </w:rPr>
              <w:t xml:space="preserve"> - Копия свидетельства о государственной регистрации физического лица в качестве индивидуального предпринимателя (для индивидуальных предпринимателей), копия свидетельства о государственной регистрации юридического лица (для юридических лиц) или выписка из государственных реестров о юридическом лице или индивидуальном предпринимателе, являющемся заявителем, ходатайствующим о приобретении прав на земельный участок.</w:t>
            </w:r>
          </w:p>
          <w:p w:rsidR="00F413CF" w:rsidRPr="004E0461" w:rsidRDefault="00F413CF" w:rsidP="004E0461">
            <w:pPr>
              <w:autoSpaceDE w:val="0"/>
              <w:autoSpaceDN w:val="0"/>
              <w:adjustRightInd w:val="0"/>
              <w:ind w:firstLine="540"/>
              <w:jc w:val="both"/>
              <w:rPr>
                <w:rFonts w:ascii="Times New Roman" w:hAnsi="Times New Roman" w:cs="Times New Roman"/>
                <w:color w:val="auto"/>
              </w:rPr>
            </w:pPr>
          </w:p>
          <w:p w:rsidR="00F413CF" w:rsidRPr="004E0461" w:rsidRDefault="00F413CF" w:rsidP="004E0461">
            <w:pPr>
              <w:autoSpaceDE w:val="0"/>
              <w:autoSpaceDN w:val="0"/>
              <w:adjustRightInd w:val="0"/>
              <w:ind w:firstLine="540"/>
              <w:jc w:val="both"/>
              <w:rPr>
                <w:rFonts w:ascii="Times New Roman" w:hAnsi="Times New Roman" w:cs="Times New Roman"/>
                <w:color w:val="auto"/>
              </w:rPr>
            </w:pPr>
            <w:r w:rsidRPr="004E0461">
              <w:rPr>
                <w:rFonts w:ascii="Times New Roman" w:hAnsi="Times New Roman" w:cs="Times New Roman"/>
                <w:color w:val="auto"/>
              </w:rPr>
              <w:t xml:space="preserve"> Копия документа, удостоверяющего права (полномочия) представителя физического или юридического лица, если с заявлением обращается представитель заявителя (заявителей).</w:t>
            </w:r>
          </w:p>
          <w:p w:rsidR="00F413CF" w:rsidRPr="004E0461" w:rsidRDefault="00F413CF" w:rsidP="004E0461">
            <w:pPr>
              <w:jc w:val="both"/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F413CF" w:rsidRPr="004E0461">
        <w:tc>
          <w:tcPr>
            <w:tcW w:w="89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3CF" w:rsidRPr="004E0461" w:rsidRDefault="00F413CF" w:rsidP="004E0461">
            <w:pPr>
              <w:snapToGrid w:val="0"/>
              <w:jc w:val="both"/>
              <w:rPr>
                <w:rFonts w:ascii="Times New Roman" w:hAnsi="Times New Roman" w:cs="Times New Roman"/>
                <w:color w:val="auto"/>
              </w:rPr>
            </w:pPr>
            <w:r w:rsidRPr="004E0461">
              <w:rPr>
                <w:rFonts w:ascii="Times New Roman" w:hAnsi="Times New Roman" w:cs="Times New Roman"/>
                <w:color w:val="auto"/>
              </w:rPr>
              <w:t>Копия документов предоставляющие льготы (инвалид).</w:t>
            </w:r>
          </w:p>
        </w:tc>
      </w:tr>
      <w:tr w:rsidR="00F413CF" w:rsidRPr="004E0461">
        <w:tc>
          <w:tcPr>
            <w:tcW w:w="89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3CF" w:rsidRPr="004E0461" w:rsidRDefault="00F413CF" w:rsidP="004E0461">
            <w:pPr>
              <w:snapToGrid w:val="0"/>
              <w:jc w:val="both"/>
              <w:rPr>
                <w:rFonts w:ascii="Times New Roman" w:hAnsi="Times New Roman" w:cs="Times New Roman"/>
                <w:color w:val="auto"/>
              </w:rPr>
            </w:pPr>
            <w:r w:rsidRPr="004E0461">
              <w:rPr>
                <w:rFonts w:ascii="Times New Roman" w:hAnsi="Times New Roman" w:cs="Times New Roman"/>
                <w:color w:val="auto"/>
              </w:rPr>
              <w:t>Заявление по форме, приведенной в приложении №2 к настоящему регламенту (для физических лиц)</w:t>
            </w:r>
          </w:p>
        </w:tc>
      </w:tr>
      <w:tr w:rsidR="00F413CF" w:rsidRPr="004E0461">
        <w:tc>
          <w:tcPr>
            <w:tcW w:w="89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13CF" w:rsidRPr="004E0461" w:rsidRDefault="00F413CF" w:rsidP="004E0461">
            <w:pPr>
              <w:autoSpaceDE w:val="0"/>
              <w:snapToGrid w:val="0"/>
              <w:jc w:val="both"/>
              <w:rPr>
                <w:rFonts w:ascii="Times New Roman" w:hAnsi="Times New Roman" w:cs="Times New Roman"/>
                <w:color w:val="auto"/>
              </w:rPr>
            </w:pPr>
          </w:p>
        </w:tc>
      </w:tr>
    </w:tbl>
    <w:p w:rsidR="00F413CF" w:rsidRPr="004E0461" w:rsidRDefault="00F413CF" w:rsidP="004E0461">
      <w:pPr>
        <w:pStyle w:val="40"/>
        <w:shd w:val="clear" w:color="auto" w:fill="auto"/>
        <w:spacing w:before="0" w:after="0" w:line="240" w:lineRule="auto"/>
        <w:ind w:left="7360"/>
        <w:jc w:val="both"/>
        <w:rPr>
          <w:color w:val="auto"/>
          <w:sz w:val="24"/>
          <w:szCs w:val="24"/>
        </w:rPr>
      </w:pPr>
    </w:p>
    <w:p w:rsidR="00F413CF" w:rsidRPr="004E0461" w:rsidRDefault="00F413CF" w:rsidP="004E0461">
      <w:pPr>
        <w:pStyle w:val="40"/>
        <w:shd w:val="clear" w:color="auto" w:fill="auto"/>
        <w:spacing w:before="0" w:after="0" w:line="240" w:lineRule="auto"/>
        <w:ind w:left="7360"/>
        <w:jc w:val="both"/>
        <w:rPr>
          <w:sz w:val="24"/>
          <w:szCs w:val="24"/>
        </w:rPr>
      </w:pPr>
    </w:p>
    <w:p w:rsidR="00F413CF" w:rsidRPr="004E0461" w:rsidRDefault="00F413CF" w:rsidP="004E0461">
      <w:pPr>
        <w:pStyle w:val="40"/>
        <w:shd w:val="clear" w:color="auto" w:fill="auto"/>
        <w:spacing w:before="0" w:after="0" w:line="240" w:lineRule="auto"/>
        <w:ind w:left="7360"/>
        <w:jc w:val="both"/>
        <w:rPr>
          <w:sz w:val="24"/>
          <w:szCs w:val="24"/>
        </w:rPr>
      </w:pPr>
    </w:p>
    <w:p w:rsidR="00F413CF" w:rsidRPr="004E0461" w:rsidRDefault="00F413CF" w:rsidP="004E0461">
      <w:pPr>
        <w:pStyle w:val="40"/>
        <w:shd w:val="clear" w:color="auto" w:fill="auto"/>
        <w:spacing w:before="0" w:after="0" w:line="240" w:lineRule="auto"/>
        <w:ind w:right="20" w:firstLine="0"/>
        <w:rPr>
          <w:sz w:val="24"/>
          <w:szCs w:val="24"/>
        </w:rPr>
      </w:pPr>
    </w:p>
    <w:p w:rsidR="00F413CF" w:rsidRPr="004E0461" w:rsidRDefault="00F413CF" w:rsidP="004E0461">
      <w:pPr>
        <w:pStyle w:val="40"/>
        <w:shd w:val="clear" w:color="auto" w:fill="auto"/>
        <w:spacing w:before="0" w:after="0" w:line="240" w:lineRule="auto"/>
        <w:ind w:right="20" w:firstLine="0"/>
        <w:rPr>
          <w:sz w:val="24"/>
          <w:szCs w:val="24"/>
        </w:rPr>
      </w:pPr>
    </w:p>
    <w:p w:rsidR="00F413CF" w:rsidRPr="004E0461" w:rsidRDefault="00F413CF" w:rsidP="004E0461">
      <w:pPr>
        <w:pStyle w:val="40"/>
        <w:shd w:val="clear" w:color="auto" w:fill="auto"/>
        <w:spacing w:before="0" w:after="0" w:line="240" w:lineRule="auto"/>
        <w:ind w:right="20" w:firstLine="0"/>
        <w:rPr>
          <w:sz w:val="24"/>
          <w:szCs w:val="24"/>
        </w:rPr>
      </w:pPr>
    </w:p>
    <w:p w:rsidR="00F413CF" w:rsidRPr="004E0461" w:rsidRDefault="00F413CF" w:rsidP="004E0461">
      <w:pPr>
        <w:pStyle w:val="40"/>
        <w:shd w:val="clear" w:color="auto" w:fill="auto"/>
        <w:spacing w:before="0" w:after="0" w:line="240" w:lineRule="auto"/>
        <w:ind w:right="20" w:firstLine="0"/>
        <w:rPr>
          <w:sz w:val="24"/>
          <w:szCs w:val="24"/>
        </w:rPr>
      </w:pPr>
    </w:p>
    <w:p w:rsidR="00F413CF" w:rsidRPr="004E0461" w:rsidRDefault="00F413CF" w:rsidP="004E0461">
      <w:pPr>
        <w:pStyle w:val="40"/>
        <w:shd w:val="clear" w:color="auto" w:fill="auto"/>
        <w:spacing w:before="0" w:after="0" w:line="240" w:lineRule="auto"/>
        <w:ind w:right="20" w:firstLine="0"/>
        <w:rPr>
          <w:sz w:val="24"/>
          <w:szCs w:val="24"/>
        </w:rPr>
      </w:pPr>
    </w:p>
    <w:p w:rsidR="00F413CF" w:rsidRPr="004E0461" w:rsidRDefault="00F413CF" w:rsidP="004E0461">
      <w:pPr>
        <w:pStyle w:val="40"/>
        <w:shd w:val="clear" w:color="auto" w:fill="auto"/>
        <w:spacing w:before="0" w:after="0" w:line="240" w:lineRule="auto"/>
        <w:ind w:right="20" w:firstLine="0"/>
        <w:rPr>
          <w:sz w:val="24"/>
          <w:szCs w:val="24"/>
        </w:rPr>
      </w:pPr>
    </w:p>
    <w:p w:rsidR="00F413CF" w:rsidRPr="004E0461" w:rsidRDefault="00F413CF" w:rsidP="004E0461">
      <w:pPr>
        <w:pStyle w:val="40"/>
        <w:shd w:val="clear" w:color="auto" w:fill="auto"/>
        <w:spacing w:before="0" w:after="0" w:line="240" w:lineRule="auto"/>
        <w:ind w:right="20" w:firstLine="0"/>
        <w:rPr>
          <w:sz w:val="24"/>
          <w:szCs w:val="24"/>
        </w:rPr>
      </w:pPr>
    </w:p>
    <w:p w:rsidR="00F413CF" w:rsidRPr="004E0461" w:rsidRDefault="00F413CF" w:rsidP="004E0461">
      <w:pPr>
        <w:pStyle w:val="40"/>
        <w:shd w:val="clear" w:color="auto" w:fill="auto"/>
        <w:spacing w:before="0" w:after="0" w:line="240" w:lineRule="auto"/>
        <w:ind w:right="20" w:firstLine="0"/>
        <w:rPr>
          <w:sz w:val="24"/>
          <w:szCs w:val="24"/>
        </w:rPr>
      </w:pPr>
    </w:p>
    <w:p w:rsidR="00F413CF" w:rsidRPr="004E0461" w:rsidRDefault="00F413CF" w:rsidP="004E0461">
      <w:pPr>
        <w:pStyle w:val="40"/>
        <w:shd w:val="clear" w:color="auto" w:fill="auto"/>
        <w:spacing w:before="0" w:after="0" w:line="240" w:lineRule="auto"/>
        <w:ind w:right="20" w:firstLine="0"/>
        <w:rPr>
          <w:sz w:val="24"/>
          <w:szCs w:val="24"/>
        </w:rPr>
      </w:pPr>
    </w:p>
    <w:p w:rsidR="00F413CF" w:rsidRPr="004E0461" w:rsidRDefault="00F413CF" w:rsidP="004E0461">
      <w:pPr>
        <w:pStyle w:val="40"/>
        <w:shd w:val="clear" w:color="auto" w:fill="auto"/>
        <w:spacing w:before="0" w:after="0" w:line="240" w:lineRule="auto"/>
        <w:ind w:right="20" w:firstLine="0"/>
        <w:rPr>
          <w:sz w:val="24"/>
          <w:szCs w:val="24"/>
        </w:rPr>
      </w:pPr>
    </w:p>
    <w:p w:rsidR="00F413CF" w:rsidRPr="004E0461" w:rsidRDefault="00F413CF" w:rsidP="004E0461">
      <w:pPr>
        <w:pStyle w:val="40"/>
        <w:shd w:val="clear" w:color="auto" w:fill="auto"/>
        <w:spacing w:before="0" w:after="0" w:line="240" w:lineRule="auto"/>
        <w:ind w:right="20" w:firstLine="0"/>
        <w:rPr>
          <w:sz w:val="24"/>
          <w:szCs w:val="24"/>
        </w:rPr>
      </w:pPr>
    </w:p>
    <w:p w:rsidR="00F413CF" w:rsidRPr="004E0461" w:rsidRDefault="00F413CF" w:rsidP="004E0461">
      <w:pPr>
        <w:pStyle w:val="40"/>
        <w:shd w:val="clear" w:color="auto" w:fill="auto"/>
        <w:spacing w:before="0" w:after="0" w:line="240" w:lineRule="auto"/>
        <w:ind w:right="20" w:firstLine="0"/>
        <w:rPr>
          <w:sz w:val="24"/>
          <w:szCs w:val="24"/>
        </w:rPr>
      </w:pPr>
    </w:p>
    <w:p w:rsidR="00F413CF" w:rsidRPr="004E0461" w:rsidRDefault="00F413CF" w:rsidP="004E0461">
      <w:pPr>
        <w:pStyle w:val="40"/>
        <w:shd w:val="clear" w:color="auto" w:fill="auto"/>
        <w:spacing w:before="0" w:after="0" w:line="240" w:lineRule="auto"/>
        <w:ind w:right="20" w:firstLine="0"/>
        <w:rPr>
          <w:sz w:val="24"/>
          <w:szCs w:val="24"/>
        </w:rPr>
      </w:pPr>
      <w:r w:rsidRPr="004E0461">
        <w:rPr>
          <w:sz w:val="24"/>
          <w:szCs w:val="24"/>
        </w:rPr>
        <w:lastRenderedPageBreak/>
        <w:t>Приложение № 2</w:t>
      </w:r>
    </w:p>
    <w:p w:rsidR="00F413CF" w:rsidRPr="004E0461" w:rsidRDefault="00F413CF" w:rsidP="004E0461">
      <w:pPr>
        <w:pStyle w:val="30"/>
        <w:shd w:val="clear" w:color="auto" w:fill="auto"/>
        <w:spacing w:line="240" w:lineRule="auto"/>
        <w:ind w:left="6320" w:right="20"/>
        <w:jc w:val="right"/>
        <w:rPr>
          <w:sz w:val="24"/>
          <w:szCs w:val="24"/>
        </w:rPr>
      </w:pPr>
      <w:r w:rsidRPr="004E0461">
        <w:rPr>
          <w:sz w:val="24"/>
          <w:szCs w:val="24"/>
        </w:rPr>
        <w:t>к административному регламенту предоставления муниципальной услуги «Предоставление земельных участков в собственность (аренду) для целей не связанных со строительством»</w:t>
      </w:r>
    </w:p>
    <w:p w:rsidR="00F413CF" w:rsidRPr="004E0461" w:rsidRDefault="00F413CF" w:rsidP="00757EF5">
      <w:pPr>
        <w:pStyle w:val="30"/>
        <w:shd w:val="clear" w:color="auto" w:fill="auto"/>
        <w:spacing w:line="240" w:lineRule="auto"/>
        <w:ind w:left="6320" w:right="20"/>
        <w:jc w:val="center"/>
        <w:rPr>
          <w:sz w:val="24"/>
          <w:szCs w:val="24"/>
        </w:rPr>
      </w:pPr>
    </w:p>
    <w:p w:rsidR="00F413CF" w:rsidRDefault="00F413CF" w:rsidP="00757EF5">
      <w:pPr>
        <w:ind w:left="3969" w:firstLine="6"/>
        <w:jc w:val="center"/>
        <w:rPr>
          <w:rFonts w:ascii="Times New Roman" w:hAnsi="Times New Roman" w:cs="Times New Roman"/>
        </w:rPr>
      </w:pPr>
      <w:r w:rsidRPr="004E0461">
        <w:rPr>
          <w:rFonts w:ascii="Times New Roman" w:hAnsi="Times New Roman" w:cs="Times New Roman"/>
          <w:b/>
          <w:bCs/>
        </w:rPr>
        <w:t>Главе админ</w:t>
      </w:r>
      <w:r w:rsidR="00757EF5">
        <w:rPr>
          <w:rFonts w:ascii="Times New Roman" w:hAnsi="Times New Roman" w:cs="Times New Roman"/>
          <w:b/>
          <w:bCs/>
        </w:rPr>
        <w:t>истрации</w:t>
      </w:r>
      <w:r w:rsidR="00757EF5">
        <w:rPr>
          <w:rFonts w:ascii="Times New Roman" w:hAnsi="Times New Roman" w:cs="Times New Roman"/>
          <w:b/>
          <w:bCs/>
        </w:rPr>
        <w:tab/>
        <w:t>МР  «Тарусский район»</w:t>
      </w:r>
      <w:r w:rsidR="00757EF5">
        <w:rPr>
          <w:rFonts w:ascii="Times New Roman" w:hAnsi="Times New Roman" w:cs="Times New Roman"/>
          <w:b/>
          <w:bCs/>
        </w:rPr>
        <w:tab/>
      </w:r>
      <w:r w:rsidR="00911F42">
        <w:rPr>
          <w:rFonts w:ascii="Times New Roman" w:hAnsi="Times New Roman" w:cs="Times New Roman"/>
          <w:b/>
          <w:bCs/>
        </w:rPr>
        <w:t>Мальцеву Е.М.</w:t>
      </w:r>
      <w:r w:rsidR="00911F42">
        <w:rPr>
          <w:rFonts w:ascii="Times New Roman" w:hAnsi="Times New Roman" w:cs="Times New Roman"/>
          <w:b/>
          <w:bCs/>
        </w:rPr>
        <w:tab/>
      </w:r>
      <w:r w:rsidR="00911F42">
        <w:rPr>
          <w:rFonts w:ascii="Times New Roman" w:hAnsi="Times New Roman" w:cs="Times New Roman"/>
          <w:b/>
          <w:bCs/>
        </w:rPr>
        <w:tab/>
      </w:r>
      <w:r w:rsidR="00911F42">
        <w:rPr>
          <w:rFonts w:ascii="Times New Roman" w:hAnsi="Times New Roman" w:cs="Times New Roman"/>
          <w:b/>
          <w:bCs/>
        </w:rPr>
        <w:tab/>
      </w:r>
      <w:r w:rsidR="00911F42">
        <w:rPr>
          <w:rFonts w:ascii="Times New Roman" w:hAnsi="Times New Roman" w:cs="Times New Roman"/>
          <w:b/>
          <w:bCs/>
        </w:rPr>
        <w:tab/>
      </w:r>
      <w:r w:rsidR="00911F42">
        <w:rPr>
          <w:rFonts w:ascii="Times New Roman" w:hAnsi="Times New Roman" w:cs="Times New Roman"/>
          <w:b/>
          <w:bCs/>
        </w:rPr>
        <w:tab/>
      </w:r>
      <w:r w:rsidR="00911F42">
        <w:rPr>
          <w:rFonts w:ascii="Times New Roman" w:hAnsi="Times New Roman" w:cs="Times New Roman"/>
          <w:b/>
          <w:bCs/>
        </w:rPr>
        <w:tab/>
      </w:r>
      <w:r w:rsidR="00911F42">
        <w:rPr>
          <w:rFonts w:ascii="Times New Roman" w:hAnsi="Times New Roman" w:cs="Times New Roman"/>
          <w:b/>
          <w:bCs/>
        </w:rPr>
        <w:tab/>
      </w:r>
      <w:r w:rsidR="00911F42">
        <w:rPr>
          <w:rFonts w:ascii="Times New Roman" w:hAnsi="Times New Roman" w:cs="Times New Roman"/>
          <w:b/>
          <w:bCs/>
        </w:rPr>
        <w:tab/>
      </w:r>
      <w:r w:rsidR="00911F42">
        <w:rPr>
          <w:rFonts w:ascii="Times New Roman" w:hAnsi="Times New Roman" w:cs="Times New Roman"/>
          <w:b/>
          <w:bCs/>
        </w:rPr>
        <w:tab/>
      </w:r>
      <w:r w:rsidR="00911F42">
        <w:rPr>
          <w:rFonts w:ascii="Times New Roman" w:hAnsi="Times New Roman" w:cs="Times New Roman"/>
          <w:b/>
          <w:bCs/>
        </w:rPr>
        <w:tab/>
        <w:t>о</w:t>
      </w:r>
      <w:r w:rsidRPr="004E0461">
        <w:rPr>
          <w:rFonts w:ascii="Times New Roman" w:hAnsi="Times New Roman" w:cs="Times New Roman"/>
          <w:b/>
          <w:bCs/>
        </w:rPr>
        <w:t>т__________________________________</w:t>
      </w:r>
      <w:r w:rsidRPr="004E0461">
        <w:rPr>
          <w:rFonts w:ascii="Times New Roman" w:hAnsi="Times New Roman" w:cs="Times New Roman"/>
          <w:b/>
          <w:bCs/>
        </w:rPr>
        <w:tab/>
      </w:r>
      <w:r w:rsidRPr="004E0461">
        <w:rPr>
          <w:rFonts w:ascii="Times New Roman" w:hAnsi="Times New Roman" w:cs="Times New Roman"/>
          <w:b/>
          <w:bCs/>
        </w:rPr>
        <w:tab/>
      </w:r>
      <w:r w:rsidRPr="004E0461">
        <w:rPr>
          <w:rFonts w:ascii="Times New Roman" w:hAnsi="Times New Roman" w:cs="Times New Roman"/>
          <w:b/>
          <w:bCs/>
        </w:rPr>
        <w:tab/>
      </w:r>
      <w:r w:rsidRPr="004E0461">
        <w:rPr>
          <w:rFonts w:ascii="Times New Roman" w:hAnsi="Times New Roman" w:cs="Times New Roman"/>
          <w:b/>
          <w:bCs/>
        </w:rPr>
        <w:tab/>
      </w:r>
      <w:r w:rsidRPr="004E0461">
        <w:rPr>
          <w:rFonts w:ascii="Times New Roman" w:hAnsi="Times New Roman" w:cs="Times New Roman"/>
        </w:rPr>
        <w:t>(фамилия)</w:t>
      </w:r>
      <w:r w:rsidRPr="004E0461">
        <w:rPr>
          <w:rFonts w:ascii="Times New Roman" w:hAnsi="Times New Roman" w:cs="Times New Roman"/>
        </w:rPr>
        <w:tab/>
      </w:r>
      <w:r w:rsidRPr="004E0461">
        <w:rPr>
          <w:rFonts w:ascii="Times New Roman" w:hAnsi="Times New Roman" w:cs="Times New Roman"/>
        </w:rPr>
        <w:tab/>
      </w:r>
      <w:r w:rsidRPr="004E0461">
        <w:rPr>
          <w:rFonts w:ascii="Times New Roman" w:hAnsi="Times New Roman" w:cs="Times New Roman"/>
        </w:rPr>
        <w:tab/>
      </w:r>
      <w:r w:rsidRPr="004E0461">
        <w:rPr>
          <w:rFonts w:ascii="Times New Roman" w:hAnsi="Times New Roman" w:cs="Times New Roman"/>
        </w:rPr>
        <w:tab/>
        <w:t>____________________________________</w:t>
      </w:r>
      <w:r w:rsidRPr="004E0461">
        <w:rPr>
          <w:rFonts w:ascii="Times New Roman" w:hAnsi="Times New Roman" w:cs="Times New Roman"/>
        </w:rPr>
        <w:tab/>
      </w:r>
      <w:r w:rsidRPr="004E0461">
        <w:rPr>
          <w:rFonts w:ascii="Times New Roman" w:hAnsi="Times New Roman" w:cs="Times New Roman"/>
        </w:rPr>
        <w:tab/>
      </w:r>
      <w:r w:rsidRPr="004E0461">
        <w:rPr>
          <w:rFonts w:ascii="Times New Roman" w:hAnsi="Times New Roman" w:cs="Times New Roman"/>
        </w:rPr>
        <w:tab/>
      </w:r>
      <w:r w:rsidRPr="004E0461">
        <w:rPr>
          <w:rFonts w:ascii="Times New Roman" w:hAnsi="Times New Roman" w:cs="Times New Roman"/>
        </w:rPr>
        <w:tab/>
        <w:t>(имя)</w:t>
      </w:r>
      <w:r w:rsidRPr="004E0461">
        <w:rPr>
          <w:rFonts w:ascii="Times New Roman" w:hAnsi="Times New Roman" w:cs="Times New Roman"/>
        </w:rPr>
        <w:tab/>
      </w:r>
      <w:r w:rsidRPr="004E0461">
        <w:rPr>
          <w:rFonts w:ascii="Times New Roman" w:hAnsi="Times New Roman" w:cs="Times New Roman"/>
        </w:rPr>
        <w:tab/>
      </w:r>
      <w:r w:rsidRPr="004E0461">
        <w:rPr>
          <w:rFonts w:ascii="Times New Roman" w:hAnsi="Times New Roman" w:cs="Times New Roman"/>
        </w:rPr>
        <w:tab/>
      </w:r>
      <w:r w:rsidRPr="004E0461">
        <w:rPr>
          <w:rFonts w:ascii="Times New Roman" w:hAnsi="Times New Roman" w:cs="Times New Roman"/>
        </w:rPr>
        <w:tab/>
      </w:r>
      <w:r w:rsidRPr="004E0461">
        <w:rPr>
          <w:rFonts w:ascii="Times New Roman" w:hAnsi="Times New Roman" w:cs="Times New Roman"/>
        </w:rPr>
        <w:tab/>
        <w:t>____________________________________</w:t>
      </w:r>
      <w:r w:rsidRPr="004E0461">
        <w:rPr>
          <w:rFonts w:ascii="Times New Roman" w:hAnsi="Times New Roman" w:cs="Times New Roman"/>
        </w:rPr>
        <w:tab/>
      </w:r>
      <w:r w:rsidRPr="004E0461">
        <w:rPr>
          <w:rFonts w:ascii="Times New Roman" w:hAnsi="Times New Roman" w:cs="Times New Roman"/>
        </w:rPr>
        <w:tab/>
      </w:r>
      <w:r w:rsidRPr="004E0461">
        <w:rPr>
          <w:rFonts w:ascii="Times New Roman" w:hAnsi="Times New Roman" w:cs="Times New Roman"/>
        </w:rPr>
        <w:tab/>
      </w:r>
      <w:r w:rsidRPr="004E0461">
        <w:rPr>
          <w:rFonts w:ascii="Times New Roman" w:hAnsi="Times New Roman" w:cs="Times New Roman"/>
        </w:rPr>
        <w:tab/>
        <w:t>(отчество)</w:t>
      </w:r>
      <w:r w:rsidRPr="004E0461">
        <w:rPr>
          <w:rFonts w:ascii="Times New Roman" w:hAnsi="Times New Roman" w:cs="Times New Roman"/>
        </w:rPr>
        <w:tab/>
      </w:r>
      <w:r w:rsidRPr="004E0461">
        <w:rPr>
          <w:rFonts w:ascii="Times New Roman" w:hAnsi="Times New Roman" w:cs="Times New Roman"/>
        </w:rPr>
        <w:tab/>
      </w:r>
      <w:r w:rsidRPr="004E0461">
        <w:rPr>
          <w:rFonts w:ascii="Times New Roman" w:hAnsi="Times New Roman" w:cs="Times New Roman"/>
        </w:rPr>
        <w:tab/>
      </w:r>
      <w:r w:rsidRPr="004E0461">
        <w:rPr>
          <w:rFonts w:ascii="Times New Roman" w:hAnsi="Times New Roman" w:cs="Times New Roman"/>
        </w:rPr>
        <w:tab/>
      </w:r>
      <w:r w:rsidRPr="004E0461">
        <w:rPr>
          <w:rFonts w:ascii="Times New Roman" w:hAnsi="Times New Roman" w:cs="Times New Roman"/>
        </w:rPr>
        <w:tab/>
      </w:r>
      <w:r w:rsidRPr="004E0461">
        <w:rPr>
          <w:rFonts w:ascii="Times New Roman" w:hAnsi="Times New Roman" w:cs="Times New Roman"/>
        </w:rPr>
        <w:tab/>
      </w:r>
      <w:r w:rsidRPr="004E0461">
        <w:rPr>
          <w:rFonts w:ascii="Times New Roman" w:hAnsi="Times New Roman" w:cs="Times New Roman"/>
        </w:rPr>
        <w:tab/>
      </w:r>
      <w:r w:rsidRPr="004E0461">
        <w:rPr>
          <w:rFonts w:ascii="Times New Roman" w:hAnsi="Times New Roman" w:cs="Times New Roman"/>
        </w:rPr>
        <w:tab/>
      </w:r>
      <w:r w:rsidRPr="004E0461">
        <w:rPr>
          <w:rFonts w:ascii="Times New Roman" w:hAnsi="Times New Roman" w:cs="Times New Roman"/>
        </w:rPr>
        <w:tab/>
      </w:r>
      <w:r w:rsidRPr="004E0461">
        <w:rPr>
          <w:rFonts w:ascii="Times New Roman" w:hAnsi="Times New Roman" w:cs="Times New Roman"/>
        </w:rPr>
        <w:tab/>
      </w:r>
      <w:r w:rsidRPr="004E0461">
        <w:rPr>
          <w:rFonts w:ascii="Times New Roman" w:hAnsi="Times New Roman" w:cs="Times New Roman"/>
        </w:rPr>
        <w:tab/>
      </w:r>
      <w:r w:rsidRPr="004E0461">
        <w:rPr>
          <w:rFonts w:ascii="Times New Roman" w:hAnsi="Times New Roman" w:cs="Times New Roman"/>
          <w:b/>
          <w:bCs/>
        </w:rPr>
        <w:t>зарегистрированного по адресу:</w:t>
      </w:r>
      <w:r w:rsidRPr="004E0461">
        <w:rPr>
          <w:rFonts w:ascii="Times New Roman" w:hAnsi="Times New Roman" w:cs="Times New Roman"/>
        </w:rPr>
        <w:tab/>
      </w:r>
      <w:r w:rsidRPr="004E0461">
        <w:rPr>
          <w:rFonts w:ascii="Times New Roman" w:hAnsi="Times New Roman" w:cs="Times New Roman"/>
        </w:rPr>
        <w:tab/>
      </w:r>
      <w:r w:rsidRPr="004E0461">
        <w:rPr>
          <w:rFonts w:ascii="Times New Roman" w:hAnsi="Times New Roman" w:cs="Times New Roman"/>
        </w:rPr>
        <w:tab/>
        <w:t>____________________________________</w:t>
      </w:r>
      <w:r w:rsidRPr="004E0461">
        <w:rPr>
          <w:rFonts w:ascii="Times New Roman" w:hAnsi="Times New Roman" w:cs="Times New Roman"/>
        </w:rPr>
        <w:tab/>
      </w:r>
      <w:r w:rsidRPr="004E0461">
        <w:rPr>
          <w:rFonts w:ascii="Times New Roman" w:hAnsi="Times New Roman" w:cs="Times New Roman"/>
        </w:rPr>
        <w:tab/>
      </w:r>
      <w:r w:rsidRPr="004E0461">
        <w:rPr>
          <w:rFonts w:ascii="Times New Roman" w:hAnsi="Times New Roman" w:cs="Times New Roman"/>
        </w:rPr>
        <w:tab/>
      </w:r>
      <w:r w:rsidRPr="004E0461">
        <w:rPr>
          <w:rFonts w:ascii="Times New Roman" w:hAnsi="Times New Roman" w:cs="Times New Roman"/>
        </w:rPr>
        <w:tab/>
      </w:r>
      <w:r w:rsidRPr="004E0461">
        <w:rPr>
          <w:rFonts w:ascii="Times New Roman" w:hAnsi="Times New Roman" w:cs="Times New Roman"/>
        </w:rPr>
        <w:tab/>
      </w:r>
      <w:r w:rsidRPr="004E0461">
        <w:rPr>
          <w:rFonts w:ascii="Times New Roman" w:hAnsi="Times New Roman" w:cs="Times New Roman"/>
        </w:rPr>
        <w:tab/>
      </w:r>
      <w:r w:rsidRPr="004E0461">
        <w:rPr>
          <w:rFonts w:ascii="Times New Roman" w:hAnsi="Times New Roman" w:cs="Times New Roman"/>
        </w:rPr>
        <w:tab/>
        <w:t>____________________________________</w:t>
      </w:r>
      <w:r w:rsidRPr="004E0461">
        <w:rPr>
          <w:rFonts w:ascii="Times New Roman" w:hAnsi="Times New Roman" w:cs="Times New Roman"/>
        </w:rPr>
        <w:tab/>
      </w:r>
      <w:r w:rsidRPr="004E0461">
        <w:rPr>
          <w:rFonts w:ascii="Times New Roman" w:hAnsi="Times New Roman" w:cs="Times New Roman"/>
        </w:rPr>
        <w:tab/>
      </w:r>
      <w:r w:rsidRPr="004E0461">
        <w:rPr>
          <w:rFonts w:ascii="Times New Roman" w:hAnsi="Times New Roman" w:cs="Times New Roman"/>
        </w:rPr>
        <w:tab/>
      </w:r>
      <w:r w:rsidRPr="004E0461">
        <w:rPr>
          <w:rFonts w:ascii="Times New Roman" w:hAnsi="Times New Roman" w:cs="Times New Roman"/>
        </w:rPr>
        <w:tab/>
      </w:r>
      <w:r w:rsidRPr="004E0461">
        <w:rPr>
          <w:rFonts w:ascii="Times New Roman" w:hAnsi="Times New Roman" w:cs="Times New Roman"/>
        </w:rPr>
        <w:tab/>
      </w:r>
      <w:r w:rsidRPr="004E0461">
        <w:rPr>
          <w:rFonts w:ascii="Times New Roman" w:hAnsi="Times New Roman" w:cs="Times New Roman"/>
        </w:rPr>
        <w:tab/>
        <w:t>тел.__________________________________</w:t>
      </w:r>
    </w:p>
    <w:p w:rsidR="00911F42" w:rsidRPr="004E0461" w:rsidRDefault="00911F42" w:rsidP="00757EF5">
      <w:pPr>
        <w:ind w:left="3969" w:firstLine="6"/>
        <w:jc w:val="center"/>
        <w:rPr>
          <w:rFonts w:ascii="Times New Roman" w:hAnsi="Times New Roman" w:cs="Times New Roman"/>
        </w:rPr>
      </w:pPr>
    </w:p>
    <w:p w:rsidR="00F413CF" w:rsidRPr="004E0461" w:rsidRDefault="00F413CF" w:rsidP="00757EF5">
      <w:pPr>
        <w:ind w:left="543"/>
        <w:jc w:val="center"/>
        <w:rPr>
          <w:rFonts w:ascii="Times New Roman" w:hAnsi="Times New Roman" w:cs="Times New Roman"/>
          <w:b/>
          <w:bCs/>
        </w:rPr>
      </w:pPr>
      <w:r w:rsidRPr="004E0461">
        <w:rPr>
          <w:rFonts w:ascii="Times New Roman" w:hAnsi="Times New Roman" w:cs="Times New Roman"/>
          <w:b/>
          <w:bCs/>
        </w:rPr>
        <w:t>ЗАЯВЛЕНИЕ</w:t>
      </w:r>
    </w:p>
    <w:p w:rsidR="00F413CF" w:rsidRPr="004E0461" w:rsidRDefault="00F413CF" w:rsidP="004E0461">
      <w:pPr>
        <w:ind w:left="543"/>
        <w:jc w:val="both"/>
        <w:rPr>
          <w:rFonts w:ascii="Times New Roman" w:hAnsi="Times New Roman" w:cs="Times New Roman"/>
          <w:b/>
          <w:bCs/>
        </w:rPr>
      </w:pPr>
    </w:p>
    <w:p w:rsidR="00F413CF" w:rsidRDefault="00F413CF" w:rsidP="004E0461">
      <w:pPr>
        <w:ind w:left="708" w:firstLine="165"/>
        <w:jc w:val="both"/>
        <w:rPr>
          <w:rFonts w:ascii="Times New Roman" w:hAnsi="Times New Roman" w:cs="Times New Roman"/>
          <w:b/>
          <w:bCs/>
        </w:rPr>
      </w:pPr>
      <w:r w:rsidRPr="004E0461">
        <w:rPr>
          <w:rFonts w:ascii="Times New Roman" w:hAnsi="Times New Roman" w:cs="Times New Roman"/>
          <w:b/>
          <w:bCs/>
        </w:rPr>
        <w:t>Прошу Вас предоставить в собственность (аренду) земельный участок площадью ______ с кадастровым номером</w:t>
      </w:r>
      <w:r w:rsidR="00911F42">
        <w:rPr>
          <w:rFonts w:ascii="Times New Roman" w:hAnsi="Times New Roman" w:cs="Times New Roman"/>
          <w:b/>
          <w:bCs/>
        </w:rPr>
        <w:t xml:space="preserve"> </w:t>
      </w:r>
      <w:r w:rsidRPr="004E0461">
        <w:rPr>
          <w:rFonts w:ascii="Times New Roman" w:hAnsi="Times New Roman" w:cs="Times New Roman"/>
          <w:b/>
          <w:bCs/>
        </w:rPr>
        <w:t>___________________________</w:t>
      </w:r>
      <w:r w:rsidR="00911F42">
        <w:rPr>
          <w:rFonts w:ascii="Times New Roman" w:hAnsi="Times New Roman" w:cs="Times New Roman"/>
          <w:b/>
          <w:bCs/>
        </w:rPr>
        <w:t xml:space="preserve"> </w:t>
      </w:r>
      <w:r w:rsidRPr="004E0461">
        <w:rPr>
          <w:rFonts w:ascii="Times New Roman" w:hAnsi="Times New Roman" w:cs="Times New Roman"/>
          <w:b/>
          <w:bCs/>
        </w:rPr>
        <w:t>расположенный по адресу:_______</w:t>
      </w:r>
      <w:r w:rsidR="00911F42">
        <w:rPr>
          <w:rFonts w:ascii="Times New Roman" w:hAnsi="Times New Roman" w:cs="Times New Roman"/>
          <w:b/>
          <w:bCs/>
        </w:rPr>
        <w:t>_______________</w:t>
      </w:r>
      <w:r w:rsidRPr="004E0461">
        <w:rPr>
          <w:rFonts w:ascii="Times New Roman" w:hAnsi="Times New Roman" w:cs="Times New Roman"/>
          <w:b/>
          <w:bCs/>
        </w:rPr>
        <w:t>________________________ ________________________________________________________________________________________________сроком на</w:t>
      </w:r>
      <w:r w:rsidR="00911F42">
        <w:rPr>
          <w:rFonts w:ascii="Times New Roman" w:hAnsi="Times New Roman" w:cs="Times New Roman"/>
          <w:b/>
          <w:bCs/>
        </w:rPr>
        <w:t xml:space="preserve"> </w:t>
      </w:r>
      <w:r w:rsidRPr="004E0461">
        <w:rPr>
          <w:rFonts w:ascii="Times New Roman" w:hAnsi="Times New Roman" w:cs="Times New Roman"/>
          <w:b/>
          <w:bCs/>
        </w:rPr>
        <w:t>____________________________, предназначенный для _________________________</w:t>
      </w:r>
      <w:r w:rsidR="00911F42">
        <w:rPr>
          <w:rFonts w:ascii="Times New Roman" w:hAnsi="Times New Roman" w:cs="Times New Roman"/>
          <w:b/>
          <w:bCs/>
        </w:rPr>
        <w:t>______</w:t>
      </w:r>
      <w:r w:rsidRPr="004E0461">
        <w:rPr>
          <w:rFonts w:ascii="Times New Roman" w:hAnsi="Times New Roman" w:cs="Times New Roman"/>
          <w:b/>
          <w:bCs/>
        </w:rPr>
        <w:t>___________________</w:t>
      </w:r>
    </w:p>
    <w:p w:rsidR="00911F42" w:rsidRPr="004E0461" w:rsidRDefault="00911F42" w:rsidP="00911F42">
      <w:pPr>
        <w:ind w:left="708" w:firstLine="1"/>
        <w:jc w:val="both"/>
        <w:rPr>
          <w:rFonts w:ascii="Times New Roman" w:hAnsi="Times New Roman" w:cs="Times New Roman"/>
        </w:rPr>
      </w:pPr>
      <w:r w:rsidRPr="004E0461">
        <w:rPr>
          <w:rFonts w:ascii="Times New Roman" w:hAnsi="Times New Roman" w:cs="Times New Roman"/>
          <w:b/>
          <w:bCs/>
        </w:rPr>
        <w:t>______________________________________________________________________</w:t>
      </w:r>
    </w:p>
    <w:p w:rsidR="00F413CF" w:rsidRPr="004E0461" w:rsidRDefault="00F413CF" w:rsidP="004E0461">
      <w:pPr>
        <w:ind w:hanging="3439"/>
        <w:jc w:val="both"/>
        <w:rPr>
          <w:rFonts w:ascii="Times New Roman" w:hAnsi="Times New Roman" w:cs="Times New Roman"/>
        </w:rPr>
      </w:pPr>
    </w:p>
    <w:p w:rsidR="00F413CF" w:rsidRPr="004E0461" w:rsidRDefault="00F413CF" w:rsidP="004E0461">
      <w:pPr>
        <w:rPr>
          <w:rFonts w:ascii="Times New Roman" w:hAnsi="Times New Roman" w:cs="Times New Roman"/>
          <w:color w:val="auto"/>
        </w:rPr>
      </w:pPr>
      <w:r w:rsidRPr="004E0461">
        <w:rPr>
          <w:rFonts w:ascii="Times New Roman" w:hAnsi="Times New Roman" w:cs="Times New Roman"/>
          <w:color w:val="auto"/>
        </w:rPr>
        <w:t>Прилагаю:</w:t>
      </w:r>
    </w:p>
    <w:p w:rsidR="00F413CF" w:rsidRPr="004E0461" w:rsidRDefault="00F413CF" w:rsidP="004E0461">
      <w:pPr>
        <w:rPr>
          <w:rFonts w:ascii="Times New Roman" w:hAnsi="Times New Roman" w:cs="Times New Roman"/>
          <w:color w:val="auto"/>
        </w:rPr>
      </w:pPr>
      <w:r w:rsidRPr="004E0461">
        <w:rPr>
          <w:rFonts w:ascii="Times New Roman" w:hAnsi="Times New Roman" w:cs="Times New Roman"/>
          <w:color w:val="auto"/>
        </w:rPr>
        <w:t>1. Копия паспорта</w:t>
      </w:r>
    </w:p>
    <w:p w:rsidR="00F413CF" w:rsidRPr="004E0461" w:rsidRDefault="00F413CF" w:rsidP="004E0461">
      <w:pPr>
        <w:jc w:val="both"/>
        <w:rPr>
          <w:rFonts w:ascii="Times New Roman" w:hAnsi="Times New Roman" w:cs="Times New Roman"/>
          <w:color w:val="auto"/>
        </w:rPr>
      </w:pPr>
      <w:r w:rsidRPr="004E0461">
        <w:rPr>
          <w:rFonts w:ascii="Times New Roman" w:hAnsi="Times New Roman" w:cs="Times New Roman"/>
          <w:color w:val="auto"/>
        </w:rPr>
        <w:t>2. Выкопировка из ситуационного плана</w:t>
      </w:r>
    </w:p>
    <w:p w:rsidR="00F413CF" w:rsidRPr="004E0461" w:rsidRDefault="00F413CF" w:rsidP="004E0461">
      <w:pPr>
        <w:jc w:val="both"/>
        <w:rPr>
          <w:rFonts w:ascii="Times New Roman" w:hAnsi="Times New Roman" w:cs="Times New Roman"/>
          <w:color w:val="auto"/>
        </w:rPr>
      </w:pPr>
      <w:r w:rsidRPr="004E0461">
        <w:rPr>
          <w:rFonts w:ascii="Times New Roman" w:hAnsi="Times New Roman" w:cs="Times New Roman"/>
          <w:color w:val="auto"/>
        </w:rPr>
        <w:t>3. Копия док</w:t>
      </w:r>
      <w:r w:rsidR="00911F42">
        <w:rPr>
          <w:rFonts w:ascii="Times New Roman" w:hAnsi="Times New Roman" w:cs="Times New Roman"/>
          <w:color w:val="auto"/>
        </w:rPr>
        <w:t>ументов предоставляющие льготы.</w:t>
      </w:r>
    </w:p>
    <w:p w:rsidR="00F413CF" w:rsidRPr="004E0461" w:rsidRDefault="00F413CF" w:rsidP="004E0461">
      <w:pPr>
        <w:jc w:val="both"/>
        <w:rPr>
          <w:rFonts w:ascii="Times New Roman" w:hAnsi="Times New Roman" w:cs="Times New Roman"/>
          <w:color w:val="auto"/>
        </w:rPr>
      </w:pPr>
      <w:r w:rsidRPr="004E0461">
        <w:rPr>
          <w:rFonts w:ascii="Times New Roman" w:hAnsi="Times New Roman" w:cs="Times New Roman"/>
          <w:color w:val="auto"/>
        </w:rPr>
        <w:t>4. Копия свидетельства о регистрации</w:t>
      </w:r>
    </w:p>
    <w:p w:rsidR="00F413CF" w:rsidRPr="004E0461" w:rsidRDefault="00F413CF" w:rsidP="00911F42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auto"/>
        </w:rPr>
      </w:pPr>
      <w:r w:rsidRPr="004E0461">
        <w:rPr>
          <w:rFonts w:ascii="Times New Roman" w:hAnsi="Times New Roman" w:cs="Times New Roman"/>
          <w:color w:val="auto"/>
        </w:rPr>
        <w:t>5. Копия документа, удостоверяющего права (полномочия) представителя физического или юридического лица, если с заявлением обращается представитель заявителя (заявителей).</w:t>
      </w:r>
    </w:p>
    <w:p w:rsidR="00F413CF" w:rsidRPr="004E0461" w:rsidRDefault="00F413CF" w:rsidP="004E0461">
      <w:pPr>
        <w:jc w:val="both"/>
        <w:rPr>
          <w:rFonts w:ascii="Times New Roman" w:hAnsi="Times New Roman" w:cs="Times New Roman"/>
        </w:rPr>
      </w:pPr>
    </w:p>
    <w:p w:rsidR="00F413CF" w:rsidRPr="004E0461" w:rsidRDefault="00F413CF" w:rsidP="004E0461">
      <w:pPr>
        <w:rPr>
          <w:rFonts w:ascii="Times New Roman" w:hAnsi="Times New Roman" w:cs="Times New Roman"/>
        </w:rPr>
      </w:pPr>
      <w:r w:rsidRPr="004E0461">
        <w:rPr>
          <w:rFonts w:ascii="Times New Roman" w:hAnsi="Times New Roman" w:cs="Times New Roman"/>
        </w:rPr>
        <w:tab/>
      </w:r>
      <w:r w:rsidRPr="004E0461">
        <w:rPr>
          <w:rFonts w:ascii="Times New Roman" w:hAnsi="Times New Roman" w:cs="Times New Roman"/>
        </w:rPr>
        <w:tab/>
      </w:r>
      <w:r w:rsidRPr="004E0461">
        <w:rPr>
          <w:rFonts w:ascii="Times New Roman" w:hAnsi="Times New Roman" w:cs="Times New Roman"/>
        </w:rPr>
        <w:tab/>
      </w:r>
      <w:r w:rsidRPr="004E0461">
        <w:rPr>
          <w:rFonts w:ascii="Times New Roman" w:hAnsi="Times New Roman" w:cs="Times New Roman"/>
        </w:rPr>
        <w:tab/>
      </w:r>
      <w:r w:rsidRPr="004E0461">
        <w:rPr>
          <w:rFonts w:ascii="Times New Roman" w:hAnsi="Times New Roman" w:cs="Times New Roman"/>
        </w:rPr>
        <w:tab/>
      </w:r>
      <w:r w:rsidRPr="004E0461">
        <w:rPr>
          <w:rFonts w:ascii="Times New Roman" w:hAnsi="Times New Roman" w:cs="Times New Roman"/>
        </w:rPr>
        <w:tab/>
      </w:r>
      <w:r w:rsidRPr="004E0461">
        <w:rPr>
          <w:rFonts w:ascii="Times New Roman" w:hAnsi="Times New Roman" w:cs="Times New Roman"/>
        </w:rPr>
        <w:tab/>
      </w:r>
      <w:r w:rsidRPr="004E0461">
        <w:rPr>
          <w:rFonts w:ascii="Times New Roman" w:hAnsi="Times New Roman" w:cs="Times New Roman"/>
        </w:rPr>
        <w:tab/>
      </w:r>
      <w:r w:rsidRPr="004E0461">
        <w:rPr>
          <w:rFonts w:ascii="Times New Roman" w:hAnsi="Times New Roman" w:cs="Times New Roman"/>
        </w:rPr>
        <w:tab/>
      </w:r>
      <w:r w:rsidRPr="004E0461">
        <w:rPr>
          <w:rFonts w:ascii="Times New Roman" w:hAnsi="Times New Roman" w:cs="Times New Roman"/>
        </w:rPr>
        <w:tab/>
      </w:r>
    </w:p>
    <w:p w:rsidR="00F413CF" w:rsidRPr="004E0461" w:rsidRDefault="00F413CF" w:rsidP="004E0461">
      <w:pPr>
        <w:rPr>
          <w:rFonts w:ascii="Times New Roman" w:hAnsi="Times New Roman" w:cs="Times New Roman"/>
          <w:b/>
          <w:bCs/>
        </w:rPr>
      </w:pPr>
      <w:r w:rsidRPr="004E0461">
        <w:rPr>
          <w:rFonts w:ascii="Times New Roman" w:hAnsi="Times New Roman" w:cs="Times New Roman"/>
          <w:b/>
          <w:bCs/>
        </w:rPr>
        <w:t xml:space="preserve">        </w:t>
      </w:r>
    </w:p>
    <w:p w:rsidR="00F413CF" w:rsidRPr="004E0461" w:rsidRDefault="00F413CF" w:rsidP="00757EF5">
      <w:pPr>
        <w:rPr>
          <w:rFonts w:ascii="Times New Roman" w:hAnsi="Times New Roman" w:cs="Times New Roman"/>
        </w:rPr>
      </w:pPr>
      <w:r w:rsidRPr="004E0461">
        <w:rPr>
          <w:rFonts w:ascii="Times New Roman" w:hAnsi="Times New Roman" w:cs="Times New Roman"/>
          <w:b/>
          <w:bCs/>
        </w:rPr>
        <w:t xml:space="preserve">    Дата______________________</w:t>
      </w:r>
      <w:r w:rsidRPr="004E0461">
        <w:rPr>
          <w:rFonts w:ascii="Times New Roman" w:hAnsi="Times New Roman" w:cs="Times New Roman"/>
          <w:b/>
          <w:bCs/>
        </w:rPr>
        <w:tab/>
      </w:r>
      <w:r w:rsidRPr="004E0461">
        <w:rPr>
          <w:rFonts w:ascii="Times New Roman" w:hAnsi="Times New Roman" w:cs="Times New Roman"/>
          <w:b/>
          <w:bCs/>
        </w:rPr>
        <w:tab/>
        <w:t xml:space="preserve">                                                                Подпись_____________________</w:t>
      </w:r>
    </w:p>
    <w:sectPr w:rsidR="00F413CF" w:rsidRPr="004E0461" w:rsidSect="004E0461">
      <w:headerReference w:type="default" r:id="rId9"/>
      <w:pgSz w:w="11905" w:h="16837"/>
      <w:pgMar w:top="1134" w:right="990" w:bottom="1134" w:left="1701" w:header="0" w:footer="3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42B85" w:rsidRDefault="00F42B85" w:rsidP="00C65E33">
      <w:r>
        <w:separator/>
      </w:r>
    </w:p>
  </w:endnote>
  <w:endnote w:type="continuationSeparator" w:id="1">
    <w:p w:rsidR="00F42B85" w:rsidRDefault="00F42B85" w:rsidP="00C65E3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Verdana">
    <w:panose1 w:val="020B0604030504040204"/>
    <w:charset w:val="CC"/>
    <w:family w:val="swiss"/>
    <w:pitch w:val="variable"/>
    <w:sig w:usb0="20000287" w:usb1="00000000" w:usb2="00000000" w:usb3="00000000" w:csb0="0000019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42B85" w:rsidRDefault="00F42B85"/>
  </w:footnote>
  <w:footnote w:type="continuationSeparator" w:id="1">
    <w:p w:rsidR="00F42B85" w:rsidRDefault="00F42B85"/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413CF" w:rsidRDefault="00CC4472">
    <w:pPr>
      <w:pStyle w:val="a6"/>
      <w:framePr w:h="192" w:wrap="none" w:vAnchor="text" w:hAnchor="page" w:x="5891" w:y="694"/>
      <w:shd w:val="clear" w:color="auto" w:fill="auto"/>
      <w:jc w:val="both"/>
    </w:pPr>
    <w:fldSimple w:instr=" PAGE \* MERGEFORMAT ">
      <w:r w:rsidR="007D5727" w:rsidRPr="007D5727">
        <w:rPr>
          <w:rStyle w:val="9"/>
          <w:noProof/>
        </w:rPr>
        <w:t>2</w:t>
      </w:r>
    </w:fldSimple>
  </w:p>
  <w:p w:rsidR="00F413CF" w:rsidRDefault="00F413CF">
    <w:pPr>
      <w:rPr>
        <w:sz w:val="2"/>
        <w:szCs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4"/>
    <w:multiLevelType w:val="single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</w:lvl>
  </w:abstractNum>
  <w:abstractNum w:abstractNumId="1">
    <w:nsid w:val="00000005"/>
    <w:multiLevelType w:val="singleLevel"/>
    <w:tmpl w:val="00000005"/>
    <w:name w:val="WW8Num5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</w:abstractNum>
  <w:abstractNum w:abstractNumId="2">
    <w:nsid w:val="00000006"/>
    <w:multiLevelType w:val="singleLevel"/>
    <w:tmpl w:val="00000006"/>
    <w:name w:val="WW8Num6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</w:abstractNum>
  <w:abstractNum w:abstractNumId="3">
    <w:nsid w:val="01AE3079"/>
    <w:multiLevelType w:val="multilevel"/>
    <w:tmpl w:val="AAA02950"/>
    <w:lvl w:ilvl="0">
      <w:start w:val="1"/>
      <w:numFmt w:val="bullet"/>
      <w:lvlText w:val="-"/>
      <w:lvlJc w:val="left"/>
      <w:rPr>
        <w:rFonts w:ascii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</w:rPr>
    </w:lvl>
    <w:lvl w:ilvl="1">
      <w:start w:val="1"/>
      <w:numFmt w:val="bullet"/>
      <w:lvlText w:val=""/>
      <w:lvlJc w:val="left"/>
      <w:rPr>
        <w:rFonts w:ascii="Symbol" w:hAnsi="Symbol" w:hint="default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047522F2"/>
    <w:multiLevelType w:val="multilevel"/>
    <w:tmpl w:val="841243E2"/>
    <w:lvl w:ilvl="0">
      <w:start w:val="1"/>
      <w:numFmt w:val="decimal"/>
      <w:lvlText w:val="%1."/>
      <w:lvlJc w:val="left"/>
      <w:pPr>
        <w:ind w:left="44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45" w:hanging="465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80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80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16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16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52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52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1880" w:hanging="1800"/>
      </w:pPr>
      <w:rPr>
        <w:rFonts w:hint="default"/>
        <w:b/>
      </w:rPr>
    </w:lvl>
  </w:abstractNum>
  <w:abstractNum w:abstractNumId="5">
    <w:nsid w:val="05F41A65"/>
    <w:multiLevelType w:val="hybridMultilevel"/>
    <w:tmpl w:val="A91AE922"/>
    <w:lvl w:ilvl="0" w:tplc="0F0C7CDA">
      <w:start w:val="1"/>
      <w:numFmt w:val="bullet"/>
      <w:lvlText w:val="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6">
    <w:nsid w:val="108C6ED0"/>
    <w:multiLevelType w:val="hybridMultilevel"/>
    <w:tmpl w:val="D21C2AB8"/>
    <w:lvl w:ilvl="0" w:tplc="0F0C7CD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1B3741DA"/>
    <w:multiLevelType w:val="hybridMultilevel"/>
    <w:tmpl w:val="277287FC"/>
    <w:lvl w:ilvl="0" w:tplc="0F0C7CD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1C3A07AF"/>
    <w:multiLevelType w:val="hybridMultilevel"/>
    <w:tmpl w:val="E61C5FA0"/>
    <w:lvl w:ilvl="0" w:tplc="0F0C7CD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E653B9A"/>
    <w:multiLevelType w:val="hybridMultilevel"/>
    <w:tmpl w:val="613CBF32"/>
    <w:lvl w:ilvl="0" w:tplc="0F0C7CD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6D5747A"/>
    <w:multiLevelType w:val="multilevel"/>
    <w:tmpl w:val="B776B792"/>
    <w:lvl w:ilvl="0">
      <w:start w:val="1"/>
      <w:numFmt w:val="bullet"/>
      <w:lvlText w:val=""/>
      <w:lvlJc w:val="left"/>
      <w:rPr>
        <w:rFonts w:ascii="Symbol" w:hAnsi="Symbol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2FE52608"/>
    <w:multiLevelType w:val="multilevel"/>
    <w:tmpl w:val="81589F50"/>
    <w:lvl w:ilvl="0">
      <w:start w:val="1"/>
      <w:numFmt w:val="bullet"/>
      <w:lvlText w:val="-"/>
      <w:lvlJc w:val="left"/>
      <w:rPr>
        <w:rFonts w:ascii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36CB56B9"/>
    <w:multiLevelType w:val="hybridMultilevel"/>
    <w:tmpl w:val="880EE192"/>
    <w:lvl w:ilvl="0" w:tplc="0F0C7CD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>
    <w:nsid w:val="40344CB5"/>
    <w:multiLevelType w:val="multilevel"/>
    <w:tmpl w:val="3ABE1E50"/>
    <w:lvl w:ilvl="0">
      <w:start w:val="2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0"/>
      <w:numFmt w:val="decimal"/>
      <w:lvlText w:val="%1.%2."/>
      <w:lvlJc w:val="left"/>
      <w:pPr>
        <w:tabs>
          <w:tab w:val="num" w:pos="1204"/>
        </w:tabs>
        <w:ind w:left="1204" w:hanging="48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1840"/>
        </w:tabs>
        <w:ind w:left="18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400"/>
        </w:tabs>
        <w:ind w:left="24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320"/>
        </w:tabs>
        <w:ind w:left="33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880"/>
        </w:tabs>
        <w:ind w:left="3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800"/>
        </w:tabs>
        <w:ind w:left="48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360"/>
        </w:tabs>
        <w:ind w:left="53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280"/>
        </w:tabs>
        <w:ind w:left="6280" w:hanging="1800"/>
      </w:pPr>
      <w:rPr>
        <w:rFonts w:hint="default"/>
      </w:rPr>
    </w:lvl>
  </w:abstractNum>
  <w:abstractNum w:abstractNumId="14">
    <w:nsid w:val="40844012"/>
    <w:multiLevelType w:val="multilevel"/>
    <w:tmpl w:val="72ACCBB8"/>
    <w:lvl w:ilvl="0">
      <w:start w:val="1"/>
      <w:numFmt w:val="decimal"/>
      <w:lvlText w:val="2.%1."/>
      <w:lvlJc w:val="left"/>
      <w:rPr>
        <w:rFonts w:ascii="Times New Roman" w:eastAsia="Times New Roman" w:hAnsi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2)"/>
      <w:lvlJc w:val="left"/>
      <w:rPr>
        <w:rFonts w:ascii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>
    <w:nsid w:val="499D4039"/>
    <w:multiLevelType w:val="multilevel"/>
    <w:tmpl w:val="AAFC2542"/>
    <w:lvl w:ilvl="0">
      <w:start w:val="1"/>
      <w:numFmt w:val="decimal"/>
      <w:lvlText w:val="%1"/>
      <w:lvlJc w:val="left"/>
      <w:pPr>
        <w:tabs>
          <w:tab w:val="num" w:pos="660"/>
        </w:tabs>
        <w:ind w:left="660" w:hanging="66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660"/>
        </w:tabs>
        <w:ind w:left="660" w:hanging="660"/>
      </w:pPr>
      <w:rPr>
        <w:rFonts w:hint="default"/>
      </w:rPr>
    </w:lvl>
    <w:lvl w:ilvl="2">
      <w:start w:val="3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4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  <w:bCs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>
    <w:nsid w:val="55FC73DB"/>
    <w:multiLevelType w:val="hybridMultilevel"/>
    <w:tmpl w:val="F000BFE4"/>
    <w:lvl w:ilvl="0" w:tplc="0F0C7CD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>
    <w:nsid w:val="56B2374E"/>
    <w:multiLevelType w:val="multilevel"/>
    <w:tmpl w:val="B776B792"/>
    <w:lvl w:ilvl="0">
      <w:start w:val="1"/>
      <w:numFmt w:val="bullet"/>
      <w:lvlText w:val=""/>
      <w:lvlJc w:val="left"/>
      <w:rPr>
        <w:rFonts w:ascii="Symbol" w:hAnsi="Symbol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>
    <w:nsid w:val="703F7DA3"/>
    <w:multiLevelType w:val="hybridMultilevel"/>
    <w:tmpl w:val="5AFE461C"/>
    <w:lvl w:ilvl="0" w:tplc="0F0C7CD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>
    <w:nsid w:val="7DE92AA4"/>
    <w:multiLevelType w:val="hybridMultilevel"/>
    <w:tmpl w:val="3FA298C6"/>
    <w:lvl w:ilvl="0" w:tplc="0F0C7CD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E43265C"/>
    <w:multiLevelType w:val="hybridMultilevel"/>
    <w:tmpl w:val="C43EF560"/>
    <w:lvl w:ilvl="0" w:tplc="0F0C7CD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1"/>
  </w:num>
  <w:num w:numId="3">
    <w:abstractNumId w:val="15"/>
  </w:num>
  <w:num w:numId="4">
    <w:abstractNumId w:val="13"/>
  </w:num>
  <w:num w:numId="5">
    <w:abstractNumId w:val="4"/>
  </w:num>
  <w:num w:numId="6">
    <w:abstractNumId w:val="19"/>
  </w:num>
  <w:num w:numId="7">
    <w:abstractNumId w:val="20"/>
  </w:num>
  <w:num w:numId="8">
    <w:abstractNumId w:val="18"/>
  </w:num>
  <w:num w:numId="9">
    <w:abstractNumId w:val="16"/>
  </w:num>
  <w:num w:numId="10">
    <w:abstractNumId w:val="7"/>
  </w:num>
  <w:num w:numId="11">
    <w:abstractNumId w:val="12"/>
  </w:num>
  <w:num w:numId="12">
    <w:abstractNumId w:val="6"/>
  </w:num>
  <w:num w:numId="13">
    <w:abstractNumId w:val="8"/>
  </w:num>
  <w:num w:numId="14">
    <w:abstractNumId w:val="9"/>
  </w:num>
  <w:num w:numId="15">
    <w:abstractNumId w:val="5"/>
  </w:num>
  <w:num w:numId="16">
    <w:abstractNumId w:val="3"/>
  </w:num>
  <w:num w:numId="17">
    <w:abstractNumId w:val="17"/>
  </w:num>
  <w:num w:numId="18">
    <w:abstractNumId w:val="10"/>
  </w:num>
  <w:numIdMacAtCleanup w:val="18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oNotTrackMoves/>
  <w:defaultTabStop w:val="708"/>
  <w:doNotHyphenateCaps/>
  <w:drawingGridHorizontalSpacing w:val="181"/>
  <w:drawingGridVerticalSpacing w:val="18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C65E33"/>
    <w:rsid w:val="00002E51"/>
    <w:rsid w:val="00005047"/>
    <w:rsid w:val="00011363"/>
    <w:rsid w:val="000129E1"/>
    <w:rsid w:val="00022605"/>
    <w:rsid w:val="00051C4C"/>
    <w:rsid w:val="00084450"/>
    <w:rsid w:val="00087427"/>
    <w:rsid w:val="000B38EE"/>
    <w:rsid w:val="000D0C7F"/>
    <w:rsid w:val="000D3FB8"/>
    <w:rsid w:val="00121B73"/>
    <w:rsid w:val="00124CF6"/>
    <w:rsid w:val="00132C73"/>
    <w:rsid w:val="00141F29"/>
    <w:rsid w:val="00195C2D"/>
    <w:rsid w:val="001B1DB1"/>
    <w:rsid w:val="001C74F2"/>
    <w:rsid w:val="001F0051"/>
    <w:rsid w:val="00233803"/>
    <w:rsid w:val="00242D94"/>
    <w:rsid w:val="002437B9"/>
    <w:rsid w:val="00243E31"/>
    <w:rsid w:val="0024645D"/>
    <w:rsid w:val="00247A5B"/>
    <w:rsid w:val="002606EB"/>
    <w:rsid w:val="00260C43"/>
    <w:rsid w:val="003012A7"/>
    <w:rsid w:val="00312BCC"/>
    <w:rsid w:val="0031389E"/>
    <w:rsid w:val="00340EA9"/>
    <w:rsid w:val="00345F5B"/>
    <w:rsid w:val="003508BE"/>
    <w:rsid w:val="003A1D91"/>
    <w:rsid w:val="003D2765"/>
    <w:rsid w:val="003F4188"/>
    <w:rsid w:val="004023C8"/>
    <w:rsid w:val="0040650D"/>
    <w:rsid w:val="004229B9"/>
    <w:rsid w:val="00432424"/>
    <w:rsid w:val="00432EA7"/>
    <w:rsid w:val="00451C6A"/>
    <w:rsid w:val="004A22F7"/>
    <w:rsid w:val="004C0D7A"/>
    <w:rsid w:val="004E0461"/>
    <w:rsid w:val="004E65C2"/>
    <w:rsid w:val="00512CD1"/>
    <w:rsid w:val="005248D8"/>
    <w:rsid w:val="005610BE"/>
    <w:rsid w:val="00562FE4"/>
    <w:rsid w:val="00565597"/>
    <w:rsid w:val="005B0748"/>
    <w:rsid w:val="005B38FB"/>
    <w:rsid w:val="005D4CBF"/>
    <w:rsid w:val="005E3B1F"/>
    <w:rsid w:val="006009A6"/>
    <w:rsid w:val="0061588B"/>
    <w:rsid w:val="00630B4E"/>
    <w:rsid w:val="00630D95"/>
    <w:rsid w:val="00633424"/>
    <w:rsid w:val="0065048F"/>
    <w:rsid w:val="00653F79"/>
    <w:rsid w:val="00657F5B"/>
    <w:rsid w:val="006616D8"/>
    <w:rsid w:val="0066418C"/>
    <w:rsid w:val="00685443"/>
    <w:rsid w:val="00686ACD"/>
    <w:rsid w:val="006B1BE7"/>
    <w:rsid w:val="00704364"/>
    <w:rsid w:val="0071423E"/>
    <w:rsid w:val="007213EF"/>
    <w:rsid w:val="0075069F"/>
    <w:rsid w:val="00757EF5"/>
    <w:rsid w:val="0078081A"/>
    <w:rsid w:val="00792D74"/>
    <w:rsid w:val="00795CA7"/>
    <w:rsid w:val="007B666A"/>
    <w:rsid w:val="007D5727"/>
    <w:rsid w:val="00800398"/>
    <w:rsid w:val="0081179C"/>
    <w:rsid w:val="00811FFD"/>
    <w:rsid w:val="008127C6"/>
    <w:rsid w:val="008255E4"/>
    <w:rsid w:val="00833366"/>
    <w:rsid w:val="00836F11"/>
    <w:rsid w:val="008437B3"/>
    <w:rsid w:val="008B1A67"/>
    <w:rsid w:val="008E68FF"/>
    <w:rsid w:val="008F584A"/>
    <w:rsid w:val="00903E0D"/>
    <w:rsid w:val="00907620"/>
    <w:rsid w:val="00911F42"/>
    <w:rsid w:val="00914333"/>
    <w:rsid w:val="00931A85"/>
    <w:rsid w:val="009756C9"/>
    <w:rsid w:val="00990730"/>
    <w:rsid w:val="009C419D"/>
    <w:rsid w:val="00A1001A"/>
    <w:rsid w:val="00A1225F"/>
    <w:rsid w:val="00A136B7"/>
    <w:rsid w:val="00A150D4"/>
    <w:rsid w:val="00A244DE"/>
    <w:rsid w:val="00A316ED"/>
    <w:rsid w:val="00A34919"/>
    <w:rsid w:val="00A46713"/>
    <w:rsid w:val="00A64A61"/>
    <w:rsid w:val="00A74B6B"/>
    <w:rsid w:val="00A806AA"/>
    <w:rsid w:val="00A83F95"/>
    <w:rsid w:val="00A934BB"/>
    <w:rsid w:val="00AA3531"/>
    <w:rsid w:val="00AB1355"/>
    <w:rsid w:val="00AC26DA"/>
    <w:rsid w:val="00AC3BD3"/>
    <w:rsid w:val="00AE73DE"/>
    <w:rsid w:val="00B20170"/>
    <w:rsid w:val="00B50CFD"/>
    <w:rsid w:val="00B66CDD"/>
    <w:rsid w:val="00B826DF"/>
    <w:rsid w:val="00BC724D"/>
    <w:rsid w:val="00BE6362"/>
    <w:rsid w:val="00C51156"/>
    <w:rsid w:val="00C65E33"/>
    <w:rsid w:val="00C672C0"/>
    <w:rsid w:val="00C74A5F"/>
    <w:rsid w:val="00C85592"/>
    <w:rsid w:val="00CA62F6"/>
    <w:rsid w:val="00CC1F7A"/>
    <w:rsid w:val="00CC4472"/>
    <w:rsid w:val="00CD1C2B"/>
    <w:rsid w:val="00CE2F27"/>
    <w:rsid w:val="00CE3D4C"/>
    <w:rsid w:val="00CF4643"/>
    <w:rsid w:val="00D12B6B"/>
    <w:rsid w:val="00D17708"/>
    <w:rsid w:val="00D349EC"/>
    <w:rsid w:val="00D51067"/>
    <w:rsid w:val="00D727CC"/>
    <w:rsid w:val="00D7493B"/>
    <w:rsid w:val="00D84BCB"/>
    <w:rsid w:val="00D90DE8"/>
    <w:rsid w:val="00D97773"/>
    <w:rsid w:val="00DB0081"/>
    <w:rsid w:val="00DD526B"/>
    <w:rsid w:val="00DE6CEB"/>
    <w:rsid w:val="00E064FF"/>
    <w:rsid w:val="00E302A5"/>
    <w:rsid w:val="00E3439C"/>
    <w:rsid w:val="00E47AC0"/>
    <w:rsid w:val="00E510B0"/>
    <w:rsid w:val="00E61299"/>
    <w:rsid w:val="00E63AC3"/>
    <w:rsid w:val="00E661FC"/>
    <w:rsid w:val="00E7305D"/>
    <w:rsid w:val="00E81C5B"/>
    <w:rsid w:val="00E915A5"/>
    <w:rsid w:val="00EB2640"/>
    <w:rsid w:val="00EC3260"/>
    <w:rsid w:val="00ED033F"/>
    <w:rsid w:val="00EF2BFE"/>
    <w:rsid w:val="00F12020"/>
    <w:rsid w:val="00F20FDC"/>
    <w:rsid w:val="00F32EBB"/>
    <w:rsid w:val="00F413CF"/>
    <w:rsid w:val="00F42B85"/>
    <w:rsid w:val="00F51001"/>
    <w:rsid w:val="00F62845"/>
    <w:rsid w:val="00F8056F"/>
    <w:rsid w:val="00F94584"/>
    <w:rsid w:val="00FA4DA1"/>
    <w:rsid w:val="00FC6B25"/>
    <w:rsid w:val="00FE11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 Unicode MS" w:eastAsia="Arial Unicode MS" w:hAnsi="Arial Unicode MS" w:cs="Arial Unicode MS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65E33"/>
    <w:rPr>
      <w:color w:val="000000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locked/>
    <w:rsid w:val="003012A7"/>
    <w:pPr>
      <w:keepNext/>
      <w:spacing w:before="240" w:after="60"/>
      <w:outlineLvl w:val="0"/>
    </w:pPr>
    <w:rPr>
      <w:rFonts w:ascii="Cambria" w:hAnsi="Cambria" w:cs="Times New Roman"/>
      <w:b/>
      <w:bCs/>
      <w:color w:val="auto"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link w:val="1"/>
    <w:uiPriority w:val="99"/>
    <w:locked/>
    <w:rsid w:val="00811FFD"/>
    <w:rPr>
      <w:rFonts w:ascii="Cambria" w:hAnsi="Cambria" w:cs="Cambria"/>
      <w:b/>
      <w:bCs/>
      <w:color w:val="000000"/>
      <w:kern w:val="32"/>
      <w:sz w:val="32"/>
      <w:szCs w:val="32"/>
    </w:rPr>
  </w:style>
  <w:style w:type="character" w:styleId="a3">
    <w:name w:val="Hyperlink"/>
    <w:basedOn w:val="a0"/>
    <w:uiPriority w:val="99"/>
    <w:rsid w:val="00C65E33"/>
    <w:rPr>
      <w:color w:val="000080"/>
      <w:u w:val="single"/>
    </w:rPr>
  </w:style>
  <w:style w:type="character" w:customStyle="1" w:styleId="a4">
    <w:name w:val="Основной текст_"/>
    <w:basedOn w:val="a0"/>
    <w:link w:val="2"/>
    <w:uiPriority w:val="99"/>
    <w:locked/>
    <w:rsid w:val="00C65E33"/>
    <w:rPr>
      <w:rFonts w:ascii="Times New Roman" w:hAnsi="Times New Roman" w:cs="Times New Roman"/>
      <w:spacing w:val="0"/>
      <w:sz w:val="27"/>
      <w:szCs w:val="27"/>
    </w:rPr>
  </w:style>
  <w:style w:type="character" w:customStyle="1" w:styleId="4">
    <w:name w:val="Основной текст (4)_"/>
    <w:basedOn w:val="a0"/>
    <w:link w:val="40"/>
    <w:uiPriority w:val="99"/>
    <w:locked/>
    <w:rsid w:val="00C65E33"/>
    <w:rPr>
      <w:rFonts w:ascii="Times New Roman" w:hAnsi="Times New Roman" w:cs="Times New Roman"/>
      <w:spacing w:val="0"/>
      <w:sz w:val="23"/>
      <w:szCs w:val="23"/>
    </w:rPr>
  </w:style>
  <w:style w:type="character" w:customStyle="1" w:styleId="41pt">
    <w:name w:val="Основной текст (4) + Интервал 1 pt"/>
    <w:basedOn w:val="4"/>
    <w:uiPriority w:val="99"/>
    <w:rsid w:val="00C65E33"/>
    <w:rPr>
      <w:spacing w:val="30"/>
    </w:rPr>
  </w:style>
  <w:style w:type="character" w:customStyle="1" w:styleId="41pt2">
    <w:name w:val="Основной текст (4) + Интервал 1 pt2"/>
    <w:basedOn w:val="4"/>
    <w:uiPriority w:val="99"/>
    <w:rsid w:val="00C65E33"/>
    <w:rPr>
      <w:spacing w:val="30"/>
    </w:rPr>
  </w:style>
  <w:style w:type="character" w:customStyle="1" w:styleId="11">
    <w:name w:val="Заголовок №1_"/>
    <w:basedOn w:val="a0"/>
    <w:link w:val="12"/>
    <w:uiPriority w:val="99"/>
    <w:locked/>
    <w:rsid w:val="00C65E33"/>
    <w:rPr>
      <w:rFonts w:ascii="Times New Roman" w:hAnsi="Times New Roman" w:cs="Times New Roman"/>
      <w:spacing w:val="0"/>
      <w:sz w:val="27"/>
      <w:szCs w:val="27"/>
    </w:rPr>
  </w:style>
  <w:style w:type="character" w:customStyle="1" w:styleId="13">
    <w:name w:val="Основной текст1"/>
    <w:basedOn w:val="a4"/>
    <w:uiPriority w:val="99"/>
    <w:rsid w:val="00C65E33"/>
    <w:rPr>
      <w:u w:val="single"/>
      <w:lang w:val="en-US"/>
    </w:rPr>
  </w:style>
  <w:style w:type="character" w:customStyle="1" w:styleId="a5">
    <w:name w:val="Колонтитул_"/>
    <w:basedOn w:val="a0"/>
    <w:link w:val="a6"/>
    <w:uiPriority w:val="99"/>
    <w:locked/>
    <w:rsid w:val="00C65E33"/>
    <w:rPr>
      <w:rFonts w:ascii="Times New Roman" w:hAnsi="Times New Roman" w:cs="Times New Roman"/>
      <w:sz w:val="20"/>
      <w:szCs w:val="20"/>
    </w:rPr>
  </w:style>
  <w:style w:type="character" w:customStyle="1" w:styleId="9">
    <w:name w:val="Колонтитул + 9"/>
    <w:aliases w:val="5 pt"/>
    <w:basedOn w:val="a5"/>
    <w:uiPriority w:val="99"/>
    <w:rsid w:val="00C65E33"/>
    <w:rPr>
      <w:spacing w:val="0"/>
      <w:sz w:val="19"/>
      <w:szCs w:val="19"/>
    </w:rPr>
  </w:style>
  <w:style w:type="character" w:customStyle="1" w:styleId="a7">
    <w:name w:val="Подпись к таблице_"/>
    <w:basedOn w:val="a0"/>
    <w:link w:val="14"/>
    <w:uiPriority w:val="99"/>
    <w:locked/>
    <w:rsid w:val="00C65E33"/>
    <w:rPr>
      <w:rFonts w:ascii="Times New Roman" w:hAnsi="Times New Roman" w:cs="Times New Roman"/>
      <w:spacing w:val="0"/>
      <w:sz w:val="27"/>
      <w:szCs w:val="27"/>
    </w:rPr>
  </w:style>
  <w:style w:type="character" w:customStyle="1" w:styleId="a8">
    <w:name w:val="Подпись к таблице"/>
    <w:basedOn w:val="a7"/>
    <w:uiPriority w:val="99"/>
    <w:rsid w:val="00C65E33"/>
    <w:rPr>
      <w:u w:val="single"/>
    </w:rPr>
  </w:style>
  <w:style w:type="character" w:customStyle="1" w:styleId="3">
    <w:name w:val="Основной текст (3)_"/>
    <w:basedOn w:val="a0"/>
    <w:link w:val="30"/>
    <w:uiPriority w:val="99"/>
    <w:locked/>
    <w:rsid w:val="00C65E33"/>
    <w:rPr>
      <w:rFonts w:ascii="Times New Roman" w:hAnsi="Times New Roman" w:cs="Times New Roman"/>
      <w:spacing w:val="0"/>
      <w:sz w:val="21"/>
      <w:szCs w:val="21"/>
    </w:rPr>
  </w:style>
  <w:style w:type="character" w:customStyle="1" w:styleId="20">
    <w:name w:val="Основной текст (2)_"/>
    <w:basedOn w:val="a0"/>
    <w:link w:val="21"/>
    <w:uiPriority w:val="99"/>
    <w:locked/>
    <w:rsid w:val="00C65E33"/>
    <w:rPr>
      <w:rFonts w:ascii="Times New Roman" w:hAnsi="Times New Roman" w:cs="Times New Roman"/>
      <w:sz w:val="20"/>
      <w:szCs w:val="20"/>
    </w:rPr>
  </w:style>
  <w:style w:type="character" w:customStyle="1" w:styleId="5">
    <w:name w:val="Основной текст (5)_"/>
    <w:basedOn w:val="a0"/>
    <w:link w:val="50"/>
    <w:uiPriority w:val="99"/>
    <w:locked/>
    <w:rsid w:val="00C65E33"/>
    <w:rPr>
      <w:rFonts w:ascii="Times New Roman" w:hAnsi="Times New Roman" w:cs="Times New Roman"/>
      <w:spacing w:val="0"/>
      <w:sz w:val="23"/>
      <w:szCs w:val="23"/>
    </w:rPr>
  </w:style>
  <w:style w:type="character" w:customStyle="1" w:styleId="41pt1">
    <w:name w:val="Основной текст (4) + Интервал 1 pt1"/>
    <w:basedOn w:val="4"/>
    <w:uiPriority w:val="99"/>
    <w:rsid w:val="00C65E33"/>
    <w:rPr>
      <w:spacing w:val="30"/>
    </w:rPr>
  </w:style>
  <w:style w:type="paragraph" w:customStyle="1" w:styleId="2">
    <w:name w:val="Основной текст2"/>
    <w:basedOn w:val="a"/>
    <w:link w:val="a4"/>
    <w:uiPriority w:val="99"/>
    <w:rsid w:val="00C65E33"/>
    <w:pPr>
      <w:shd w:val="clear" w:color="auto" w:fill="FFFFFF"/>
      <w:spacing w:line="322" w:lineRule="exact"/>
      <w:ind w:hanging="520"/>
      <w:jc w:val="both"/>
    </w:pPr>
    <w:rPr>
      <w:rFonts w:ascii="Times New Roman" w:eastAsia="Times New Roman" w:hAnsi="Times New Roman" w:cs="Times New Roman"/>
      <w:sz w:val="27"/>
      <w:szCs w:val="27"/>
    </w:rPr>
  </w:style>
  <w:style w:type="paragraph" w:customStyle="1" w:styleId="40">
    <w:name w:val="Основной текст (4)"/>
    <w:basedOn w:val="a"/>
    <w:link w:val="4"/>
    <w:uiPriority w:val="99"/>
    <w:rsid w:val="00C65E33"/>
    <w:pPr>
      <w:shd w:val="clear" w:color="auto" w:fill="FFFFFF"/>
      <w:spacing w:before="4380" w:after="60" w:line="240" w:lineRule="atLeast"/>
      <w:ind w:hanging="360"/>
      <w:jc w:val="righ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12">
    <w:name w:val="Заголовок №1"/>
    <w:basedOn w:val="a"/>
    <w:link w:val="11"/>
    <w:uiPriority w:val="99"/>
    <w:rsid w:val="00C65E33"/>
    <w:pPr>
      <w:shd w:val="clear" w:color="auto" w:fill="FFFFFF"/>
      <w:spacing w:line="322" w:lineRule="exact"/>
      <w:ind w:hanging="1360"/>
      <w:jc w:val="center"/>
      <w:outlineLvl w:val="0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a6">
    <w:name w:val="Колонтитул"/>
    <w:basedOn w:val="a"/>
    <w:link w:val="a5"/>
    <w:uiPriority w:val="99"/>
    <w:rsid w:val="00C65E33"/>
    <w:pPr>
      <w:shd w:val="clear" w:color="auto" w:fill="FFFFFF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14">
    <w:name w:val="Подпись к таблице1"/>
    <w:basedOn w:val="a"/>
    <w:link w:val="a7"/>
    <w:uiPriority w:val="99"/>
    <w:rsid w:val="00C65E33"/>
    <w:pPr>
      <w:shd w:val="clear" w:color="auto" w:fill="FFFFFF"/>
      <w:spacing w:line="322" w:lineRule="exact"/>
      <w:ind w:firstLine="560"/>
      <w:jc w:val="both"/>
    </w:pPr>
    <w:rPr>
      <w:rFonts w:ascii="Times New Roman" w:eastAsia="Times New Roman" w:hAnsi="Times New Roman" w:cs="Times New Roman"/>
      <w:sz w:val="27"/>
      <w:szCs w:val="27"/>
    </w:rPr>
  </w:style>
  <w:style w:type="paragraph" w:customStyle="1" w:styleId="30">
    <w:name w:val="Основной текст (3)"/>
    <w:basedOn w:val="a"/>
    <w:link w:val="3"/>
    <w:uiPriority w:val="99"/>
    <w:rsid w:val="00C65E33"/>
    <w:pPr>
      <w:shd w:val="clear" w:color="auto" w:fill="FFFFFF"/>
      <w:spacing w:line="240" w:lineRule="atLeast"/>
    </w:pPr>
    <w:rPr>
      <w:rFonts w:ascii="Times New Roman" w:eastAsia="Times New Roman" w:hAnsi="Times New Roman" w:cs="Times New Roman"/>
      <w:sz w:val="21"/>
      <w:szCs w:val="21"/>
    </w:rPr>
  </w:style>
  <w:style w:type="paragraph" w:customStyle="1" w:styleId="21">
    <w:name w:val="Основной текст (2)"/>
    <w:basedOn w:val="a"/>
    <w:link w:val="20"/>
    <w:uiPriority w:val="99"/>
    <w:rsid w:val="00C65E33"/>
    <w:pPr>
      <w:shd w:val="clear" w:color="auto" w:fill="FFFFFF"/>
      <w:spacing w:line="240" w:lineRule="atLeast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50">
    <w:name w:val="Основной текст (5)"/>
    <w:basedOn w:val="a"/>
    <w:link w:val="5"/>
    <w:uiPriority w:val="99"/>
    <w:rsid w:val="00C65E33"/>
    <w:pPr>
      <w:shd w:val="clear" w:color="auto" w:fill="FFFFFF"/>
      <w:spacing w:after="540" w:line="274" w:lineRule="exact"/>
      <w:jc w:val="center"/>
    </w:pPr>
    <w:rPr>
      <w:rFonts w:ascii="Times New Roman" w:eastAsia="Times New Roman" w:hAnsi="Times New Roman" w:cs="Times New Roman"/>
      <w:b/>
      <w:bCs/>
      <w:sz w:val="23"/>
      <w:szCs w:val="23"/>
    </w:rPr>
  </w:style>
  <w:style w:type="character" w:customStyle="1" w:styleId="10">
    <w:name w:val="Заголовок 1 Знак"/>
    <w:link w:val="1"/>
    <w:uiPriority w:val="99"/>
    <w:locked/>
    <w:rsid w:val="003012A7"/>
    <w:rPr>
      <w:rFonts w:ascii="Cambria" w:hAnsi="Cambria" w:cs="Cambria"/>
      <w:b/>
      <w:bCs/>
      <w:kern w:val="32"/>
      <w:sz w:val="32"/>
      <w:szCs w:val="32"/>
      <w:lang w:val="ru-RU" w:eastAsia="ru-RU"/>
    </w:rPr>
  </w:style>
  <w:style w:type="paragraph" w:styleId="a9">
    <w:name w:val="header"/>
    <w:basedOn w:val="a"/>
    <w:link w:val="aa"/>
    <w:uiPriority w:val="99"/>
    <w:rsid w:val="001B1DB1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semiHidden/>
    <w:locked/>
    <w:rsid w:val="00121B73"/>
    <w:rPr>
      <w:color w:val="000000"/>
      <w:sz w:val="24"/>
      <w:szCs w:val="24"/>
    </w:rPr>
  </w:style>
  <w:style w:type="paragraph" w:styleId="ab">
    <w:name w:val="footer"/>
    <w:basedOn w:val="a"/>
    <w:link w:val="ac"/>
    <w:uiPriority w:val="99"/>
    <w:rsid w:val="001B1DB1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semiHidden/>
    <w:locked/>
    <w:rsid w:val="00121B73"/>
    <w:rPr>
      <w:color w:val="000000"/>
      <w:sz w:val="24"/>
      <w:szCs w:val="24"/>
    </w:rPr>
  </w:style>
  <w:style w:type="paragraph" w:customStyle="1" w:styleId="ConsPlusNormal">
    <w:name w:val="ConsPlusNormal"/>
    <w:uiPriority w:val="99"/>
    <w:rsid w:val="00704364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customStyle="1" w:styleId="15">
    <w:name w:val="марк список 1"/>
    <w:basedOn w:val="a"/>
    <w:uiPriority w:val="99"/>
    <w:rsid w:val="00BE6362"/>
    <w:pPr>
      <w:tabs>
        <w:tab w:val="num" w:pos="0"/>
      </w:tabs>
      <w:suppressAutoHyphens/>
      <w:spacing w:before="120" w:after="120"/>
      <w:jc w:val="both"/>
    </w:pPr>
    <w:rPr>
      <w:color w:val="auto"/>
      <w:lang w:eastAsia="ar-SA"/>
    </w:rPr>
  </w:style>
  <w:style w:type="paragraph" w:styleId="ad">
    <w:name w:val="Body Text"/>
    <w:basedOn w:val="a"/>
    <w:link w:val="ae"/>
    <w:uiPriority w:val="99"/>
    <w:semiHidden/>
    <w:rsid w:val="00B826DF"/>
    <w:pPr>
      <w:suppressAutoHyphens/>
      <w:snapToGrid w:val="0"/>
    </w:pPr>
    <w:rPr>
      <w:color w:val="auto"/>
      <w:sz w:val="28"/>
      <w:szCs w:val="28"/>
      <w:lang w:eastAsia="ar-SA"/>
    </w:rPr>
  </w:style>
  <w:style w:type="character" w:customStyle="1" w:styleId="BodyTextChar">
    <w:name w:val="Body Text Char"/>
    <w:basedOn w:val="a0"/>
    <w:link w:val="ad"/>
    <w:uiPriority w:val="99"/>
    <w:semiHidden/>
    <w:locked/>
    <w:rsid w:val="005610BE"/>
    <w:rPr>
      <w:color w:val="000000"/>
      <w:sz w:val="24"/>
      <w:szCs w:val="24"/>
    </w:rPr>
  </w:style>
  <w:style w:type="character" w:customStyle="1" w:styleId="ae">
    <w:name w:val="Основной текст Знак"/>
    <w:basedOn w:val="a0"/>
    <w:link w:val="ad"/>
    <w:uiPriority w:val="99"/>
    <w:semiHidden/>
    <w:locked/>
    <w:rsid w:val="00B826DF"/>
    <w:rPr>
      <w:sz w:val="28"/>
      <w:szCs w:val="28"/>
      <w:lang w:val="ru-RU" w:eastAsia="ar-SA" w:bidi="ar-SA"/>
    </w:rPr>
  </w:style>
  <w:style w:type="paragraph" w:customStyle="1" w:styleId="16">
    <w:name w:val="нум список 1"/>
    <w:basedOn w:val="15"/>
    <w:uiPriority w:val="99"/>
    <w:rsid w:val="00B826DF"/>
    <w:pPr>
      <w:ind w:left="-720"/>
    </w:pPr>
  </w:style>
  <w:style w:type="paragraph" w:customStyle="1" w:styleId="22">
    <w:name w:val="Основной текст с отступом 22"/>
    <w:basedOn w:val="a"/>
    <w:uiPriority w:val="99"/>
    <w:rsid w:val="00B826DF"/>
    <w:pPr>
      <w:suppressAutoHyphens/>
      <w:spacing w:line="200" w:lineRule="atLeast"/>
      <w:ind w:firstLine="720"/>
      <w:jc w:val="both"/>
    </w:pPr>
    <w:rPr>
      <w:color w:val="auto"/>
      <w:kern w:val="2"/>
      <w:sz w:val="28"/>
      <w:szCs w:val="28"/>
      <w:lang w:eastAsia="ar-SA"/>
    </w:rPr>
  </w:style>
  <w:style w:type="paragraph" w:customStyle="1" w:styleId="24">
    <w:name w:val="Основной текст 24"/>
    <w:basedOn w:val="a"/>
    <w:uiPriority w:val="99"/>
    <w:rsid w:val="00B826DF"/>
    <w:pPr>
      <w:tabs>
        <w:tab w:val="left" w:pos="567"/>
        <w:tab w:val="left" w:pos="709"/>
      </w:tabs>
      <w:suppressAutoHyphens/>
      <w:autoSpaceDE w:val="0"/>
      <w:jc w:val="both"/>
    </w:pPr>
    <w:rPr>
      <w:color w:val="auto"/>
      <w:sz w:val="28"/>
      <w:szCs w:val="28"/>
      <w:lang w:eastAsia="ar-SA"/>
    </w:rPr>
  </w:style>
  <w:style w:type="paragraph" w:styleId="af">
    <w:name w:val="Body Text Indent"/>
    <w:basedOn w:val="a"/>
    <w:link w:val="af0"/>
    <w:uiPriority w:val="99"/>
    <w:semiHidden/>
    <w:rsid w:val="00C74A5F"/>
    <w:pPr>
      <w:suppressAutoHyphens/>
      <w:spacing w:after="120"/>
      <w:ind w:left="283"/>
    </w:pPr>
    <w:rPr>
      <w:color w:val="auto"/>
      <w:lang w:eastAsia="ar-SA"/>
    </w:rPr>
  </w:style>
  <w:style w:type="character" w:customStyle="1" w:styleId="BodyTextIndentChar">
    <w:name w:val="Body Text Indent Char"/>
    <w:basedOn w:val="a0"/>
    <w:link w:val="af"/>
    <w:uiPriority w:val="99"/>
    <w:semiHidden/>
    <w:locked/>
    <w:rsid w:val="005610BE"/>
    <w:rPr>
      <w:color w:val="000000"/>
      <w:sz w:val="24"/>
      <w:szCs w:val="24"/>
    </w:rPr>
  </w:style>
  <w:style w:type="character" w:customStyle="1" w:styleId="af0">
    <w:name w:val="Основной текст с отступом Знак"/>
    <w:basedOn w:val="a0"/>
    <w:link w:val="af"/>
    <w:uiPriority w:val="99"/>
    <w:semiHidden/>
    <w:locked/>
    <w:rsid w:val="00C74A5F"/>
    <w:rPr>
      <w:sz w:val="24"/>
      <w:szCs w:val="24"/>
      <w:lang w:val="ru-RU" w:eastAsia="ar-SA" w:bidi="ar-SA"/>
    </w:rPr>
  </w:style>
  <w:style w:type="paragraph" w:styleId="23">
    <w:name w:val="Body Text 2"/>
    <w:basedOn w:val="a"/>
    <w:link w:val="25"/>
    <w:uiPriority w:val="99"/>
    <w:rsid w:val="00312BCC"/>
    <w:pPr>
      <w:spacing w:after="120" w:line="480" w:lineRule="auto"/>
    </w:pPr>
  </w:style>
  <w:style w:type="character" w:customStyle="1" w:styleId="25">
    <w:name w:val="Основной текст 2 Знак"/>
    <w:basedOn w:val="a0"/>
    <w:link w:val="23"/>
    <w:uiPriority w:val="99"/>
    <w:semiHidden/>
    <w:locked/>
    <w:rsid w:val="004A22F7"/>
    <w:rPr>
      <w:color w:val="000000"/>
      <w:sz w:val="24"/>
      <w:szCs w:val="24"/>
    </w:rPr>
  </w:style>
  <w:style w:type="paragraph" w:styleId="26">
    <w:name w:val="Body Text Indent 2"/>
    <w:basedOn w:val="a"/>
    <w:link w:val="27"/>
    <w:uiPriority w:val="99"/>
    <w:rsid w:val="00312BCC"/>
    <w:pPr>
      <w:spacing w:after="120" w:line="480" w:lineRule="auto"/>
      <w:ind w:left="283"/>
    </w:pPr>
  </w:style>
  <w:style w:type="character" w:customStyle="1" w:styleId="27">
    <w:name w:val="Основной текст с отступом 2 Знак"/>
    <w:basedOn w:val="a0"/>
    <w:link w:val="26"/>
    <w:uiPriority w:val="99"/>
    <w:semiHidden/>
    <w:locked/>
    <w:rsid w:val="004A22F7"/>
    <w:rPr>
      <w:color w:val="000000"/>
      <w:sz w:val="24"/>
      <w:szCs w:val="24"/>
    </w:rPr>
  </w:style>
  <w:style w:type="paragraph" w:customStyle="1" w:styleId="western">
    <w:name w:val="western"/>
    <w:basedOn w:val="a"/>
    <w:uiPriority w:val="99"/>
    <w:semiHidden/>
    <w:rsid w:val="00312BCC"/>
    <w:pPr>
      <w:spacing w:before="100" w:beforeAutospacing="1" w:after="100" w:afterAutospacing="1"/>
      <w:jc w:val="both"/>
    </w:pPr>
    <w:rPr>
      <w:rFonts w:ascii="Courier New" w:eastAsia="Times New Roman" w:hAnsi="Courier New" w:cs="Courier New"/>
      <w:sz w:val="22"/>
      <w:szCs w:val="22"/>
    </w:rPr>
  </w:style>
  <w:style w:type="character" w:customStyle="1" w:styleId="apple-converted-space">
    <w:name w:val="apple-converted-space"/>
    <w:basedOn w:val="a0"/>
    <w:uiPriority w:val="99"/>
    <w:rsid w:val="00312BCC"/>
  </w:style>
  <w:style w:type="paragraph" w:styleId="af1">
    <w:name w:val="Normal (Web)"/>
    <w:basedOn w:val="a"/>
    <w:link w:val="af2"/>
    <w:uiPriority w:val="99"/>
    <w:rsid w:val="00312BCC"/>
    <w:pPr>
      <w:spacing w:before="70" w:after="70"/>
      <w:ind w:firstLine="240"/>
    </w:pPr>
  </w:style>
  <w:style w:type="paragraph" w:customStyle="1" w:styleId="ConsNormal">
    <w:name w:val="ConsNormal"/>
    <w:uiPriority w:val="99"/>
    <w:rsid w:val="00312BCC"/>
    <w:pPr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customStyle="1" w:styleId="af3">
    <w:name w:val="Таблицы (моноширинный)"/>
    <w:basedOn w:val="a"/>
    <w:next w:val="a"/>
    <w:uiPriority w:val="99"/>
    <w:rsid w:val="00312BCC"/>
    <w:pPr>
      <w:widowControl w:val="0"/>
      <w:autoSpaceDE w:val="0"/>
      <w:autoSpaceDN w:val="0"/>
      <w:adjustRightInd w:val="0"/>
      <w:jc w:val="both"/>
    </w:pPr>
    <w:rPr>
      <w:rFonts w:ascii="Courier New" w:hAnsi="Courier New" w:cs="Courier New"/>
      <w:color w:val="auto"/>
      <w:sz w:val="20"/>
      <w:szCs w:val="20"/>
    </w:rPr>
  </w:style>
  <w:style w:type="character" w:customStyle="1" w:styleId="af2">
    <w:name w:val="Обычный (веб) Знак"/>
    <w:basedOn w:val="a0"/>
    <w:link w:val="af1"/>
    <w:uiPriority w:val="99"/>
    <w:locked/>
    <w:rsid w:val="00312BCC"/>
    <w:rPr>
      <w:color w:val="000000"/>
      <w:sz w:val="24"/>
      <w:szCs w:val="24"/>
      <w:lang w:val="ru-RU" w:eastAsia="ru-RU"/>
    </w:rPr>
  </w:style>
  <w:style w:type="paragraph" w:customStyle="1" w:styleId="28">
    <w:name w:val="Знак2"/>
    <w:basedOn w:val="a"/>
    <w:uiPriority w:val="99"/>
    <w:rsid w:val="00312BCC"/>
    <w:pPr>
      <w:spacing w:after="160" w:line="240" w:lineRule="exact"/>
    </w:pPr>
    <w:rPr>
      <w:rFonts w:ascii="Verdana" w:hAnsi="Verdana" w:cs="Verdana"/>
      <w:color w:val="auto"/>
      <w:sz w:val="20"/>
      <w:szCs w:val="20"/>
      <w:lang w:val="en-US" w:eastAsia="en-US"/>
    </w:rPr>
  </w:style>
  <w:style w:type="table" w:styleId="af4">
    <w:name w:val="Table Grid"/>
    <w:basedOn w:val="a1"/>
    <w:uiPriority w:val="99"/>
    <w:locked/>
    <w:rsid w:val="0071423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f5">
    <w:name w:val="Основной текст + Курсив"/>
    <w:basedOn w:val="a4"/>
    <w:uiPriority w:val="99"/>
    <w:rsid w:val="009C419D"/>
    <w:rPr>
      <w:i/>
      <w:iCs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osuslugi.ru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mo.tarusa.r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13</Pages>
  <Words>4667</Words>
  <Characters>26607</Characters>
  <Application>Microsoft Office Word</Application>
  <DocSecurity>0</DocSecurity>
  <Lines>221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Административный регламент</vt:lpstr>
    </vt:vector>
  </TitlesOfParts>
  <Company>Администрация</Company>
  <LinksUpToDate>false</LinksUpToDate>
  <CharactersWithSpaces>31212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Административный регламент</dc:title>
  <dc:subject/>
  <dc:creator>Server</dc:creator>
  <cp:keywords/>
  <dc:description/>
  <cp:lastModifiedBy>Server</cp:lastModifiedBy>
  <cp:revision>9</cp:revision>
  <dcterms:created xsi:type="dcterms:W3CDTF">2013-04-12T12:32:00Z</dcterms:created>
  <dcterms:modified xsi:type="dcterms:W3CDTF">2013-04-24T07:43:00Z</dcterms:modified>
</cp:coreProperties>
</file>