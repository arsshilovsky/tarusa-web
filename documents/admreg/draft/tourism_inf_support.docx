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06B8B" w:rsidRDefault="00B06B8B" w:rsidP="00B06B8B">
      <w:pPr>
        <w:pStyle w:val="a6"/>
        <w:spacing w:after="0"/>
        <w:jc w:val="right"/>
        <w:rPr>
          <w:lang w:val="ru-RU"/>
        </w:rPr>
      </w:pPr>
      <w:r w:rsidRPr="00B06B8B">
        <w:rPr>
          <w:lang w:val="ru-RU"/>
        </w:rPr>
        <w:t>ПРОЕКТ</w:t>
      </w:r>
    </w:p>
    <w:p w:rsidR="00000000" w:rsidRPr="00B06B8B" w:rsidRDefault="00194429" w:rsidP="00B06B8B">
      <w:pPr>
        <w:pStyle w:val="a6"/>
        <w:spacing w:after="0"/>
        <w:jc w:val="center"/>
        <w:rPr>
          <w:b/>
          <w:bCs/>
        </w:rPr>
      </w:pPr>
    </w:p>
    <w:p w:rsidR="00000000" w:rsidRPr="00B06B8B" w:rsidRDefault="00194429" w:rsidP="00B06B8B">
      <w:pPr>
        <w:pStyle w:val="a6"/>
        <w:spacing w:after="0"/>
        <w:jc w:val="center"/>
        <w:rPr>
          <w:b/>
          <w:bCs/>
        </w:rPr>
      </w:pPr>
    </w:p>
    <w:p w:rsidR="00000000" w:rsidRPr="00B06B8B" w:rsidRDefault="00194429" w:rsidP="00B06B8B">
      <w:pPr>
        <w:pStyle w:val="a6"/>
        <w:spacing w:after="0"/>
        <w:jc w:val="center"/>
        <w:rPr>
          <w:b/>
          <w:bCs/>
        </w:rPr>
      </w:pPr>
      <w:r w:rsidRPr="00B06B8B">
        <w:rPr>
          <w:b/>
          <w:bCs/>
        </w:rPr>
        <w:t>АДМИНИСТРАТИВНЫЙ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РЕГЛАМЕНТ</w:t>
      </w:r>
    </w:p>
    <w:p w:rsidR="00000000" w:rsidRPr="00B06B8B" w:rsidRDefault="00194429" w:rsidP="00B06B8B">
      <w:pPr>
        <w:pStyle w:val="a6"/>
        <w:spacing w:after="0"/>
        <w:jc w:val="center"/>
        <w:rPr>
          <w:b/>
          <w:bCs/>
        </w:rPr>
      </w:pPr>
      <w:r w:rsidRPr="00B06B8B">
        <w:rPr>
          <w:b/>
          <w:bCs/>
        </w:rPr>
        <w:t>по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предоставлению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муниципальной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услуги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  <w:lang w:val="ru-RU"/>
        </w:rPr>
        <w:t>«</w:t>
      </w:r>
      <w:r w:rsidRPr="00B06B8B">
        <w:rPr>
          <w:b/>
          <w:bCs/>
        </w:rPr>
        <w:t>Информационно-</w:t>
      </w:r>
    </w:p>
    <w:p w:rsidR="00000000" w:rsidRPr="00B06B8B" w:rsidRDefault="00194429" w:rsidP="00B06B8B">
      <w:pPr>
        <w:pStyle w:val="a6"/>
        <w:spacing w:after="0"/>
        <w:jc w:val="center"/>
        <w:rPr>
          <w:b/>
          <w:bCs/>
        </w:rPr>
      </w:pPr>
      <w:r w:rsidRPr="00B06B8B">
        <w:rPr>
          <w:b/>
          <w:bCs/>
        </w:rPr>
        <w:t>консультационное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обслуживание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лиц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в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сфере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туризма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п</w:t>
      </w:r>
      <w:r w:rsidRPr="00B06B8B">
        <w:rPr>
          <w:b/>
          <w:bCs/>
        </w:rPr>
        <w:t>о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обращениям</w:t>
      </w:r>
    </w:p>
    <w:p w:rsidR="00000000" w:rsidRPr="00B06B8B" w:rsidRDefault="00194429" w:rsidP="00B06B8B">
      <w:pPr>
        <w:pStyle w:val="a6"/>
        <w:spacing w:after="0"/>
        <w:jc w:val="center"/>
        <w:rPr>
          <w:b/>
          <w:bCs/>
          <w:lang w:val="ru-RU"/>
        </w:rPr>
      </w:pPr>
      <w:r w:rsidRPr="00B06B8B">
        <w:rPr>
          <w:b/>
          <w:bCs/>
        </w:rPr>
        <w:t>физических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и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юридических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лиц</w:t>
      </w:r>
      <w:r w:rsidRPr="00B06B8B">
        <w:rPr>
          <w:b/>
          <w:bCs/>
          <w:lang w:val="ru-RU"/>
        </w:rPr>
        <w:t>»</w:t>
      </w:r>
    </w:p>
    <w:p w:rsidR="00000000" w:rsidRPr="00B06B8B" w:rsidRDefault="00194429" w:rsidP="00B06B8B">
      <w:pPr>
        <w:pStyle w:val="a6"/>
        <w:spacing w:after="0"/>
        <w:rPr>
          <w:b/>
          <w:bCs/>
        </w:rPr>
      </w:pPr>
    </w:p>
    <w:p w:rsidR="00000000" w:rsidRDefault="00194429" w:rsidP="00B06B8B">
      <w:pPr>
        <w:pStyle w:val="a6"/>
        <w:numPr>
          <w:ilvl w:val="0"/>
          <w:numId w:val="4"/>
        </w:numPr>
        <w:spacing w:after="0"/>
        <w:jc w:val="center"/>
        <w:rPr>
          <w:b/>
          <w:bCs/>
          <w:lang w:val="ru-RU"/>
        </w:rPr>
      </w:pPr>
      <w:r w:rsidRPr="00B06B8B">
        <w:rPr>
          <w:b/>
          <w:bCs/>
        </w:rPr>
        <w:t>Общие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положения</w:t>
      </w:r>
    </w:p>
    <w:p w:rsidR="00B06B8B" w:rsidRPr="00B06B8B" w:rsidRDefault="00B06B8B" w:rsidP="00B06B8B">
      <w:pPr>
        <w:pStyle w:val="a6"/>
        <w:spacing w:after="0"/>
        <w:ind w:left="1080"/>
        <w:rPr>
          <w:b/>
          <w:bCs/>
          <w:lang w:val="ru-RU"/>
        </w:rPr>
      </w:pPr>
    </w:p>
    <w:p w:rsidR="00000000" w:rsidRDefault="00194429" w:rsidP="00B06B8B">
      <w:pPr>
        <w:pStyle w:val="a6"/>
        <w:spacing w:after="0"/>
        <w:ind w:firstLine="709"/>
        <w:jc w:val="both"/>
        <w:rPr>
          <w:lang w:val="ru-RU"/>
        </w:rPr>
      </w:pPr>
      <w:r w:rsidRPr="00B06B8B">
        <w:t>1.1.</w:t>
      </w:r>
      <w:r w:rsidRPr="00B06B8B">
        <w:rPr>
          <w:rFonts w:eastAsia="Times New Roman"/>
        </w:rPr>
        <w:t xml:space="preserve"> </w:t>
      </w:r>
      <w:r w:rsidRPr="00B06B8B">
        <w:t>Настоящий</w:t>
      </w:r>
      <w:r w:rsidRPr="00B06B8B">
        <w:rPr>
          <w:rFonts w:eastAsia="Times New Roman"/>
        </w:rPr>
        <w:t xml:space="preserve"> </w:t>
      </w:r>
      <w:r w:rsidRPr="00B06B8B">
        <w:t>Административный</w:t>
      </w:r>
      <w:r w:rsidRPr="00B06B8B">
        <w:rPr>
          <w:rFonts w:eastAsia="Times New Roman"/>
        </w:rPr>
        <w:t xml:space="preserve"> </w:t>
      </w:r>
      <w:r w:rsidRPr="00B06B8B">
        <w:t>регламент</w:t>
      </w:r>
      <w:r w:rsidRPr="00B06B8B">
        <w:rPr>
          <w:rFonts w:eastAsia="Times New Roman"/>
        </w:rPr>
        <w:t xml:space="preserve"> </w:t>
      </w:r>
      <w:r w:rsidRPr="00B06B8B">
        <w:t>разработан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целях</w:t>
      </w:r>
      <w:r w:rsidRPr="00B06B8B">
        <w:rPr>
          <w:rFonts w:eastAsia="Times New Roman"/>
        </w:rPr>
        <w:t xml:space="preserve"> </w:t>
      </w:r>
      <w:r w:rsidRPr="00B06B8B">
        <w:t>повышения</w:t>
      </w:r>
      <w:r w:rsidRPr="00B06B8B">
        <w:rPr>
          <w:rFonts w:eastAsia="Times New Roman"/>
        </w:rPr>
        <w:t xml:space="preserve"> </w:t>
      </w:r>
      <w:r w:rsidRPr="00B06B8B">
        <w:t>качества</w:t>
      </w:r>
      <w:r w:rsidRPr="00B06B8B">
        <w:rPr>
          <w:rFonts w:eastAsia="Times New Roman"/>
        </w:rPr>
        <w:t xml:space="preserve"> </w:t>
      </w:r>
      <w:r w:rsidRPr="00B06B8B">
        <w:t>исполнения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предоставления</w:t>
      </w:r>
      <w:r w:rsidRPr="00B06B8B">
        <w:rPr>
          <w:rFonts w:eastAsia="Times New Roman"/>
        </w:rPr>
        <w:t xml:space="preserve"> </w:t>
      </w:r>
      <w:r w:rsidRPr="00B06B8B">
        <w:t>муниципальной</w:t>
      </w:r>
      <w:r w:rsidRPr="00B06B8B">
        <w:rPr>
          <w:rFonts w:eastAsia="Times New Roman"/>
        </w:rPr>
        <w:t xml:space="preserve"> </w:t>
      </w:r>
      <w:r w:rsidRPr="00B06B8B">
        <w:t>услуги</w:t>
      </w:r>
      <w:r w:rsidRPr="00B06B8B">
        <w:rPr>
          <w:rFonts w:eastAsia="Times New Roman"/>
        </w:rPr>
        <w:t xml:space="preserve"> </w:t>
      </w:r>
      <w:r w:rsidRPr="00B06B8B">
        <w:rPr>
          <w:rFonts w:eastAsia="Times New Roman"/>
          <w:lang w:val="ru-RU"/>
        </w:rPr>
        <w:t>«</w:t>
      </w:r>
      <w:r w:rsidRPr="00B06B8B">
        <w:t>Информационно-консультационное</w:t>
      </w:r>
      <w:r w:rsidRPr="00B06B8B">
        <w:rPr>
          <w:rFonts w:eastAsia="Times New Roman"/>
        </w:rPr>
        <w:t xml:space="preserve"> </w:t>
      </w:r>
      <w:r w:rsidRPr="00B06B8B">
        <w:t>обслуживание</w:t>
      </w:r>
      <w:r w:rsidRPr="00B06B8B">
        <w:rPr>
          <w:rFonts w:eastAsia="Times New Roman"/>
        </w:rPr>
        <w:t xml:space="preserve"> </w:t>
      </w:r>
      <w:r w:rsidRPr="00B06B8B">
        <w:t>лиц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сфере</w:t>
      </w:r>
      <w:r w:rsidRPr="00B06B8B">
        <w:rPr>
          <w:rFonts w:eastAsia="Times New Roman"/>
        </w:rPr>
        <w:t xml:space="preserve"> </w:t>
      </w:r>
      <w:r w:rsidRPr="00B06B8B">
        <w:t>туриз</w:t>
      </w:r>
      <w:r w:rsidRPr="00B06B8B">
        <w:t>ма</w:t>
      </w:r>
      <w:r w:rsidRPr="00B06B8B">
        <w:rPr>
          <w:rFonts w:eastAsia="Times New Roman"/>
        </w:rPr>
        <w:t xml:space="preserve"> </w:t>
      </w:r>
      <w:r w:rsidRPr="00B06B8B">
        <w:t>по</w:t>
      </w:r>
      <w:r w:rsidRPr="00B06B8B">
        <w:rPr>
          <w:rFonts w:eastAsia="Times New Roman"/>
        </w:rPr>
        <w:t xml:space="preserve"> </w:t>
      </w:r>
      <w:r w:rsidRPr="00B06B8B">
        <w:t>обращениям</w:t>
      </w:r>
      <w:r w:rsidRPr="00B06B8B">
        <w:rPr>
          <w:rFonts w:eastAsia="Times New Roman"/>
        </w:rPr>
        <w:t xml:space="preserve"> </w:t>
      </w:r>
      <w:r w:rsidRPr="00B06B8B">
        <w:t>физических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юридических</w:t>
      </w:r>
      <w:r w:rsidRPr="00B06B8B">
        <w:rPr>
          <w:rFonts w:eastAsia="Times New Roman"/>
        </w:rPr>
        <w:t xml:space="preserve"> </w:t>
      </w:r>
      <w:r w:rsidRPr="00B06B8B">
        <w:t>лиц</w:t>
      </w:r>
      <w:r w:rsidRPr="00B06B8B">
        <w:rPr>
          <w:lang w:val="ru-RU"/>
        </w:rPr>
        <w:t>»</w:t>
      </w:r>
      <w:r w:rsidRPr="00B06B8B">
        <w:rPr>
          <w:rFonts w:eastAsia="Times New Roman"/>
        </w:rPr>
        <w:t xml:space="preserve"> </w:t>
      </w:r>
      <w:r w:rsidRPr="00B06B8B">
        <w:t>(далее</w:t>
      </w:r>
      <w:r w:rsidRPr="00B06B8B">
        <w:rPr>
          <w:rFonts w:eastAsia="Times New Roman"/>
        </w:rPr>
        <w:t xml:space="preserve"> – </w:t>
      </w:r>
      <w:r w:rsidRPr="00B06B8B">
        <w:t>муниципальная</w:t>
      </w:r>
      <w:r w:rsidRPr="00B06B8B">
        <w:rPr>
          <w:rFonts w:eastAsia="Times New Roman"/>
        </w:rPr>
        <w:t xml:space="preserve"> </w:t>
      </w:r>
      <w:r w:rsidRPr="00B06B8B">
        <w:t>услуга),</w:t>
      </w:r>
      <w:r w:rsidRPr="00B06B8B">
        <w:rPr>
          <w:rFonts w:eastAsia="Times New Roman"/>
        </w:rPr>
        <w:t xml:space="preserve"> </w:t>
      </w:r>
      <w:r w:rsidRPr="00B06B8B">
        <w:t>создания</w:t>
      </w:r>
      <w:r w:rsidRPr="00B06B8B">
        <w:rPr>
          <w:rFonts w:eastAsia="Times New Roman"/>
        </w:rPr>
        <w:t xml:space="preserve"> </w:t>
      </w:r>
      <w:r w:rsidRPr="00B06B8B">
        <w:t>комфортных</w:t>
      </w:r>
      <w:r w:rsidRPr="00B06B8B">
        <w:rPr>
          <w:rFonts w:eastAsia="Times New Roman"/>
        </w:rPr>
        <w:t xml:space="preserve"> </w:t>
      </w:r>
      <w:r w:rsidRPr="00B06B8B">
        <w:t>условий</w:t>
      </w:r>
      <w:r w:rsidRPr="00B06B8B">
        <w:rPr>
          <w:rFonts w:eastAsia="Times New Roman"/>
        </w:rPr>
        <w:t xml:space="preserve"> </w:t>
      </w:r>
      <w:r w:rsidRPr="00B06B8B">
        <w:t>для</w:t>
      </w:r>
      <w:r w:rsidRPr="00B06B8B">
        <w:rPr>
          <w:rFonts w:eastAsia="Times New Roman"/>
        </w:rPr>
        <w:t xml:space="preserve"> </w:t>
      </w:r>
      <w:r w:rsidRPr="00B06B8B">
        <w:t>получателей</w:t>
      </w:r>
      <w:r w:rsidRPr="00B06B8B">
        <w:rPr>
          <w:rFonts w:eastAsia="Times New Roman"/>
        </w:rPr>
        <w:t xml:space="preserve"> </w:t>
      </w:r>
      <w:r w:rsidRPr="00B06B8B">
        <w:t>муниципальной</w:t>
      </w:r>
      <w:r w:rsidRPr="00B06B8B">
        <w:rPr>
          <w:rFonts w:eastAsia="Times New Roman"/>
        </w:rPr>
        <w:t xml:space="preserve"> </w:t>
      </w:r>
      <w:r w:rsidRPr="00B06B8B">
        <w:t>услуги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определяет</w:t>
      </w:r>
      <w:r w:rsidRPr="00B06B8B">
        <w:rPr>
          <w:rFonts w:eastAsia="Times New Roman"/>
        </w:rPr>
        <w:t xml:space="preserve"> </w:t>
      </w:r>
      <w:r w:rsidRPr="00B06B8B">
        <w:t>порядок,</w:t>
      </w:r>
      <w:r w:rsidRPr="00B06B8B">
        <w:rPr>
          <w:rFonts w:eastAsia="Times New Roman"/>
        </w:rPr>
        <w:t xml:space="preserve"> </w:t>
      </w:r>
      <w:r w:rsidRPr="00B06B8B">
        <w:t>сроки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последовательность</w:t>
      </w:r>
      <w:r w:rsidRPr="00B06B8B">
        <w:rPr>
          <w:rFonts w:eastAsia="Times New Roman"/>
        </w:rPr>
        <w:t xml:space="preserve"> </w:t>
      </w:r>
      <w:r w:rsidRPr="00B06B8B">
        <w:t>действий</w:t>
      </w:r>
      <w:r w:rsidRPr="00B06B8B">
        <w:rPr>
          <w:rFonts w:eastAsia="Times New Roman"/>
        </w:rPr>
        <w:t xml:space="preserve"> </w:t>
      </w:r>
      <w:r w:rsidRPr="00B06B8B">
        <w:t>(далее</w:t>
      </w:r>
      <w:r w:rsidRPr="00B06B8B">
        <w:rPr>
          <w:rFonts w:eastAsia="Times New Roman"/>
        </w:rPr>
        <w:t xml:space="preserve"> – </w:t>
      </w:r>
      <w:r w:rsidRPr="00B06B8B">
        <w:t>административные</w:t>
      </w:r>
      <w:r w:rsidRPr="00B06B8B">
        <w:rPr>
          <w:rFonts w:eastAsia="Times New Roman"/>
        </w:rPr>
        <w:t xml:space="preserve"> </w:t>
      </w:r>
      <w:r w:rsidRPr="00B06B8B">
        <w:t>процедуры)</w:t>
      </w:r>
      <w:r w:rsidRPr="00B06B8B">
        <w:rPr>
          <w:rFonts w:eastAsia="Times New Roman"/>
        </w:rPr>
        <w:t xml:space="preserve"> </w:t>
      </w:r>
      <w:r w:rsidRPr="00B06B8B">
        <w:t>при</w:t>
      </w:r>
      <w:r w:rsidRPr="00B06B8B">
        <w:rPr>
          <w:rFonts w:eastAsia="Times New Roman"/>
        </w:rPr>
        <w:t xml:space="preserve"> </w:t>
      </w:r>
      <w:r w:rsidRPr="00B06B8B">
        <w:t>предоставлени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муниципальной</w:t>
      </w:r>
      <w:r w:rsidRPr="00B06B8B">
        <w:rPr>
          <w:rFonts w:eastAsia="Times New Roman"/>
        </w:rPr>
        <w:t xml:space="preserve"> </w:t>
      </w:r>
      <w:r w:rsidRPr="00B06B8B">
        <w:t>услуги.</w:t>
      </w:r>
    </w:p>
    <w:p w:rsidR="00B06B8B" w:rsidRP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lang/>
        </w:rPr>
      </w:pPr>
      <w:r w:rsidRPr="00B06B8B">
        <w:t>1.2.</w:t>
      </w:r>
      <w:r w:rsidRPr="00B06B8B">
        <w:rPr>
          <w:rFonts w:eastAsia="Times New Roman"/>
        </w:rPr>
        <w:t xml:space="preserve"> </w:t>
      </w:r>
      <w:r w:rsidRPr="00B06B8B">
        <w:t>Право</w:t>
      </w:r>
      <w:r w:rsidRPr="00B06B8B">
        <w:rPr>
          <w:rFonts w:eastAsia="Times New Roman"/>
        </w:rPr>
        <w:t xml:space="preserve"> </w:t>
      </w:r>
      <w:r w:rsidRPr="00B06B8B">
        <w:t>на</w:t>
      </w:r>
      <w:r w:rsidRPr="00B06B8B">
        <w:rPr>
          <w:rFonts w:eastAsia="Times New Roman"/>
        </w:rPr>
        <w:t xml:space="preserve"> </w:t>
      </w:r>
      <w:r w:rsidRPr="00B06B8B">
        <w:t>предоставление</w:t>
      </w:r>
      <w:r w:rsidRPr="00B06B8B">
        <w:rPr>
          <w:rFonts w:eastAsia="Times New Roman"/>
        </w:rPr>
        <w:t xml:space="preserve"> </w:t>
      </w:r>
      <w:r w:rsidRPr="00B06B8B">
        <w:t>муниципальной</w:t>
      </w:r>
      <w:r w:rsidRPr="00B06B8B">
        <w:rPr>
          <w:rFonts w:eastAsia="Times New Roman"/>
        </w:rPr>
        <w:t xml:space="preserve"> </w:t>
      </w:r>
      <w:r w:rsidRPr="00B06B8B">
        <w:t>услуги</w:t>
      </w:r>
      <w:r w:rsidRPr="00B06B8B">
        <w:rPr>
          <w:rFonts w:eastAsia="Times New Roman"/>
        </w:rPr>
        <w:t xml:space="preserve"> </w:t>
      </w:r>
      <w:r w:rsidRPr="00B06B8B">
        <w:t>имеют</w:t>
      </w:r>
      <w:r w:rsidRPr="00B06B8B">
        <w:rPr>
          <w:rFonts w:eastAsia="Times New Roman"/>
        </w:rPr>
        <w:t xml:space="preserve"> </w:t>
      </w:r>
      <w:r w:rsidRPr="00B06B8B">
        <w:t>физические</w:t>
      </w:r>
      <w:r w:rsidRPr="00B06B8B">
        <w:rPr>
          <w:rFonts w:eastAsia="Times New Roman"/>
        </w:rPr>
        <w:t xml:space="preserve"> </w:t>
      </w:r>
      <w:r w:rsidRPr="00B06B8B">
        <w:rPr>
          <w:lang/>
        </w:rPr>
        <w:t>лица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(граждане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Российской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Федерации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и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других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государств),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юридические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лица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(в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том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числе,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государственные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органы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и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их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территориальные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органы,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органы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государственных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внебюджетных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фондов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и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их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территориальные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органы,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органы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местного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самоуправления)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либо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их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уполномоченные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представители,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обратившиеся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с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запросом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о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предоставлении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муниципальной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услуги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(далее</w:t>
      </w:r>
      <w:r w:rsidRPr="00B06B8B">
        <w:rPr>
          <w:rFonts w:eastAsia="Times New Roman"/>
          <w:lang/>
        </w:rPr>
        <w:t xml:space="preserve"> – </w:t>
      </w:r>
      <w:r w:rsidRPr="00B06B8B">
        <w:rPr>
          <w:lang/>
        </w:rPr>
        <w:t>заявители).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lang/>
        </w:rPr>
        <w:t>1.3.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Муниципальная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услуга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предоставляется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в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помещении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/>
        </w:rPr>
        <w:t>по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адресу:</w:t>
      </w:r>
      <w:r w:rsidRPr="00B06B8B">
        <w:rPr>
          <w:rFonts w:eastAsia="Times New Roman"/>
          <w:lang/>
        </w:rPr>
        <w:t xml:space="preserve"> </w:t>
      </w:r>
      <w:r w:rsidRPr="00B06B8B">
        <w:rPr>
          <w:lang w:val="ru-RU"/>
        </w:rPr>
        <w:t>249100,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Калужская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обл.,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г.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Таруса,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ул.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Ленина,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д.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7.</w:t>
      </w:r>
      <w:r w:rsidRPr="00B06B8B">
        <w:rPr>
          <w:rFonts w:eastAsia="Times New Roman"/>
          <w:lang w:val="ru-RU"/>
        </w:rPr>
        <w:t xml:space="preserve"> 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lang w:val="ru-RU"/>
        </w:rPr>
        <w:t>1.3.1.</w:t>
      </w:r>
      <w:r w:rsidRPr="00B06B8B">
        <w:rPr>
          <w:rFonts w:eastAsia="Times New Roman"/>
          <w:lang/>
        </w:rPr>
        <w:t xml:space="preserve"> </w:t>
      </w:r>
      <w:r w:rsidRPr="00B06B8B">
        <w:rPr>
          <w:lang w:val="ru-RU"/>
        </w:rPr>
        <w:t>График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(режим)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приема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заявителей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вопросам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предоставления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муниципальной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услуги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-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с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понедельника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пятницу,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с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9.00</w:t>
      </w:r>
      <w:r w:rsidRPr="00B06B8B">
        <w:rPr>
          <w:rFonts w:eastAsia="Times New Roman"/>
          <w:lang w:val="ru-RU"/>
        </w:rPr>
        <w:t xml:space="preserve">  </w:t>
      </w:r>
      <w:r w:rsidRPr="00B06B8B">
        <w:rPr>
          <w:lang w:val="ru-RU"/>
        </w:rPr>
        <w:t>до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18.00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часов.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Телефоны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для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информирования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заявителей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8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48435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2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57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57,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8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920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092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2148.</w:t>
      </w:r>
      <w:r w:rsidRPr="00B06B8B">
        <w:rPr>
          <w:rFonts w:eastAsia="Times New Roman"/>
          <w:lang w:val="ru-RU"/>
        </w:rPr>
        <w:t xml:space="preserve"> </w:t>
      </w: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lang w:val="ru-RU"/>
        </w:rPr>
      </w:pPr>
      <w:r w:rsidRPr="00B06B8B">
        <w:rPr>
          <w:lang w:val="ru-RU"/>
        </w:rPr>
        <w:t>Адрес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электронной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почты: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en-US"/>
        </w:rPr>
        <w:t>tarusa</w:t>
      </w:r>
      <w:r w:rsidRPr="00B06B8B">
        <w:rPr>
          <w:lang w:val="ru-RU"/>
        </w:rPr>
        <w:t>.</w:t>
      </w:r>
      <w:r w:rsidRPr="00B06B8B">
        <w:rPr>
          <w:lang w:val="en-US"/>
        </w:rPr>
        <w:t>tic</w:t>
      </w:r>
      <w:r w:rsidRPr="00B06B8B">
        <w:rPr>
          <w:lang w:val="ru-RU"/>
        </w:rPr>
        <w:t>@</w:t>
      </w:r>
      <w:r w:rsidRPr="00B06B8B">
        <w:rPr>
          <w:lang w:val="en-US"/>
        </w:rPr>
        <w:t>mail</w:t>
      </w:r>
      <w:r w:rsidRPr="00B06B8B">
        <w:rPr>
          <w:lang w:val="ru-RU"/>
        </w:rPr>
        <w:t>.</w:t>
      </w:r>
      <w:r w:rsidRPr="00B06B8B">
        <w:rPr>
          <w:lang w:val="en-US"/>
        </w:rPr>
        <w:t>ru</w:t>
      </w:r>
      <w:r w:rsidR="00B06B8B">
        <w:rPr>
          <w:lang w:val="ru-RU"/>
        </w:rPr>
        <w:t>.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lang w:val="ru-RU"/>
        </w:rPr>
      </w:pPr>
      <w:r w:rsidRPr="00B06B8B">
        <w:rPr>
          <w:lang w:val="ru-RU"/>
        </w:rPr>
        <w:t>1.3.2.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/>
        </w:rPr>
        <w:t>Муниципальная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услуга</w:t>
      </w:r>
      <w:r w:rsidRPr="00B06B8B">
        <w:rPr>
          <w:rFonts w:eastAsia="Times New Roman"/>
          <w:lang/>
        </w:rPr>
        <w:t xml:space="preserve"> </w:t>
      </w:r>
      <w:r w:rsidRPr="00B06B8B">
        <w:rPr>
          <w:lang/>
        </w:rPr>
        <w:t>предоставляется</w:t>
      </w:r>
      <w:r w:rsidRPr="00B06B8B">
        <w:rPr>
          <w:rFonts w:eastAsia="Times New Roman"/>
          <w:lang/>
        </w:rPr>
        <w:t xml:space="preserve"> </w:t>
      </w:r>
      <w:r w:rsidRPr="00B06B8B">
        <w:rPr>
          <w:lang w:val="ru-RU"/>
        </w:rPr>
        <w:t>на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русском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языке:</w:t>
      </w:r>
    </w:p>
    <w:p w:rsidR="00000000" w:rsidRPr="00B06B8B" w:rsidRDefault="00194429" w:rsidP="00B06B8B">
      <w:pPr>
        <w:pStyle w:val="a6"/>
        <w:numPr>
          <w:ilvl w:val="1"/>
          <w:numId w:val="1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lang w:val="ru-RU"/>
        </w:rPr>
        <w:t>в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офисе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(устное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обращение)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;</w:t>
      </w:r>
      <w:r w:rsidRPr="00B06B8B">
        <w:rPr>
          <w:rFonts w:eastAsia="Times New Roman"/>
          <w:lang w:val="ru-RU"/>
        </w:rPr>
        <w:t xml:space="preserve"> </w:t>
      </w:r>
    </w:p>
    <w:p w:rsidR="00000000" w:rsidRPr="00B06B8B" w:rsidRDefault="00194429" w:rsidP="00B06B8B">
      <w:pPr>
        <w:pStyle w:val="a6"/>
        <w:numPr>
          <w:ilvl w:val="1"/>
          <w:numId w:val="1"/>
        </w:numPr>
        <w:spacing w:after="0"/>
        <w:jc w:val="both"/>
        <w:rPr>
          <w:lang w:val="ru-RU"/>
        </w:rPr>
      </w:pP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телефону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(в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том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числе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круглосуточной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телефонной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линии);</w:t>
      </w:r>
    </w:p>
    <w:p w:rsidR="00000000" w:rsidRPr="00B06B8B" w:rsidRDefault="00194429" w:rsidP="00B06B8B">
      <w:pPr>
        <w:pStyle w:val="a6"/>
        <w:numPr>
          <w:ilvl w:val="1"/>
          <w:numId w:val="1"/>
        </w:numPr>
        <w:spacing w:after="0"/>
        <w:jc w:val="both"/>
        <w:rPr>
          <w:lang w:val="ru-RU"/>
        </w:rPr>
      </w:pP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письменному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обращению;</w:t>
      </w:r>
    </w:p>
    <w:p w:rsidR="00000000" w:rsidRPr="00B06B8B" w:rsidRDefault="00194429" w:rsidP="00B06B8B">
      <w:pPr>
        <w:pStyle w:val="a6"/>
        <w:numPr>
          <w:ilvl w:val="1"/>
          <w:numId w:val="1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э</w:t>
      </w:r>
      <w:r w:rsidRPr="00B06B8B">
        <w:rPr>
          <w:lang w:val="ru-RU"/>
        </w:rPr>
        <w:t>лектронной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почте.</w:t>
      </w:r>
      <w:r w:rsidRPr="00B06B8B">
        <w:rPr>
          <w:rFonts w:eastAsia="Times New Roman"/>
          <w:lang w:val="ru-RU"/>
        </w:rPr>
        <w:t xml:space="preserve"> 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lang w:val="ru-RU"/>
        </w:rPr>
      </w:pPr>
      <w:r w:rsidRPr="00B06B8B">
        <w:rPr>
          <w:lang w:val="ru-RU"/>
        </w:rPr>
        <w:t>1.3.3.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Информация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предоставлению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муниципальной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услуги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размещается</w:t>
      </w:r>
      <w:r w:rsidRPr="00B06B8B">
        <w:rPr>
          <w:rFonts w:eastAsia="Times New Roman"/>
          <w:lang w:val="ru-RU"/>
        </w:rPr>
        <w:t xml:space="preserve">  </w:t>
      </w:r>
      <w:r w:rsidRPr="00B06B8B">
        <w:rPr>
          <w:lang w:val="ru-RU"/>
        </w:rPr>
        <w:t>на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сайте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Администрации</w:t>
      </w:r>
      <w:r w:rsidRPr="00B06B8B">
        <w:rPr>
          <w:rFonts w:eastAsia="Times New Roman"/>
          <w:lang w:val="ru-RU"/>
        </w:rPr>
        <w:t xml:space="preserve"> МР «</w:t>
      </w:r>
      <w:r w:rsidRPr="00B06B8B">
        <w:rPr>
          <w:lang w:val="ru-RU"/>
        </w:rPr>
        <w:t>Тарусский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район»,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на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сайте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АУ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ТР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туризму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«Тарусский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ТИЦ»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на</w:t>
      </w:r>
      <w:r w:rsidRPr="00B06B8B">
        <w:rPr>
          <w:rFonts w:eastAsia="Times New Roman"/>
          <w:lang w:val="ru-RU"/>
        </w:rPr>
        <w:t xml:space="preserve"> информационных стендах </w:t>
      </w:r>
      <w:r w:rsidRPr="00B06B8B">
        <w:rPr>
          <w:lang w:val="ru-RU"/>
        </w:rPr>
        <w:t>в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районе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автовокзала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пристани.</w:t>
      </w:r>
    </w:p>
    <w:p w:rsidR="00000000" w:rsidRPr="00B06B8B" w:rsidRDefault="00194429" w:rsidP="00B06B8B">
      <w:pPr>
        <w:pStyle w:val="a6"/>
        <w:spacing w:after="0"/>
        <w:jc w:val="center"/>
      </w:pPr>
    </w:p>
    <w:p w:rsidR="00000000" w:rsidRDefault="00194429" w:rsidP="00B06B8B">
      <w:pPr>
        <w:pStyle w:val="a6"/>
        <w:numPr>
          <w:ilvl w:val="0"/>
          <w:numId w:val="4"/>
        </w:numPr>
        <w:spacing w:after="0"/>
        <w:jc w:val="center"/>
        <w:rPr>
          <w:b/>
          <w:bCs/>
          <w:lang w:val="ru-RU"/>
        </w:rPr>
      </w:pPr>
      <w:r w:rsidRPr="00B06B8B">
        <w:rPr>
          <w:b/>
          <w:bCs/>
        </w:rPr>
        <w:t>Стандарт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пред</w:t>
      </w:r>
      <w:r w:rsidRPr="00B06B8B">
        <w:rPr>
          <w:b/>
          <w:bCs/>
        </w:rPr>
        <w:t>оставления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муниципальной</w:t>
      </w:r>
      <w:r w:rsidRPr="00B06B8B">
        <w:rPr>
          <w:rFonts w:eastAsia="Times New Roman"/>
          <w:b/>
          <w:bCs/>
        </w:rPr>
        <w:t xml:space="preserve"> </w:t>
      </w:r>
      <w:r w:rsidRPr="00B06B8B">
        <w:rPr>
          <w:b/>
          <w:bCs/>
        </w:rPr>
        <w:t>услуги</w:t>
      </w:r>
    </w:p>
    <w:p w:rsidR="00B06B8B" w:rsidRPr="00B06B8B" w:rsidRDefault="00B06B8B" w:rsidP="00B06B8B">
      <w:pPr>
        <w:pStyle w:val="a6"/>
        <w:spacing w:after="0"/>
        <w:ind w:left="1080"/>
        <w:rPr>
          <w:b/>
          <w:bCs/>
          <w:lang w:val="ru-RU"/>
        </w:rPr>
      </w:pPr>
    </w:p>
    <w:p w:rsidR="00000000" w:rsidRPr="00B06B8B" w:rsidRDefault="00194429" w:rsidP="00B06B8B">
      <w:pPr>
        <w:pStyle w:val="a6"/>
        <w:suppressAutoHyphens w:val="0"/>
        <w:spacing w:after="0"/>
        <w:ind w:firstLine="709"/>
        <w:jc w:val="both"/>
      </w:pPr>
      <w:r w:rsidRPr="00B06B8B">
        <w:t>2.1.</w:t>
      </w:r>
      <w:r w:rsidRPr="00B06B8B">
        <w:rPr>
          <w:rFonts w:eastAsia="Times New Roman"/>
        </w:rPr>
        <w:t xml:space="preserve"> </w:t>
      </w:r>
      <w:r w:rsidRPr="00B06B8B">
        <w:t>Наименование</w:t>
      </w:r>
      <w:r w:rsidRPr="00B06B8B">
        <w:rPr>
          <w:rFonts w:eastAsia="Times New Roman"/>
        </w:rPr>
        <w:t xml:space="preserve"> </w:t>
      </w:r>
      <w:r w:rsidRPr="00B06B8B">
        <w:t>муниципальной</w:t>
      </w:r>
      <w:r w:rsidRPr="00B06B8B">
        <w:rPr>
          <w:rFonts w:eastAsia="Times New Roman"/>
        </w:rPr>
        <w:t xml:space="preserve"> </w:t>
      </w:r>
      <w:r w:rsidRPr="00B06B8B">
        <w:t>услуги</w:t>
      </w:r>
      <w:r w:rsidRPr="00B06B8B">
        <w:rPr>
          <w:rFonts w:eastAsia="Times New Roman"/>
        </w:rPr>
        <w:t xml:space="preserve"> – </w:t>
      </w:r>
      <w:r w:rsidRPr="00B06B8B">
        <w:t>информационно-консультационное</w:t>
      </w:r>
      <w:r w:rsidRPr="00B06B8B">
        <w:rPr>
          <w:rFonts w:eastAsia="Times New Roman"/>
        </w:rPr>
        <w:t xml:space="preserve"> </w:t>
      </w:r>
      <w:r w:rsidRPr="00B06B8B">
        <w:t>обслуживание</w:t>
      </w:r>
      <w:r w:rsidRPr="00B06B8B">
        <w:rPr>
          <w:rFonts w:eastAsia="Times New Roman"/>
        </w:rPr>
        <w:t xml:space="preserve"> </w:t>
      </w:r>
      <w:r w:rsidRPr="00B06B8B">
        <w:t>лиц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сфере</w:t>
      </w:r>
      <w:r w:rsidRPr="00B06B8B">
        <w:rPr>
          <w:rFonts w:eastAsia="Times New Roman"/>
        </w:rPr>
        <w:t xml:space="preserve"> </w:t>
      </w:r>
      <w:r w:rsidRPr="00B06B8B">
        <w:t>туризма</w:t>
      </w:r>
      <w:r w:rsidRPr="00B06B8B">
        <w:rPr>
          <w:rFonts w:eastAsia="Times New Roman"/>
        </w:rPr>
        <w:t xml:space="preserve"> </w:t>
      </w:r>
      <w:r w:rsidRPr="00B06B8B">
        <w:t>по</w:t>
      </w:r>
      <w:r w:rsidRPr="00B06B8B">
        <w:rPr>
          <w:rFonts w:eastAsia="Times New Roman"/>
        </w:rPr>
        <w:t xml:space="preserve"> </w:t>
      </w:r>
      <w:r w:rsidRPr="00B06B8B">
        <w:t>обращениям</w:t>
      </w:r>
      <w:r w:rsidRPr="00B06B8B">
        <w:rPr>
          <w:rFonts w:eastAsia="Times New Roman"/>
        </w:rPr>
        <w:t xml:space="preserve"> </w:t>
      </w:r>
      <w:r w:rsidRPr="00B06B8B">
        <w:t>физических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юридических</w:t>
      </w:r>
      <w:r w:rsidRPr="00B06B8B">
        <w:rPr>
          <w:rFonts w:eastAsia="Times New Roman"/>
        </w:rPr>
        <w:t xml:space="preserve"> </w:t>
      </w:r>
      <w:r w:rsidRPr="00B06B8B">
        <w:t>лиц.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lang w:val="ru-RU"/>
        </w:rPr>
      </w:pPr>
      <w:r w:rsidRPr="00B06B8B">
        <w:t>2.2.</w:t>
      </w:r>
      <w:r w:rsidRPr="00B06B8B">
        <w:rPr>
          <w:rFonts w:eastAsia="Times New Roman"/>
        </w:rPr>
        <w:t xml:space="preserve"> </w:t>
      </w:r>
      <w:r w:rsidRPr="00B06B8B">
        <w:t>Муниципальная</w:t>
      </w:r>
      <w:r w:rsidRPr="00B06B8B">
        <w:rPr>
          <w:rFonts w:eastAsia="Times New Roman"/>
        </w:rPr>
        <w:t xml:space="preserve"> </w:t>
      </w:r>
      <w:r w:rsidRPr="00B06B8B">
        <w:t>услуга</w:t>
      </w:r>
      <w:r w:rsidRPr="00B06B8B">
        <w:rPr>
          <w:rFonts w:eastAsia="Times New Roman"/>
        </w:rPr>
        <w:t xml:space="preserve"> </w:t>
      </w:r>
      <w:r w:rsidRPr="00B06B8B">
        <w:t>предоставляется</w:t>
      </w:r>
      <w:r w:rsidRPr="00B06B8B">
        <w:rPr>
          <w:rFonts w:eastAsia="Times New Roman"/>
        </w:rPr>
        <w:t xml:space="preserve"> </w:t>
      </w:r>
      <w:r w:rsidRPr="00B06B8B">
        <w:rPr>
          <w:lang w:val="ru-RU"/>
        </w:rPr>
        <w:t>Автономным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учреждением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Тарусско</w:t>
      </w:r>
      <w:r w:rsidRPr="00B06B8B">
        <w:rPr>
          <w:lang w:val="ru-RU"/>
        </w:rPr>
        <w:t>го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района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туризму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«Тарусский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туристско-информационный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центр»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(далее</w:t>
      </w:r>
      <w:r w:rsidRPr="00B06B8B">
        <w:rPr>
          <w:rFonts w:eastAsia="Times New Roman"/>
          <w:lang w:val="ru-RU"/>
        </w:rPr>
        <w:t xml:space="preserve"> — </w:t>
      </w:r>
      <w:r w:rsidRPr="00B06B8B">
        <w:rPr>
          <w:lang w:val="ru-RU"/>
        </w:rPr>
        <w:t>АУ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ТР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туризму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«Тарусский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ТИЦ»).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lang w:val="ru-RU"/>
        </w:rPr>
      </w:pPr>
      <w:r w:rsidRPr="00B06B8B">
        <w:rPr>
          <w:lang w:val="ru-RU"/>
        </w:rPr>
        <w:lastRenderedPageBreak/>
        <w:t>2.3.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Конечным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результатом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предоставления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муниципальной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услуги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является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предоставление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информации,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удовлетворившей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запрос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заявителя.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2.4. Предостав</w:t>
      </w:r>
      <w:r w:rsidRPr="00B06B8B">
        <w:rPr>
          <w:rFonts w:eastAsia="Times New Roman"/>
          <w:lang w:val="ru-RU"/>
        </w:rPr>
        <w:t>ление услуги на информационной стойке (устное обращение заявителя) происходит непосредственно на месте и сопровождается наглядной демонстрацией информационных материалов, проспектов, книг, показом фотографий на экране монитора;</w:t>
      </w: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При получении запроса по эл</w:t>
      </w:r>
      <w:r w:rsidRPr="00B06B8B">
        <w:rPr>
          <w:rFonts w:eastAsia="Times New Roman"/>
          <w:lang w:val="ru-RU"/>
        </w:rPr>
        <w:t>ектронной почте специалист АУ ТР по туризму «Тарусский ТИЦ», получивший запрос, в течение 48 часов готовит информацию для ответа заявителю по электронной почте.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Default="00194429" w:rsidP="00B06B8B">
      <w:pPr>
        <w:pStyle w:val="a6"/>
        <w:numPr>
          <w:ilvl w:val="1"/>
          <w:numId w:val="4"/>
        </w:numPr>
        <w:spacing w:after="0"/>
        <w:jc w:val="both"/>
        <w:rPr>
          <w:lang w:val="ru-RU"/>
        </w:rPr>
      </w:pPr>
      <w:r w:rsidRPr="00B06B8B">
        <w:t>Предоставление</w:t>
      </w:r>
      <w:r w:rsidRPr="00B06B8B">
        <w:rPr>
          <w:rFonts w:eastAsia="Times New Roman"/>
        </w:rPr>
        <w:t xml:space="preserve"> </w:t>
      </w:r>
      <w:r w:rsidRPr="00B06B8B">
        <w:t>муниципальной</w:t>
      </w:r>
      <w:r w:rsidRPr="00B06B8B">
        <w:rPr>
          <w:rFonts w:eastAsia="Times New Roman"/>
        </w:rPr>
        <w:t xml:space="preserve"> </w:t>
      </w:r>
      <w:r w:rsidRPr="00B06B8B">
        <w:t>услуги</w:t>
      </w:r>
      <w:r w:rsidRPr="00B06B8B">
        <w:rPr>
          <w:rFonts w:eastAsia="Times New Roman"/>
        </w:rPr>
        <w:t xml:space="preserve"> </w:t>
      </w:r>
      <w:r w:rsidRPr="00B06B8B">
        <w:t>осуществляется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соответствии</w:t>
      </w:r>
      <w:r w:rsidRPr="00B06B8B">
        <w:rPr>
          <w:rFonts w:eastAsia="Times New Roman"/>
        </w:rPr>
        <w:t xml:space="preserve"> </w:t>
      </w:r>
      <w:r w:rsidRPr="00B06B8B">
        <w:t>с:</w:t>
      </w:r>
    </w:p>
    <w:p w:rsidR="00B06B8B" w:rsidRPr="00B06B8B" w:rsidRDefault="00B06B8B" w:rsidP="00B06B8B">
      <w:pPr>
        <w:pStyle w:val="a6"/>
        <w:spacing w:after="0"/>
        <w:ind w:left="1189"/>
        <w:jc w:val="both"/>
        <w:rPr>
          <w:lang w:val="ru-RU"/>
        </w:rPr>
      </w:pPr>
    </w:p>
    <w:p w:rsidR="00000000" w:rsidRPr="00B06B8B" w:rsidRDefault="00194429" w:rsidP="00B06B8B">
      <w:pPr>
        <w:pStyle w:val="a6"/>
        <w:numPr>
          <w:ilvl w:val="0"/>
          <w:numId w:val="5"/>
        </w:numPr>
        <w:suppressAutoHyphens w:val="0"/>
        <w:spacing w:after="0"/>
        <w:jc w:val="both"/>
      </w:pPr>
      <w:r w:rsidRPr="00B06B8B">
        <w:t>Федеральным</w:t>
      </w:r>
      <w:r w:rsidRPr="00B06B8B">
        <w:rPr>
          <w:rFonts w:eastAsia="Times New Roman"/>
        </w:rPr>
        <w:t xml:space="preserve"> </w:t>
      </w:r>
      <w:r w:rsidRPr="00B06B8B">
        <w:t>законо</w:t>
      </w:r>
      <w:r w:rsidRPr="00B06B8B">
        <w:t>м</w:t>
      </w:r>
      <w:r w:rsidRPr="00B06B8B">
        <w:rPr>
          <w:rFonts w:eastAsia="Times New Roman"/>
        </w:rPr>
        <w:t xml:space="preserve"> </w:t>
      </w:r>
      <w:r w:rsidRPr="00B06B8B">
        <w:t>от</w:t>
      </w:r>
      <w:r w:rsidRPr="00B06B8B">
        <w:rPr>
          <w:rFonts w:eastAsia="Times New Roman"/>
        </w:rPr>
        <w:t xml:space="preserve"> </w:t>
      </w:r>
      <w:r w:rsidRPr="00B06B8B">
        <w:t>6</w:t>
      </w:r>
      <w:r w:rsidRPr="00B06B8B">
        <w:rPr>
          <w:rFonts w:eastAsia="Times New Roman"/>
        </w:rPr>
        <w:t xml:space="preserve"> </w:t>
      </w:r>
      <w:r w:rsidRPr="00B06B8B">
        <w:t>октября</w:t>
      </w:r>
      <w:r w:rsidRPr="00B06B8B">
        <w:rPr>
          <w:rFonts w:eastAsia="Times New Roman"/>
        </w:rPr>
        <w:t xml:space="preserve"> </w:t>
      </w:r>
      <w:r w:rsidRPr="00B06B8B">
        <w:t>2003</w:t>
      </w:r>
      <w:r w:rsidRPr="00B06B8B">
        <w:rPr>
          <w:rFonts w:eastAsia="Times New Roman"/>
        </w:rPr>
        <w:t xml:space="preserve"> </w:t>
      </w:r>
      <w:r w:rsidRPr="00B06B8B">
        <w:t>г.</w:t>
      </w:r>
      <w:r w:rsidRPr="00B06B8B">
        <w:rPr>
          <w:rFonts w:eastAsia="Times New Roman"/>
        </w:rPr>
        <w:t xml:space="preserve"> № </w:t>
      </w:r>
      <w:r w:rsidRPr="00B06B8B">
        <w:t>131-ФЗ</w:t>
      </w:r>
      <w:r w:rsidRPr="00B06B8B">
        <w:rPr>
          <w:rFonts w:eastAsia="Times New Roman"/>
        </w:rPr>
        <w:t xml:space="preserve"> </w:t>
      </w:r>
      <w:r w:rsidRPr="00B06B8B">
        <w:rPr>
          <w:lang w:val="ru-RU"/>
        </w:rPr>
        <w:t>«</w:t>
      </w:r>
      <w:r w:rsidRPr="00B06B8B">
        <w:t>Об</w:t>
      </w:r>
      <w:r w:rsidRPr="00B06B8B">
        <w:rPr>
          <w:rFonts w:eastAsia="Times New Roman"/>
        </w:rPr>
        <w:t xml:space="preserve"> </w:t>
      </w:r>
      <w:r w:rsidRPr="00B06B8B">
        <w:t>общих</w:t>
      </w:r>
      <w:r w:rsidRPr="00B06B8B">
        <w:rPr>
          <w:rFonts w:eastAsia="Times New Roman"/>
        </w:rPr>
        <w:t xml:space="preserve"> </w:t>
      </w:r>
      <w:r w:rsidRPr="00B06B8B">
        <w:t>принципах</w:t>
      </w:r>
      <w:r w:rsidRPr="00B06B8B">
        <w:rPr>
          <w:rFonts w:eastAsia="Times New Roman"/>
        </w:rPr>
        <w:t xml:space="preserve"> </w:t>
      </w:r>
      <w:r w:rsidRPr="00B06B8B">
        <w:t>организации</w:t>
      </w:r>
      <w:r w:rsidRPr="00B06B8B">
        <w:rPr>
          <w:rFonts w:eastAsia="Times New Roman"/>
        </w:rPr>
        <w:t xml:space="preserve"> </w:t>
      </w:r>
      <w:r w:rsidRPr="00B06B8B">
        <w:t>местного</w:t>
      </w:r>
      <w:r w:rsidRPr="00B06B8B">
        <w:rPr>
          <w:rFonts w:eastAsia="Times New Roman"/>
        </w:rPr>
        <w:t xml:space="preserve"> </w:t>
      </w:r>
      <w:r w:rsidRPr="00B06B8B">
        <w:t>самоуправления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Российской</w:t>
      </w:r>
      <w:r w:rsidRPr="00B06B8B">
        <w:rPr>
          <w:rFonts w:eastAsia="Times New Roman"/>
        </w:rPr>
        <w:t xml:space="preserve"> </w:t>
      </w:r>
      <w:r w:rsidRPr="00B06B8B">
        <w:t>Федерации</w:t>
      </w:r>
      <w:r w:rsidRPr="00B06B8B">
        <w:rPr>
          <w:lang w:val="ru-RU"/>
        </w:rPr>
        <w:t>»</w:t>
      </w:r>
      <w:r w:rsidRPr="00B06B8B">
        <w:t>;</w:t>
      </w:r>
    </w:p>
    <w:p w:rsidR="00000000" w:rsidRPr="00B06B8B" w:rsidRDefault="00194429" w:rsidP="00B06B8B">
      <w:pPr>
        <w:pStyle w:val="a6"/>
        <w:numPr>
          <w:ilvl w:val="0"/>
          <w:numId w:val="5"/>
        </w:numPr>
        <w:spacing w:after="0"/>
        <w:jc w:val="both"/>
        <w:rPr>
          <w:lang w:val="ru-RU"/>
        </w:rPr>
      </w:pPr>
      <w:r w:rsidRPr="00B06B8B">
        <w:rPr>
          <w:lang w:val="ru-RU"/>
        </w:rPr>
        <w:t>Федеральным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законом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от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3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ноября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2006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г.</w:t>
      </w:r>
      <w:r w:rsidRPr="00B06B8B">
        <w:rPr>
          <w:rFonts w:eastAsia="Times New Roman"/>
          <w:lang w:val="ru-RU"/>
        </w:rPr>
        <w:t xml:space="preserve"> № </w:t>
      </w:r>
      <w:r w:rsidRPr="00B06B8B">
        <w:rPr>
          <w:lang w:val="ru-RU"/>
        </w:rPr>
        <w:t>174-ФЗ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«Об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автономных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учреждениях»;</w:t>
      </w:r>
    </w:p>
    <w:p w:rsidR="00000000" w:rsidRPr="00B06B8B" w:rsidRDefault="00194429" w:rsidP="00B06B8B">
      <w:pPr>
        <w:pStyle w:val="a6"/>
        <w:numPr>
          <w:ilvl w:val="0"/>
          <w:numId w:val="5"/>
        </w:numPr>
        <w:spacing w:after="0"/>
        <w:jc w:val="both"/>
      </w:pPr>
      <w:r w:rsidRPr="00B06B8B">
        <w:t>Федеральным</w:t>
      </w:r>
      <w:r w:rsidRPr="00B06B8B">
        <w:rPr>
          <w:rFonts w:eastAsia="Times New Roman"/>
        </w:rPr>
        <w:t xml:space="preserve"> </w:t>
      </w:r>
      <w:r w:rsidRPr="00B06B8B">
        <w:t>законом</w:t>
      </w:r>
      <w:r w:rsidRPr="00B06B8B">
        <w:rPr>
          <w:rFonts w:eastAsia="Times New Roman"/>
        </w:rPr>
        <w:t xml:space="preserve"> </w:t>
      </w:r>
      <w:r w:rsidRPr="00B06B8B">
        <w:t>от</w:t>
      </w:r>
      <w:r w:rsidRPr="00B06B8B">
        <w:rPr>
          <w:rFonts w:eastAsia="Times New Roman"/>
        </w:rPr>
        <w:t xml:space="preserve"> </w:t>
      </w:r>
      <w:r w:rsidRPr="00B06B8B">
        <w:t>27</w:t>
      </w:r>
      <w:r w:rsidRPr="00B06B8B">
        <w:rPr>
          <w:rFonts w:eastAsia="Times New Roman"/>
        </w:rPr>
        <w:t xml:space="preserve"> </w:t>
      </w:r>
      <w:r w:rsidRPr="00B06B8B">
        <w:t>июля</w:t>
      </w:r>
      <w:r w:rsidRPr="00B06B8B">
        <w:rPr>
          <w:rFonts w:eastAsia="Times New Roman"/>
        </w:rPr>
        <w:t xml:space="preserve"> </w:t>
      </w:r>
      <w:r w:rsidRPr="00B06B8B">
        <w:t>2010</w:t>
      </w:r>
      <w:r w:rsidRPr="00B06B8B">
        <w:rPr>
          <w:rFonts w:eastAsia="Times New Roman"/>
        </w:rPr>
        <w:t xml:space="preserve"> </w:t>
      </w:r>
      <w:r w:rsidRPr="00B06B8B">
        <w:t>г.</w:t>
      </w:r>
      <w:r w:rsidRPr="00B06B8B">
        <w:rPr>
          <w:rFonts w:eastAsia="Times New Roman"/>
        </w:rPr>
        <w:t xml:space="preserve"> № </w:t>
      </w:r>
      <w:r w:rsidRPr="00B06B8B">
        <w:t>210-ФЗ</w:t>
      </w:r>
      <w:r w:rsidRPr="00B06B8B">
        <w:rPr>
          <w:rFonts w:eastAsia="Times New Roman"/>
        </w:rPr>
        <w:t xml:space="preserve">  </w:t>
      </w:r>
      <w:r w:rsidRPr="00B06B8B">
        <w:rPr>
          <w:rFonts w:eastAsia="Times New Roman"/>
          <w:lang w:val="ru-RU"/>
        </w:rPr>
        <w:t>«</w:t>
      </w:r>
      <w:r w:rsidRPr="00B06B8B">
        <w:t>Об</w:t>
      </w:r>
      <w:r w:rsidRPr="00B06B8B">
        <w:rPr>
          <w:rFonts w:eastAsia="Times New Roman"/>
        </w:rPr>
        <w:t xml:space="preserve"> </w:t>
      </w:r>
      <w:r w:rsidRPr="00B06B8B">
        <w:t>организаци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предоставления</w:t>
      </w:r>
      <w:r w:rsidRPr="00B06B8B">
        <w:rPr>
          <w:rFonts w:eastAsia="Times New Roman"/>
        </w:rPr>
        <w:t xml:space="preserve"> </w:t>
      </w:r>
      <w:r w:rsidRPr="00B06B8B">
        <w:t>государственных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муниципальных</w:t>
      </w:r>
      <w:r w:rsidRPr="00B06B8B">
        <w:rPr>
          <w:rFonts w:eastAsia="Times New Roman"/>
        </w:rPr>
        <w:t xml:space="preserve"> </w:t>
      </w:r>
      <w:r w:rsidRPr="00B06B8B">
        <w:t>услуг</w:t>
      </w:r>
      <w:r w:rsidRPr="00B06B8B">
        <w:rPr>
          <w:lang w:val="ru-RU"/>
        </w:rPr>
        <w:t>»</w:t>
      </w:r>
      <w:r w:rsidRPr="00B06B8B">
        <w:t>;</w:t>
      </w:r>
    </w:p>
    <w:p w:rsidR="00000000" w:rsidRPr="00B06B8B" w:rsidRDefault="00194429" w:rsidP="00B06B8B">
      <w:pPr>
        <w:pStyle w:val="a6"/>
        <w:numPr>
          <w:ilvl w:val="0"/>
          <w:numId w:val="5"/>
        </w:numPr>
        <w:spacing w:after="0"/>
        <w:jc w:val="both"/>
        <w:rPr>
          <w:rFonts w:eastAsia="Times New Roman"/>
          <w:lang w:val="ru-RU"/>
        </w:rPr>
      </w:pPr>
      <w:r w:rsidRPr="00B06B8B">
        <w:t>Уставом</w:t>
      </w:r>
      <w:r w:rsidRPr="00B06B8B">
        <w:rPr>
          <w:rFonts w:eastAsia="Times New Roman"/>
        </w:rPr>
        <w:t xml:space="preserve"> </w:t>
      </w:r>
      <w:r w:rsidRPr="00B06B8B">
        <w:rPr>
          <w:rFonts w:eastAsia="Times New Roman"/>
          <w:lang w:val="ru-RU"/>
        </w:rPr>
        <w:t>АУ ТР по туризму «Тарусский ТИЦ», утвержденным постановлением Администрации МР Тарусский район от 01.08.2011 № 1046.</w:t>
      </w:r>
    </w:p>
    <w:p w:rsidR="00B06B8B" w:rsidRDefault="00B06B8B" w:rsidP="00B06B8B">
      <w:pPr>
        <w:pStyle w:val="a6"/>
        <w:spacing w:after="0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 xml:space="preserve">2.6. Для предоставления муниципальной услуги не требуется предоставлять </w:t>
      </w:r>
      <w:r w:rsidRPr="00B06B8B">
        <w:rPr>
          <w:rFonts w:eastAsia="Times New Roman"/>
          <w:lang w:val="ru-RU"/>
        </w:rPr>
        <w:t>какие-либо документы.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2.7. Основания для отказа в приеме запроса от заявителя и основания для отказа в предоставлении муниципальной услуги не устанавливаются.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2.8. Муниципальная услуга предоставляется в рамках компетенции АУ ТР по туризму «Тарусский ТИЦ»</w:t>
      </w:r>
      <w:r w:rsidRPr="00B06B8B">
        <w:rPr>
          <w:rFonts w:eastAsia="Times New Roman"/>
          <w:lang w:val="ru-RU"/>
        </w:rPr>
        <w:t>.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2.9. Плата за предоставление муниципальной услуги не взимается.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</w:pPr>
      <w:r w:rsidRPr="00B06B8B">
        <w:rPr>
          <w:rFonts w:eastAsia="Times New Roman"/>
          <w:lang w:val="ru-RU"/>
        </w:rPr>
        <w:t xml:space="preserve">2.10. </w:t>
      </w:r>
      <w:r w:rsidRPr="00B06B8B">
        <w:t>Ожидание</w:t>
      </w:r>
      <w:r w:rsidRPr="00B06B8B">
        <w:rPr>
          <w:rFonts w:eastAsia="Times New Roman"/>
        </w:rPr>
        <w:t xml:space="preserve"> </w:t>
      </w:r>
      <w:r w:rsidRPr="00B06B8B">
        <w:t>заявителями</w:t>
      </w:r>
      <w:r w:rsidRPr="00B06B8B">
        <w:rPr>
          <w:rFonts w:eastAsia="Times New Roman"/>
        </w:rPr>
        <w:t xml:space="preserve"> </w:t>
      </w:r>
      <w:r w:rsidRPr="00B06B8B">
        <w:t>при</w:t>
      </w:r>
      <w:r w:rsidRPr="00B06B8B">
        <w:rPr>
          <w:rFonts w:eastAsia="Times New Roman"/>
        </w:rPr>
        <w:t xml:space="preserve"> </w:t>
      </w:r>
      <w:r w:rsidRPr="00B06B8B">
        <w:t>получении</w:t>
      </w:r>
      <w:r w:rsidRPr="00B06B8B">
        <w:rPr>
          <w:rFonts w:eastAsia="Times New Roman"/>
        </w:rPr>
        <w:t xml:space="preserve"> </w:t>
      </w:r>
      <w:r w:rsidRPr="00B06B8B">
        <w:t>муниципальной</w:t>
      </w:r>
      <w:r w:rsidRPr="00B06B8B">
        <w:rPr>
          <w:rFonts w:eastAsia="Times New Roman"/>
        </w:rPr>
        <w:t xml:space="preserve"> </w:t>
      </w:r>
      <w:r w:rsidRPr="00B06B8B">
        <w:t>услуги</w:t>
      </w:r>
      <w:r w:rsidRPr="00B06B8B">
        <w:rPr>
          <w:rFonts w:eastAsia="Times New Roman"/>
        </w:rPr>
        <w:t xml:space="preserve"> </w:t>
      </w:r>
      <w:r w:rsidRPr="00B06B8B">
        <w:t>(устное</w:t>
      </w:r>
      <w:r w:rsidRPr="00B06B8B">
        <w:rPr>
          <w:rFonts w:eastAsia="Times New Roman"/>
        </w:rPr>
        <w:t xml:space="preserve"> </w:t>
      </w:r>
      <w:r w:rsidRPr="00B06B8B">
        <w:t>обращение)</w:t>
      </w:r>
      <w:r w:rsidRPr="00B06B8B">
        <w:rPr>
          <w:rFonts w:eastAsia="Times New Roman"/>
        </w:rPr>
        <w:t xml:space="preserve"> </w:t>
      </w:r>
      <w:r w:rsidRPr="00B06B8B">
        <w:t>осуществляется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порядке</w:t>
      </w:r>
      <w:r w:rsidRPr="00B06B8B">
        <w:rPr>
          <w:rFonts w:eastAsia="Times New Roman"/>
        </w:rPr>
        <w:t xml:space="preserve"> </w:t>
      </w:r>
      <w:r w:rsidRPr="00B06B8B">
        <w:t>живой</w:t>
      </w:r>
      <w:r w:rsidRPr="00B06B8B">
        <w:rPr>
          <w:rFonts w:eastAsia="Times New Roman"/>
        </w:rPr>
        <w:t xml:space="preserve"> </w:t>
      </w:r>
      <w:r w:rsidRPr="00B06B8B">
        <w:t>очереди</w:t>
      </w:r>
      <w:r w:rsidRPr="00B06B8B">
        <w:rPr>
          <w:rFonts w:eastAsia="Times New Roman"/>
        </w:rPr>
        <w:t xml:space="preserve"> </w:t>
      </w:r>
      <w:r w:rsidRPr="00B06B8B">
        <w:t>(при</w:t>
      </w:r>
      <w:r w:rsidRPr="00B06B8B">
        <w:rPr>
          <w:rFonts w:eastAsia="Times New Roman"/>
        </w:rPr>
        <w:t xml:space="preserve"> </w:t>
      </w:r>
      <w:r w:rsidRPr="00B06B8B">
        <w:t>её</w:t>
      </w:r>
      <w:r w:rsidRPr="00B06B8B">
        <w:rPr>
          <w:rFonts w:eastAsia="Times New Roman"/>
        </w:rPr>
        <w:t xml:space="preserve"> </w:t>
      </w:r>
      <w:r w:rsidRPr="00B06B8B">
        <w:t>наличии)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не</w:t>
      </w:r>
      <w:r w:rsidRPr="00B06B8B">
        <w:rPr>
          <w:rFonts w:eastAsia="Times New Roman"/>
        </w:rPr>
        <w:t xml:space="preserve"> </w:t>
      </w:r>
      <w:r w:rsidRPr="00B06B8B">
        <w:t>должно</w:t>
      </w:r>
      <w:r w:rsidRPr="00B06B8B">
        <w:rPr>
          <w:rFonts w:eastAsia="Times New Roman"/>
        </w:rPr>
        <w:t xml:space="preserve"> </w:t>
      </w:r>
      <w:r w:rsidRPr="00B06B8B">
        <w:t>превышать</w:t>
      </w:r>
      <w:r w:rsidRPr="00B06B8B">
        <w:rPr>
          <w:rFonts w:eastAsia="Times New Roman"/>
        </w:rPr>
        <w:t xml:space="preserve"> </w:t>
      </w:r>
      <w:r w:rsidRPr="00B06B8B">
        <w:t>10</w:t>
      </w:r>
      <w:r w:rsidRPr="00B06B8B">
        <w:rPr>
          <w:rFonts w:eastAsia="Times New Roman"/>
        </w:rPr>
        <w:t xml:space="preserve"> </w:t>
      </w:r>
      <w:r w:rsidRPr="00B06B8B">
        <w:t>минут.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lang w:val="ru-RU"/>
        </w:rPr>
      </w:pPr>
      <w:r w:rsidRPr="00B06B8B">
        <w:rPr>
          <w:lang w:val="ru-RU"/>
        </w:rPr>
        <w:t>2.11.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Запрос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заяв</w:t>
      </w:r>
      <w:r w:rsidRPr="00B06B8B">
        <w:rPr>
          <w:lang w:val="ru-RU"/>
        </w:rPr>
        <w:t>ителя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регистрируется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в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«Гостевую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книгу»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заявителя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в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момент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обращения.</w:t>
      </w:r>
    </w:p>
    <w:p w:rsidR="00B06B8B" w:rsidRDefault="00B06B8B" w:rsidP="00B06B8B">
      <w:pPr>
        <w:pStyle w:val="a6"/>
        <w:spacing w:after="0"/>
        <w:ind w:firstLine="709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lang w:val="ru-RU"/>
        </w:rPr>
        <w:t>2.12.</w:t>
      </w:r>
      <w:r w:rsidRPr="00B06B8B">
        <w:rPr>
          <w:rFonts w:eastAsia="Times New Roman"/>
          <w:lang w:val="ru-RU"/>
        </w:rPr>
        <w:t xml:space="preserve"> Помещение, где предоставляется муниципальная услуга, оборудовано сидячими местами. Рабочее место специалиста, предоставляющего муниципальную услугу, оборудовано телефоном, компьют</w:t>
      </w:r>
      <w:r w:rsidRPr="00B06B8B">
        <w:rPr>
          <w:rFonts w:eastAsia="Times New Roman"/>
          <w:lang w:val="ru-RU"/>
        </w:rPr>
        <w:t>ером, принтером, сканером, монитором для показа изображений.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2.13. К показателям доступности и качества предоставления муниципальной услуги относятся:</w:t>
      </w:r>
    </w:p>
    <w:p w:rsidR="00B06B8B" w:rsidRP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numPr>
          <w:ilvl w:val="0"/>
          <w:numId w:val="6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наличие у заявителей доступа к информации о возможности предоставления муниципальной услуги;</w:t>
      </w:r>
    </w:p>
    <w:p w:rsidR="00000000" w:rsidRPr="00B06B8B" w:rsidRDefault="00194429" w:rsidP="00B06B8B">
      <w:pPr>
        <w:pStyle w:val="a6"/>
        <w:numPr>
          <w:ilvl w:val="0"/>
          <w:numId w:val="6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возмо</w:t>
      </w:r>
      <w:r w:rsidRPr="00B06B8B">
        <w:rPr>
          <w:rFonts w:eastAsia="Times New Roman"/>
          <w:lang w:val="ru-RU"/>
        </w:rPr>
        <w:t xml:space="preserve">жность получения заявителями бесплатных информационных буклетов, </w:t>
      </w:r>
      <w:r w:rsidRPr="00B06B8B">
        <w:rPr>
          <w:rFonts w:eastAsia="Times New Roman"/>
          <w:lang w:val="ru-RU"/>
        </w:rPr>
        <w:lastRenderedPageBreak/>
        <w:t>изданий;</w:t>
      </w:r>
    </w:p>
    <w:p w:rsidR="00000000" w:rsidRPr="00B06B8B" w:rsidRDefault="00194429" w:rsidP="00B06B8B">
      <w:pPr>
        <w:pStyle w:val="a6"/>
        <w:numPr>
          <w:ilvl w:val="0"/>
          <w:numId w:val="6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 xml:space="preserve">корректное оформление специалистами АУ ТР по туризму «Тарусский ТИЦ» информации, являющейся результатом предоставления муниципальной услуги устно или письменно при предоставлении </w:t>
      </w:r>
      <w:r w:rsidRPr="00B06B8B">
        <w:rPr>
          <w:rFonts w:eastAsia="Times New Roman"/>
          <w:lang w:val="ru-RU"/>
        </w:rPr>
        <w:t>по электронной почте;</w:t>
      </w:r>
    </w:p>
    <w:p w:rsidR="00000000" w:rsidRPr="00B06B8B" w:rsidRDefault="00194429" w:rsidP="00B06B8B">
      <w:pPr>
        <w:pStyle w:val="a6"/>
        <w:numPr>
          <w:ilvl w:val="0"/>
          <w:numId w:val="6"/>
        </w:numPr>
        <w:spacing w:after="0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время ожидания в очереди при получении муниципальной услуги не более 10 минут;</w:t>
      </w:r>
    </w:p>
    <w:p w:rsidR="00000000" w:rsidRPr="00B06B8B" w:rsidRDefault="00194429" w:rsidP="00B06B8B">
      <w:pPr>
        <w:pStyle w:val="a6"/>
        <w:numPr>
          <w:ilvl w:val="0"/>
          <w:numId w:val="6"/>
        </w:numPr>
        <w:spacing w:after="0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количество взаимодействий заявителя с должностными лицами при получении муниципальной услуги – 1 (одно).</w:t>
      </w:r>
    </w:p>
    <w:p w:rsidR="00000000" w:rsidRPr="00B06B8B" w:rsidRDefault="00194429" w:rsidP="00B06B8B">
      <w:pPr>
        <w:pStyle w:val="a6"/>
        <w:spacing w:after="0"/>
        <w:ind w:left="1080"/>
      </w:pPr>
    </w:p>
    <w:p w:rsidR="00000000" w:rsidRDefault="00194429" w:rsidP="00B06B8B">
      <w:pPr>
        <w:pStyle w:val="a6"/>
        <w:numPr>
          <w:ilvl w:val="0"/>
          <w:numId w:val="4"/>
        </w:numPr>
        <w:spacing w:after="0"/>
        <w:jc w:val="center"/>
        <w:rPr>
          <w:rFonts w:eastAsia="Times New Roman"/>
          <w:b/>
          <w:lang w:val="ru-RU"/>
        </w:rPr>
      </w:pPr>
      <w:r w:rsidRPr="00B06B8B">
        <w:rPr>
          <w:rFonts w:eastAsia="Times New Roman"/>
          <w:b/>
          <w:lang w:val="ru-RU"/>
        </w:rPr>
        <w:t>Состав, последовательность и сроки вып</w:t>
      </w:r>
      <w:r w:rsidRPr="00B06B8B">
        <w:rPr>
          <w:rFonts w:eastAsia="Times New Roman"/>
          <w:b/>
          <w:lang w:val="ru-RU"/>
        </w:rPr>
        <w:t>олнения административных процедур, тре</w:t>
      </w:r>
      <w:r w:rsidR="00B06B8B">
        <w:rPr>
          <w:rFonts w:eastAsia="Times New Roman"/>
          <w:b/>
          <w:lang w:val="ru-RU"/>
        </w:rPr>
        <w:t>бования к порядку их выполнения</w:t>
      </w:r>
    </w:p>
    <w:p w:rsidR="00B06B8B" w:rsidRPr="00B06B8B" w:rsidRDefault="00B06B8B" w:rsidP="00B06B8B">
      <w:pPr>
        <w:pStyle w:val="a6"/>
        <w:spacing w:after="0"/>
        <w:ind w:left="1080"/>
        <w:rPr>
          <w:rFonts w:eastAsia="Times New Roman"/>
          <w:b/>
          <w:lang w:val="ru-RU"/>
        </w:rPr>
      </w:pPr>
    </w:p>
    <w:p w:rsidR="00000000" w:rsidRDefault="00194429" w:rsidP="00B06B8B">
      <w:pPr>
        <w:pStyle w:val="a6"/>
        <w:spacing w:after="0"/>
        <w:ind w:firstLine="851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 xml:space="preserve">3.1. Предоставление муниципальной услуги включает в себя следующие административные процедуры: </w:t>
      </w:r>
    </w:p>
    <w:p w:rsidR="00B06B8B" w:rsidRPr="00B06B8B" w:rsidRDefault="00B06B8B" w:rsidP="00B06B8B">
      <w:pPr>
        <w:pStyle w:val="a6"/>
        <w:spacing w:after="0"/>
        <w:ind w:firstLine="851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numPr>
          <w:ilvl w:val="0"/>
          <w:numId w:val="7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прием запроса заявителя в офисе (устное обращение), по электронной почте, телефону;</w:t>
      </w:r>
    </w:p>
    <w:p w:rsidR="00000000" w:rsidRPr="00B06B8B" w:rsidRDefault="00194429" w:rsidP="00B06B8B">
      <w:pPr>
        <w:pStyle w:val="a6"/>
        <w:numPr>
          <w:ilvl w:val="0"/>
          <w:numId w:val="7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подготовку и выдачу информации в устном, наглядном, печатном виде.</w:t>
      </w:r>
    </w:p>
    <w:p w:rsidR="00B06B8B" w:rsidRDefault="00B06B8B" w:rsidP="00B06B8B">
      <w:pPr>
        <w:pStyle w:val="a6"/>
        <w:spacing w:after="0"/>
        <w:ind w:firstLine="851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851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3.2. Основанием для начала предоставления муниципальной услуги является получение запроса от заявителя.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При обращении заявителя в офис АУ ТР по туризму «Тарусский ТИЦ» (устное обращение</w:t>
      </w:r>
      <w:r w:rsidRPr="00B06B8B">
        <w:rPr>
          <w:rFonts w:eastAsia="Times New Roman"/>
          <w:lang w:val="ru-RU"/>
        </w:rPr>
        <w:t>) специалист, предоставляющий на момент обращения муниципальную услугу, получив запрос, в течение 10 минут готовит информацию для ответа заявителю в устном или наглядном виде.</w:t>
      </w: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При получении запроса по электронной почте специалист АУ ТР по туризму «Тарусск</w:t>
      </w:r>
      <w:r w:rsidRPr="00B06B8B">
        <w:rPr>
          <w:rFonts w:eastAsia="Times New Roman"/>
          <w:lang w:val="ru-RU"/>
        </w:rPr>
        <w:t>ий ТИЦ», получивший запрос, в течение 48 часов готовит информацию для ответа заявителю по электронной почте.</w:t>
      </w: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При обращении заявителя по телефону, специалистом, принявшим запрос, дается исчерпывающая информация о возможности получения ответа:</w:t>
      </w:r>
    </w:p>
    <w:p w:rsidR="00000000" w:rsidRPr="00B06B8B" w:rsidRDefault="00194429" w:rsidP="00B06B8B">
      <w:pPr>
        <w:pStyle w:val="a6"/>
        <w:numPr>
          <w:ilvl w:val="0"/>
          <w:numId w:val="8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по телефон</w:t>
      </w:r>
      <w:r w:rsidRPr="00B06B8B">
        <w:rPr>
          <w:rFonts w:eastAsia="Times New Roman"/>
          <w:lang w:val="ru-RU"/>
        </w:rPr>
        <w:t>у в оговоренное время;</w:t>
      </w:r>
    </w:p>
    <w:p w:rsidR="00000000" w:rsidRPr="00B06B8B" w:rsidRDefault="00194429" w:rsidP="00B06B8B">
      <w:pPr>
        <w:pStyle w:val="a6"/>
        <w:numPr>
          <w:ilvl w:val="0"/>
          <w:numId w:val="8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по электронной почте;</w:t>
      </w:r>
    </w:p>
    <w:p w:rsidR="00000000" w:rsidRPr="00B06B8B" w:rsidRDefault="00194429" w:rsidP="00B06B8B">
      <w:pPr>
        <w:pStyle w:val="a6"/>
        <w:numPr>
          <w:ilvl w:val="0"/>
          <w:numId w:val="8"/>
        </w:numPr>
        <w:spacing w:after="0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непосредственно заявителю в офисе АУ ТР по туризму «Тарусский ТИЦ».</w:t>
      </w:r>
    </w:p>
    <w:p w:rsidR="00000000" w:rsidRPr="00B06B8B" w:rsidRDefault="00194429" w:rsidP="00B06B8B">
      <w:pPr>
        <w:pStyle w:val="a6"/>
        <w:spacing w:after="0"/>
        <w:ind w:firstLine="706"/>
        <w:jc w:val="center"/>
      </w:pPr>
    </w:p>
    <w:p w:rsidR="00000000" w:rsidRDefault="00194429" w:rsidP="00B06B8B">
      <w:pPr>
        <w:pStyle w:val="a6"/>
        <w:numPr>
          <w:ilvl w:val="0"/>
          <w:numId w:val="4"/>
        </w:numPr>
        <w:spacing w:after="0"/>
        <w:jc w:val="center"/>
        <w:rPr>
          <w:rFonts w:eastAsia="Times New Roman"/>
          <w:b/>
          <w:lang w:val="ru-RU"/>
        </w:rPr>
      </w:pPr>
      <w:r w:rsidRPr="00B06B8B">
        <w:rPr>
          <w:rFonts w:eastAsia="Times New Roman"/>
          <w:b/>
          <w:lang w:val="ru-RU"/>
        </w:rPr>
        <w:t>Формы контроля за исполнением административного регламента по пред</w:t>
      </w:r>
      <w:r w:rsidR="00B06B8B">
        <w:rPr>
          <w:rFonts w:eastAsia="Times New Roman"/>
          <w:b/>
          <w:lang w:val="ru-RU"/>
        </w:rPr>
        <w:t>оставлению муниципальной услуги</w:t>
      </w:r>
    </w:p>
    <w:p w:rsidR="00B06B8B" w:rsidRPr="00B06B8B" w:rsidRDefault="00B06B8B" w:rsidP="00B06B8B">
      <w:pPr>
        <w:pStyle w:val="a6"/>
        <w:spacing w:after="0"/>
        <w:ind w:left="1080"/>
        <w:rPr>
          <w:rFonts w:eastAsia="Times New Roman"/>
          <w:b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4.1. Текущий контроль за соблюде</w:t>
      </w:r>
      <w:r w:rsidRPr="00B06B8B">
        <w:rPr>
          <w:rFonts w:eastAsia="Times New Roman"/>
          <w:lang w:val="ru-RU"/>
        </w:rPr>
        <w:t xml:space="preserve">нием специалистами АУ ТР по туризму «Тарусский ТИЦ» выполнения административных процедур, определенных настоящим административным регламентом, осуществляется руководителем АУ ТР по туризму «Тарусский ТИЦ». 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4.2. Контроль за полнотой и качеством предоставл</w:t>
      </w:r>
      <w:r w:rsidRPr="00B06B8B">
        <w:rPr>
          <w:rFonts w:eastAsia="Times New Roman"/>
          <w:lang w:val="ru-RU"/>
        </w:rPr>
        <w:t>ения муниципальной услуги включает в себя проведение проверок, составление отчетов, выявление и устранение нарушений прав заявителей, рассмотрение, принятие решений и подготовку ответов на обращение заявителей, содержащие жалобы на предоставление муниципал</w:t>
      </w:r>
      <w:r w:rsidRPr="00B06B8B">
        <w:rPr>
          <w:rFonts w:eastAsia="Times New Roman"/>
          <w:lang w:val="ru-RU"/>
        </w:rPr>
        <w:t>ьной услуги, а также проверки исполнения положений настоящего регламента.</w:t>
      </w:r>
      <w:r w:rsidRPr="00B06B8B">
        <w:rPr>
          <w:rFonts w:eastAsia="Times New Roman"/>
          <w:lang w:val="ru-RU"/>
        </w:rPr>
        <w:t xml:space="preserve"> Проведение проверок может носить плановый характер (осуществляется на основании квартальных, полугодовых и годовых планов работы) и внеплановый характер (по конкретным обращениям зая</w:t>
      </w:r>
      <w:r w:rsidRPr="00B06B8B">
        <w:rPr>
          <w:rFonts w:eastAsia="Times New Roman"/>
          <w:lang w:val="ru-RU"/>
        </w:rPr>
        <w:t>вителей).</w:t>
      </w:r>
    </w:p>
    <w:p w:rsidR="00B06B8B" w:rsidRDefault="00B06B8B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9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4.3. Специалисты АУ ТР по туризму «Тарусский ТИЦ», ответственные за предоставление муниципальной услуги, несут персональную ответственность за нарушение срока и порядка выполнения административных процедур, указанных в настоящем административном</w:t>
      </w:r>
      <w:r w:rsidRPr="00B06B8B">
        <w:rPr>
          <w:rFonts w:eastAsia="Times New Roman"/>
          <w:lang w:val="ru-RU"/>
        </w:rPr>
        <w:t xml:space="preserve"> регламенте.</w:t>
      </w:r>
    </w:p>
    <w:p w:rsidR="00000000" w:rsidRPr="00B06B8B" w:rsidRDefault="00194429" w:rsidP="00B06B8B">
      <w:pPr>
        <w:pStyle w:val="a6"/>
        <w:spacing w:after="0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jc w:val="center"/>
        <w:rPr>
          <w:rFonts w:eastAsia="Times New Roman"/>
          <w:b/>
          <w:lang w:val="ru-RU"/>
        </w:rPr>
      </w:pPr>
      <w:r w:rsidRPr="00B06B8B">
        <w:rPr>
          <w:rFonts w:eastAsia="Times New Roman"/>
          <w:b/>
          <w:lang w:val="en-US"/>
        </w:rPr>
        <w:t>V</w:t>
      </w:r>
      <w:r w:rsidRPr="00B06B8B">
        <w:rPr>
          <w:rFonts w:eastAsia="Times New Roman"/>
          <w:b/>
          <w:lang w:val="ru-RU"/>
        </w:rPr>
        <w:t>.  Досудебный (внесудебный) порядок обжалования решений и действий (бездействия) учреждения, предоставляющего муниципальную услугу, специалиста учреждения, предос</w:t>
      </w:r>
      <w:r w:rsidR="00B06B8B">
        <w:rPr>
          <w:rFonts w:eastAsia="Times New Roman"/>
          <w:b/>
          <w:lang w:val="ru-RU"/>
        </w:rPr>
        <w:t>тавляющего муниципальную услугу</w:t>
      </w:r>
    </w:p>
    <w:p w:rsidR="00B06B8B" w:rsidRDefault="00B06B8B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 xml:space="preserve">5.1. </w:t>
      </w:r>
      <w:r w:rsidRPr="00B06B8B">
        <w:rPr>
          <w:rFonts w:eastAsia="Times New Roman"/>
          <w:lang w:val="ru-RU"/>
        </w:rPr>
        <w:t>Заявитель имеет право на обжалование дейс</w:t>
      </w:r>
      <w:r w:rsidRPr="00B06B8B">
        <w:rPr>
          <w:rFonts w:eastAsia="Times New Roman"/>
          <w:lang w:val="ru-RU"/>
        </w:rPr>
        <w:t>твий и (или) бездействия специалиста АУ ТР по туризму «Тарусский ТИЦ», предоставляющего муниципальную услугу, в досудебном (внесудебном) порядке.</w:t>
      </w:r>
    </w:p>
    <w:p w:rsidR="00B06B8B" w:rsidRDefault="00B06B8B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</w:p>
    <w:p w:rsidR="00000000" w:rsidRDefault="00194429" w:rsidP="00B06B8B">
      <w:pPr>
        <w:pStyle w:val="a6"/>
        <w:spacing w:after="0"/>
        <w:ind w:firstLine="706"/>
        <w:jc w:val="both"/>
        <w:rPr>
          <w:lang w:val="ru-RU"/>
        </w:rPr>
      </w:pPr>
      <w:r w:rsidRPr="00B06B8B">
        <w:rPr>
          <w:rFonts w:eastAsia="Times New Roman"/>
          <w:lang w:val="ru-RU"/>
        </w:rPr>
        <w:t xml:space="preserve">5.2. </w:t>
      </w:r>
      <w:r w:rsidRPr="00B06B8B">
        <w:t>Жалоба</w:t>
      </w:r>
      <w:r w:rsidRPr="00B06B8B">
        <w:rPr>
          <w:rFonts w:eastAsia="Times New Roman"/>
        </w:rPr>
        <w:t xml:space="preserve"> </w:t>
      </w:r>
      <w:r w:rsidRPr="00B06B8B">
        <w:t>должна</w:t>
      </w:r>
      <w:r w:rsidRPr="00B06B8B">
        <w:rPr>
          <w:rFonts w:eastAsia="Times New Roman"/>
        </w:rPr>
        <w:t xml:space="preserve"> </w:t>
      </w:r>
      <w:r w:rsidRPr="00B06B8B">
        <w:t>содержать:</w:t>
      </w:r>
    </w:p>
    <w:p w:rsidR="00B06B8B" w:rsidRPr="00B06B8B" w:rsidRDefault="00B06B8B" w:rsidP="00B06B8B">
      <w:pPr>
        <w:pStyle w:val="a6"/>
        <w:spacing w:after="0"/>
        <w:ind w:firstLine="706"/>
        <w:jc w:val="both"/>
        <w:rPr>
          <w:lang w:val="ru-RU"/>
        </w:rPr>
      </w:pPr>
    </w:p>
    <w:p w:rsidR="00000000" w:rsidRPr="00B06B8B" w:rsidRDefault="00194429" w:rsidP="00B06B8B">
      <w:pPr>
        <w:pStyle w:val="a6"/>
        <w:numPr>
          <w:ilvl w:val="1"/>
          <w:numId w:val="9"/>
        </w:numPr>
        <w:spacing w:after="0"/>
        <w:jc w:val="both"/>
      </w:pPr>
      <w:r w:rsidRPr="00B06B8B">
        <w:t>наименование</w:t>
      </w:r>
      <w:r w:rsidRPr="00B06B8B">
        <w:rPr>
          <w:rFonts w:eastAsia="Times New Roman"/>
        </w:rPr>
        <w:t xml:space="preserve"> </w:t>
      </w:r>
      <w:r w:rsidRPr="00B06B8B">
        <w:t>учреждения,</w:t>
      </w:r>
      <w:r w:rsidRPr="00B06B8B">
        <w:rPr>
          <w:rFonts w:eastAsia="Times New Roman"/>
        </w:rPr>
        <w:t xml:space="preserve"> </w:t>
      </w:r>
      <w:r w:rsidRPr="00B06B8B">
        <w:t>предоставляющего</w:t>
      </w:r>
      <w:r w:rsidRPr="00B06B8B">
        <w:rPr>
          <w:rFonts w:eastAsia="Times New Roman"/>
        </w:rPr>
        <w:t xml:space="preserve"> </w:t>
      </w:r>
      <w:r w:rsidRPr="00B06B8B">
        <w:t>муниципальную</w:t>
      </w:r>
      <w:r w:rsidRPr="00B06B8B">
        <w:rPr>
          <w:rFonts w:eastAsia="Times New Roman"/>
        </w:rPr>
        <w:t xml:space="preserve"> </w:t>
      </w:r>
      <w:r w:rsidRPr="00B06B8B">
        <w:t>услугу,</w:t>
      </w:r>
      <w:r w:rsidRPr="00B06B8B">
        <w:rPr>
          <w:rFonts w:eastAsia="Times New Roman"/>
          <w:lang w:val="ru-RU"/>
        </w:rPr>
        <w:t xml:space="preserve"> </w:t>
      </w:r>
      <w:r w:rsidRPr="00B06B8B">
        <w:t>фамилию,</w:t>
      </w:r>
      <w:r w:rsidRPr="00B06B8B">
        <w:rPr>
          <w:rFonts w:eastAsia="Times New Roman"/>
        </w:rPr>
        <w:t xml:space="preserve"> </w:t>
      </w:r>
      <w:r w:rsidRPr="00B06B8B">
        <w:t>имя,</w:t>
      </w:r>
      <w:r w:rsidRPr="00B06B8B">
        <w:rPr>
          <w:rFonts w:eastAsia="Times New Roman"/>
        </w:rPr>
        <w:t xml:space="preserve"> </w:t>
      </w:r>
      <w:r w:rsidRPr="00B06B8B">
        <w:t>отчество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должность</w:t>
      </w:r>
      <w:r w:rsidRPr="00B06B8B">
        <w:rPr>
          <w:rFonts w:eastAsia="Times New Roman"/>
        </w:rPr>
        <w:t xml:space="preserve"> </w:t>
      </w:r>
      <w:r w:rsidRPr="00B06B8B">
        <w:t>специалиста,</w:t>
      </w:r>
      <w:r w:rsidRPr="00B06B8B">
        <w:rPr>
          <w:rFonts w:eastAsia="Times New Roman"/>
        </w:rPr>
        <w:t xml:space="preserve"> </w:t>
      </w:r>
      <w:r w:rsidRPr="00B06B8B">
        <w:t>предоставляющего</w:t>
      </w:r>
      <w:r w:rsidRPr="00B06B8B">
        <w:rPr>
          <w:rFonts w:eastAsia="Times New Roman"/>
          <w:lang w:val="ru-RU"/>
        </w:rPr>
        <w:t xml:space="preserve"> </w:t>
      </w:r>
      <w:r w:rsidRPr="00B06B8B">
        <w:t>муниципальную</w:t>
      </w:r>
      <w:r w:rsidRPr="00B06B8B">
        <w:rPr>
          <w:rFonts w:eastAsia="Times New Roman"/>
        </w:rPr>
        <w:t xml:space="preserve"> </w:t>
      </w:r>
      <w:r w:rsidRPr="00B06B8B">
        <w:t>услугу,</w:t>
      </w:r>
      <w:r w:rsidRPr="00B06B8B">
        <w:rPr>
          <w:rFonts w:eastAsia="Times New Roman"/>
        </w:rPr>
        <w:t xml:space="preserve"> </w:t>
      </w:r>
      <w:r w:rsidRPr="00B06B8B">
        <w:t>решения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действия</w:t>
      </w:r>
      <w:r w:rsidRPr="00B06B8B">
        <w:rPr>
          <w:rFonts w:eastAsia="Times New Roman"/>
        </w:rPr>
        <w:t xml:space="preserve"> </w:t>
      </w:r>
      <w:r w:rsidRPr="00B06B8B">
        <w:t>(бездействие)</w:t>
      </w:r>
      <w:r w:rsidRPr="00B06B8B">
        <w:rPr>
          <w:rFonts w:eastAsia="Times New Roman"/>
        </w:rPr>
        <w:t xml:space="preserve"> </w:t>
      </w:r>
      <w:r w:rsidRPr="00B06B8B">
        <w:t>которых</w:t>
      </w:r>
      <w:r w:rsidRPr="00B06B8B">
        <w:rPr>
          <w:rFonts w:eastAsia="Times New Roman"/>
        </w:rPr>
        <w:t xml:space="preserve"> </w:t>
      </w:r>
      <w:r w:rsidRPr="00B06B8B">
        <w:t>обжалуются;</w:t>
      </w:r>
    </w:p>
    <w:p w:rsidR="00000000" w:rsidRPr="00B06B8B" w:rsidRDefault="00194429" w:rsidP="00B06B8B">
      <w:pPr>
        <w:pStyle w:val="a6"/>
        <w:numPr>
          <w:ilvl w:val="1"/>
          <w:numId w:val="9"/>
        </w:numPr>
        <w:spacing w:after="0"/>
        <w:jc w:val="both"/>
      </w:pPr>
      <w:r w:rsidRPr="00B06B8B">
        <w:t>фамилию,</w:t>
      </w:r>
      <w:r w:rsidRPr="00B06B8B">
        <w:rPr>
          <w:rFonts w:eastAsia="Times New Roman"/>
        </w:rPr>
        <w:t xml:space="preserve"> </w:t>
      </w:r>
      <w:r w:rsidRPr="00B06B8B">
        <w:t>имя,</w:t>
      </w:r>
      <w:r w:rsidRPr="00B06B8B">
        <w:rPr>
          <w:rFonts w:eastAsia="Times New Roman"/>
        </w:rPr>
        <w:t xml:space="preserve"> </w:t>
      </w:r>
      <w:r w:rsidRPr="00B06B8B">
        <w:t>отчество</w:t>
      </w:r>
      <w:r w:rsidRPr="00B06B8B">
        <w:rPr>
          <w:rFonts w:eastAsia="Times New Roman"/>
        </w:rPr>
        <w:t xml:space="preserve"> </w:t>
      </w:r>
      <w:r w:rsidRPr="00B06B8B">
        <w:t>(последнее</w:t>
      </w:r>
      <w:r w:rsidRPr="00B06B8B">
        <w:rPr>
          <w:rFonts w:eastAsia="Times New Roman"/>
        </w:rPr>
        <w:t xml:space="preserve"> </w:t>
      </w:r>
      <w:r w:rsidRPr="00B06B8B">
        <w:t>-</w:t>
      </w:r>
      <w:r w:rsidRPr="00B06B8B">
        <w:rPr>
          <w:rFonts w:eastAsia="Times New Roman"/>
        </w:rPr>
        <w:t xml:space="preserve"> </w:t>
      </w:r>
      <w:r w:rsidRPr="00B06B8B">
        <w:t>при</w:t>
      </w:r>
      <w:r w:rsidRPr="00B06B8B">
        <w:rPr>
          <w:rFonts w:eastAsia="Times New Roman"/>
        </w:rPr>
        <w:t xml:space="preserve"> </w:t>
      </w:r>
      <w:r w:rsidRPr="00B06B8B">
        <w:t>наличии),</w:t>
      </w:r>
      <w:r w:rsidRPr="00B06B8B">
        <w:rPr>
          <w:rFonts w:eastAsia="Times New Roman"/>
        </w:rPr>
        <w:t xml:space="preserve"> </w:t>
      </w:r>
      <w:r w:rsidRPr="00B06B8B">
        <w:t>сведения</w:t>
      </w:r>
      <w:r w:rsidRPr="00B06B8B">
        <w:rPr>
          <w:rFonts w:eastAsia="Times New Roman"/>
        </w:rPr>
        <w:t xml:space="preserve"> </w:t>
      </w:r>
      <w:r w:rsidRPr="00B06B8B">
        <w:t>о</w:t>
      </w:r>
      <w:r w:rsidRPr="00B06B8B">
        <w:rPr>
          <w:rFonts w:eastAsia="Times New Roman"/>
        </w:rPr>
        <w:t xml:space="preserve"> </w:t>
      </w:r>
      <w:r w:rsidRPr="00B06B8B">
        <w:t>месте</w:t>
      </w:r>
      <w:r w:rsidRPr="00B06B8B">
        <w:rPr>
          <w:rFonts w:eastAsia="Times New Roman"/>
          <w:lang w:val="ru-RU"/>
        </w:rPr>
        <w:t xml:space="preserve"> </w:t>
      </w:r>
      <w:r w:rsidRPr="00B06B8B">
        <w:t>жительства</w:t>
      </w:r>
      <w:r w:rsidRPr="00B06B8B">
        <w:rPr>
          <w:rFonts w:eastAsia="Times New Roman"/>
        </w:rPr>
        <w:t xml:space="preserve"> </w:t>
      </w:r>
      <w:r w:rsidRPr="00B06B8B">
        <w:t>заявителя</w:t>
      </w:r>
      <w:r w:rsidRPr="00B06B8B">
        <w:rPr>
          <w:rFonts w:eastAsia="Times New Roman"/>
        </w:rPr>
        <w:t xml:space="preserve"> </w:t>
      </w:r>
      <w:r w:rsidRPr="00B06B8B">
        <w:t>-</w:t>
      </w:r>
      <w:r w:rsidRPr="00B06B8B">
        <w:rPr>
          <w:rFonts w:eastAsia="Times New Roman"/>
        </w:rPr>
        <w:t xml:space="preserve"> </w:t>
      </w:r>
      <w:r w:rsidRPr="00B06B8B">
        <w:t>физического</w:t>
      </w:r>
      <w:r w:rsidRPr="00B06B8B">
        <w:rPr>
          <w:rFonts w:eastAsia="Times New Roman"/>
        </w:rPr>
        <w:t xml:space="preserve"> </w:t>
      </w:r>
      <w:r w:rsidRPr="00B06B8B">
        <w:t>лица</w:t>
      </w:r>
      <w:r w:rsidRPr="00B06B8B">
        <w:rPr>
          <w:rFonts w:eastAsia="Times New Roman"/>
        </w:rPr>
        <w:t xml:space="preserve"> </w:t>
      </w:r>
      <w:r w:rsidRPr="00B06B8B">
        <w:t>либо</w:t>
      </w:r>
      <w:r w:rsidRPr="00B06B8B">
        <w:rPr>
          <w:rFonts w:eastAsia="Times New Roman"/>
        </w:rPr>
        <w:t xml:space="preserve"> </w:t>
      </w:r>
      <w:r w:rsidRPr="00B06B8B">
        <w:t>наименование,</w:t>
      </w:r>
      <w:r w:rsidRPr="00B06B8B">
        <w:rPr>
          <w:rFonts w:eastAsia="Times New Roman"/>
        </w:rPr>
        <w:t xml:space="preserve"> </w:t>
      </w:r>
      <w:r w:rsidRPr="00B06B8B">
        <w:t>св</w:t>
      </w:r>
      <w:r w:rsidRPr="00B06B8B">
        <w:t>едения</w:t>
      </w:r>
      <w:r w:rsidRPr="00B06B8B">
        <w:rPr>
          <w:rFonts w:eastAsia="Times New Roman"/>
        </w:rPr>
        <w:t xml:space="preserve"> </w:t>
      </w:r>
      <w:r w:rsidRPr="00B06B8B">
        <w:t>о</w:t>
      </w:r>
      <w:r w:rsidRPr="00B06B8B">
        <w:rPr>
          <w:rFonts w:eastAsia="Times New Roman"/>
        </w:rPr>
        <w:t xml:space="preserve"> </w:t>
      </w:r>
      <w:r w:rsidRPr="00B06B8B">
        <w:t>месте</w:t>
      </w:r>
      <w:r w:rsidRPr="00B06B8B">
        <w:rPr>
          <w:rFonts w:eastAsia="Times New Roman"/>
          <w:lang w:val="ru-RU"/>
        </w:rPr>
        <w:t xml:space="preserve"> </w:t>
      </w:r>
      <w:r w:rsidRPr="00B06B8B">
        <w:t>нахождения</w:t>
      </w:r>
      <w:r w:rsidRPr="00B06B8B">
        <w:rPr>
          <w:rFonts w:eastAsia="Times New Roman"/>
        </w:rPr>
        <w:t xml:space="preserve"> </w:t>
      </w:r>
      <w:r w:rsidRPr="00B06B8B">
        <w:t>заявителя</w:t>
      </w:r>
      <w:r w:rsidRPr="00B06B8B">
        <w:rPr>
          <w:rFonts w:eastAsia="Times New Roman"/>
        </w:rPr>
        <w:t xml:space="preserve"> </w:t>
      </w:r>
      <w:r w:rsidRPr="00B06B8B">
        <w:t>-</w:t>
      </w:r>
      <w:r w:rsidRPr="00B06B8B">
        <w:rPr>
          <w:rFonts w:eastAsia="Times New Roman"/>
        </w:rPr>
        <w:t xml:space="preserve"> </w:t>
      </w:r>
      <w:r w:rsidRPr="00B06B8B">
        <w:t>юридического</w:t>
      </w:r>
      <w:r w:rsidRPr="00B06B8B">
        <w:rPr>
          <w:rFonts w:eastAsia="Times New Roman"/>
        </w:rPr>
        <w:t xml:space="preserve"> </w:t>
      </w:r>
      <w:r w:rsidRPr="00B06B8B">
        <w:t>лица,</w:t>
      </w:r>
      <w:r w:rsidRPr="00B06B8B">
        <w:rPr>
          <w:rFonts w:eastAsia="Times New Roman"/>
        </w:rPr>
        <w:t xml:space="preserve"> </w:t>
      </w:r>
      <w:r w:rsidRPr="00B06B8B">
        <w:t>а</w:t>
      </w:r>
      <w:r w:rsidRPr="00B06B8B">
        <w:rPr>
          <w:rFonts w:eastAsia="Times New Roman"/>
        </w:rPr>
        <w:t xml:space="preserve"> </w:t>
      </w:r>
      <w:r w:rsidRPr="00B06B8B">
        <w:t>также</w:t>
      </w:r>
      <w:r w:rsidRPr="00B06B8B">
        <w:rPr>
          <w:rFonts w:eastAsia="Times New Roman"/>
        </w:rPr>
        <w:t xml:space="preserve"> </w:t>
      </w:r>
      <w:r w:rsidRPr="00B06B8B">
        <w:t>номер</w:t>
      </w:r>
      <w:r w:rsidRPr="00B06B8B">
        <w:rPr>
          <w:rFonts w:eastAsia="Times New Roman"/>
        </w:rPr>
        <w:t xml:space="preserve"> </w:t>
      </w:r>
      <w:r w:rsidRPr="00B06B8B">
        <w:t>(номера)</w:t>
      </w:r>
      <w:r w:rsidRPr="00B06B8B">
        <w:rPr>
          <w:rFonts w:eastAsia="Times New Roman"/>
        </w:rPr>
        <w:t xml:space="preserve"> </w:t>
      </w:r>
      <w:r w:rsidRPr="00B06B8B">
        <w:t>контактного</w:t>
      </w:r>
      <w:r w:rsidRPr="00B06B8B">
        <w:rPr>
          <w:rFonts w:eastAsia="Times New Roman"/>
          <w:lang w:val="ru-RU"/>
        </w:rPr>
        <w:t xml:space="preserve"> </w:t>
      </w:r>
      <w:r w:rsidRPr="00B06B8B">
        <w:t>телефона,</w:t>
      </w:r>
      <w:r w:rsidRPr="00B06B8B">
        <w:rPr>
          <w:rFonts w:eastAsia="Times New Roman"/>
        </w:rPr>
        <w:t xml:space="preserve"> </w:t>
      </w:r>
      <w:r w:rsidRPr="00B06B8B">
        <w:t>адрес</w:t>
      </w:r>
      <w:r w:rsidRPr="00B06B8B">
        <w:rPr>
          <w:rFonts w:eastAsia="Times New Roman"/>
        </w:rPr>
        <w:t xml:space="preserve"> </w:t>
      </w:r>
      <w:r w:rsidRPr="00B06B8B">
        <w:t>(адреса)</w:t>
      </w:r>
      <w:r w:rsidRPr="00B06B8B">
        <w:rPr>
          <w:rFonts w:eastAsia="Times New Roman"/>
        </w:rPr>
        <w:t xml:space="preserve"> </w:t>
      </w:r>
      <w:r w:rsidRPr="00B06B8B">
        <w:t>электронной</w:t>
      </w:r>
      <w:r w:rsidRPr="00B06B8B">
        <w:rPr>
          <w:rFonts w:eastAsia="Times New Roman"/>
        </w:rPr>
        <w:t xml:space="preserve"> </w:t>
      </w:r>
      <w:r w:rsidRPr="00B06B8B">
        <w:t>почты</w:t>
      </w:r>
      <w:r w:rsidRPr="00B06B8B">
        <w:rPr>
          <w:rFonts w:eastAsia="Times New Roman"/>
        </w:rPr>
        <w:t xml:space="preserve"> </w:t>
      </w:r>
      <w:r w:rsidRPr="00B06B8B">
        <w:t>(при</w:t>
      </w:r>
      <w:r w:rsidRPr="00B06B8B">
        <w:rPr>
          <w:rFonts w:eastAsia="Times New Roman"/>
        </w:rPr>
        <w:t xml:space="preserve"> </w:t>
      </w:r>
      <w:r w:rsidRPr="00B06B8B">
        <w:t>наличии)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почтовый</w:t>
      </w:r>
      <w:r w:rsidRPr="00B06B8B">
        <w:rPr>
          <w:rFonts w:eastAsia="Times New Roman"/>
        </w:rPr>
        <w:t xml:space="preserve"> </w:t>
      </w:r>
      <w:r w:rsidRPr="00B06B8B">
        <w:t>адрес,</w:t>
      </w:r>
      <w:r w:rsidRPr="00B06B8B">
        <w:rPr>
          <w:rFonts w:eastAsia="Times New Roman"/>
        </w:rPr>
        <w:t xml:space="preserve"> </w:t>
      </w:r>
      <w:r w:rsidRPr="00B06B8B"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t>которым</w:t>
      </w:r>
      <w:r w:rsidRPr="00B06B8B">
        <w:rPr>
          <w:rFonts w:eastAsia="Times New Roman"/>
        </w:rPr>
        <w:t xml:space="preserve"> </w:t>
      </w:r>
      <w:r w:rsidRPr="00B06B8B">
        <w:t>должен</w:t>
      </w:r>
      <w:r w:rsidRPr="00B06B8B">
        <w:rPr>
          <w:rFonts w:eastAsia="Times New Roman"/>
        </w:rPr>
        <w:t xml:space="preserve"> </w:t>
      </w:r>
      <w:r w:rsidRPr="00B06B8B">
        <w:t>быть</w:t>
      </w:r>
      <w:r w:rsidRPr="00B06B8B">
        <w:rPr>
          <w:rFonts w:eastAsia="Times New Roman"/>
        </w:rPr>
        <w:t xml:space="preserve"> </w:t>
      </w:r>
      <w:r w:rsidRPr="00B06B8B">
        <w:t>направлен</w:t>
      </w:r>
      <w:r w:rsidRPr="00B06B8B">
        <w:rPr>
          <w:rFonts w:eastAsia="Times New Roman"/>
        </w:rPr>
        <w:t xml:space="preserve"> </w:t>
      </w:r>
      <w:r w:rsidRPr="00B06B8B">
        <w:t>ответ</w:t>
      </w:r>
      <w:r w:rsidRPr="00B06B8B">
        <w:rPr>
          <w:rFonts w:eastAsia="Times New Roman"/>
        </w:rPr>
        <w:t xml:space="preserve"> </w:t>
      </w:r>
      <w:r w:rsidRPr="00B06B8B">
        <w:t>заявителю;</w:t>
      </w:r>
    </w:p>
    <w:p w:rsidR="00000000" w:rsidRPr="00B06B8B" w:rsidRDefault="00194429" w:rsidP="00B06B8B">
      <w:pPr>
        <w:pStyle w:val="a6"/>
        <w:numPr>
          <w:ilvl w:val="1"/>
          <w:numId w:val="9"/>
        </w:numPr>
        <w:spacing w:after="0"/>
        <w:jc w:val="both"/>
      </w:pPr>
      <w:r w:rsidRPr="00B06B8B">
        <w:t>сведения</w:t>
      </w:r>
      <w:r w:rsidRPr="00B06B8B">
        <w:rPr>
          <w:rFonts w:eastAsia="Times New Roman"/>
        </w:rPr>
        <w:t xml:space="preserve"> </w:t>
      </w:r>
      <w:r w:rsidRPr="00B06B8B">
        <w:t>об</w:t>
      </w:r>
      <w:r w:rsidRPr="00B06B8B">
        <w:rPr>
          <w:rFonts w:eastAsia="Times New Roman"/>
        </w:rPr>
        <w:t xml:space="preserve"> </w:t>
      </w:r>
      <w:r w:rsidRPr="00B06B8B">
        <w:t>обжалуемых</w:t>
      </w:r>
      <w:r w:rsidRPr="00B06B8B">
        <w:rPr>
          <w:rFonts w:eastAsia="Times New Roman"/>
        </w:rPr>
        <w:t xml:space="preserve"> </w:t>
      </w:r>
      <w:r w:rsidRPr="00B06B8B">
        <w:t>решениях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дей</w:t>
      </w:r>
      <w:r w:rsidRPr="00B06B8B">
        <w:t>ствиях</w:t>
      </w:r>
      <w:r w:rsidRPr="00B06B8B">
        <w:rPr>
          <w:rFonts w:eastAsia="Times New Roman"/>
        </w:rPr>
        <w:t xml:space="preserve"> </w:t>
      </w:r>
      <w:r w:rsidRPr="00B06B8B">
        <w:t>(бездействии)</w:t>
      </w:r>
      <w:r w:rsidRPr="00B06B8B">
        <w:rPr>
          <w:rFonts w:eastAsia="Times New Roman"/>
          <w:lang w:val="ru-RU"/>
        </w:rPr>
        <w:t xml:space="preserve"> АУ ТР по туризму «Тарусский ТИЦ», специалиста АУ ТР по туризму «Тарусский ТИЦ»</w:t>
      </w:r>
      <w:r w:rsidRPr="00B06B8B">
        <w:t>;</w:t>
      </w:r>
    </w:p>
    <w:p w:rsidR="00000000" w:rsidRPr="00B06B8B" w:rsidRDefault="00194429" w:rsidP="00B06B8B">
      <w:pPr>
        <w:pStyle w:val="a6"/>
        <w:numPr>
          <w:ilvl w:val="1"/>
          <w:numId w:val="9"/>
        </w:numPr>
        <w:spacing w:after="0"/>
        <w:jc w:val="both"/>
      </w:pPr>
      <w:r w:rsidRPr="00B06B8B">
        <w:t>доводы,</w:t>
      </w:r>
      <w:r w:rsidRPr="00B06B8B">
        <w:rPr>
          <w:rFonts w:eastAsia="Times New Roman"/>
        </w:rPr>
        <w:t xml:space="preserve"> </w:t>
      </w:r>
      <w:r w:rsidRPr="00B06B8B">
        <w:t>на</w:t>
      </w:r>
      <w:r w:rsidRPr="00B06B8B">
        <w:rPr>
          <w:rFonts w:eastAsia="Times New Roman"/>
        </w:rPr>
        <w:t xml:space="preserve"> </w:t>
      </w:r>
      <w:r w:rsidRPr="00B06B8B">
        <w:t>основании</w:t>
      </w:r>
      <w:r w:rsidRPr="00B06B8B">
        <w:rPr>
          <w:rFonts w:eastAsia="Times New Roman"/>
        </w:rPr>
        <w:t xml:space="preserve"> </w:t>
      </w:r>
      <w:r w:rsidRPr="00B06B8B">
        <w:t>которых</w:t>
      </w:r>
      <w:r w:rsidRPr="00B06B8B">
        <w:rPr>
          <w:rFonts w:eastAsia="Times New Roman"/>
        </w:rPr>
        <w:t xml:space="preserve"> </w:t>
      </w:r>
      <w:r w:rsidRPr="00B06B8B">
        <w:t>заявитель</w:t>
      </w:r>
      <w:r w:rsidRPr="00B06B8B">
        <w:rPr>
          <w:rFonts w:eastAsia="Times New Roman"/>
        </w:rPr>
        <w:t xml:space="preserve"> </w:t>
      </w:r>
      <w:r w:rsidRPr="00B06B8B">
        <w:t>не</w:t>
      </w:r>
      <w:r w:rsidRPr="00B06B8B">
        <w:rPr>
          <w:rFonts w:eastAsia="Times New Roman"/>
        </w:rPr>
        <w:t xml:space="preserve"> </w:t>
      </w:r>
      <w:r w:rsidRPr="00B06B8B">
        <w:t>согласен</w:t>
      </w:r>
      <w:r w:rsidRPr="00B06B8B">
        <w:rPr>
          <w:rFonts w:eastAsia="Times New Roman"/>
        </w:rPr>
        <w:t xml:space="preserve"> </w:t>
      </w:r>
      <w:r w:rsidRPr="00B06B8B">
        <w:t>с</w:t>
      </w:r>
      <w:r w:rsidRPr="00B06B8B">
        <w:rPr>
          <w:rFonts w:eastAsia="Times New Roman"/>
        </w:rPr>
        <w:t xml:space="preserve"> </w:t>
      </w:r>
      <w:r w:rsidRPr="00B06B8B">
        <w:t>решением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  <w:lang w:val="ru-RU"/>
        </w:rPr>
        <w:t xml:space="preserve"> </w:t>
      </w:r>
      <w:r w:rsidRPr="00B06B8B">
        <w:t>действием</w:t>
      </w:r>
      <w:r w:rsidRPr="00B06B8B">
        <w:rPr>
          <w:rFonts w:eastAsia="Times New Roman"/>
        </w:rPr>
        <w:t xml:space="preserve"> </w:t>
      </w:r>
      <w:r w:rsidRPr="00B06B8B">
        <w:t>(бездействием)</w:t>
      </w:r>
      <w:r w:rsidRPr="00B06B8B">
        <w:rPr>
          <w:rFonts w:eastAsia="Times New Roman"/>
        </w:rPr>
        <w:t xml:space="preserve"> </w:t>
      </w:r>
      <w:r w:rsidRPr="00B06B8B">
        <w:rPr>
          <w:rFonts w:eastAsia="Times New Roman"/>
          <w:lang w:val="ru-RU"/>
        </w:rPr>
        <w:t>АУ ТР по туризму «Тарусский ТИЦ»</w:t>
      </w:r>
      <w:r w:rsidRPr="00B06B8B">
        <w:t>,</w:t>
      </w:r>
      <w:r w:rsidRPr="00B06B8B">
        <w:rPr>
          <w:rFonts w:eastAsia="Times New Roman"/>
        </w:rPr>
        <w:t xml:space="preserve"> </w:t>
      </w:r>
      <w:r w:rsidRPr="00B06B8B">
        <w:t>специалиста</w:t>
      </w:r>
      <w:r w:rsidRPr="00B06B8B">
        <w:rPr>
          <w:rFonts w:eastAsia="Times New Roman"/>
        </w:rPr>
        <w:t xml:space="preserve"> </w:t>
      </w:r>
      <w:r w:rsidRPr="00B06B8B">
        <w:rPr>
          <w:rFonts w:eastAsia="Times New Roman"/>
          <w:lang w:val="ru-RU"/>
        </w:rPr>
        <w:t>АУ ТР по туризму «</w:t>
      </w:r>
      <w:r w:rsidRPr="00B06B8B">
        <w:rPr>
          <w:rFonts w:eastAsia="Times New Roman"/>
          <w:lang w:val="ru-RU"/>
        </w:rPr>
        <w:t>Тарусский ТИЦ»</w:t>
      </w:r>
      <w:r w:rsidRPr="00B06B8B">
        <w:t>.</w:t>
      </w:r>
    </w:p>
    <w:p w:rsidR="00B06B8B" w:rsidRDefault="00B06B8B" w:rsidP="00B06B8B">
      <w:pPr>
        <w:pStyle w:val="a6"/>
        <w:spacing w:after="0"/>
        <w:ind w:firstLine="706"/>
        <w:jc w:val="both"/>
        <w:rPr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6"/>
        <w:jc w:val="both"/>
      </w:pPr>
      <w:r w:rsidRPr="00B06B8B">
        <w:t>Заявителем</w:t>
      </w:r>
      <w:r w:rsidRPr="00B06B8B">
        <w:rPr>
          <w:rFonts w:eastAsia="Times New Roman"/>
        </w:rPr>
        <w:t xml:space="preserve"> </w:t>
      </w:r>
      <w:r w:rsidRPr="00B06B8B">
        <w:t>по</w:t>
      </w:r>
      <w:r w:rsidRPr="00B06B8B">
        <w:rPr>
          <w:rFonts w:eastAsia="Times New Roman"/>
        </w:rPr>
        <w:t xml:space="preserve"> </w:t>
      </w:r>
      <w:r w:rsidRPr="00B06B8B">
        <w:t>собственной</w:t>
      </w:r>
      <w:r w:rsidRPr="00B06B8B">
        <w:rPr>
          <w:rFonts w:eastAsia="Times New Roman"/>
        </w:rPr>
        <w:t xml:space="preserve"> </w:t>
      </w:r>
      <w:r w:rsidRPr="00B06B8B">
        <w:t>инициативе</w:t>
      </w:r>
      <w:r w:rsidRPr="00B06B8B">
        <w:rPr>
          <w:rFonts w:eastAsia="Times New Roman"/>
        </w:rPr>
        <w:t xml:space="preserve"> </w:t>
      </w:r>
      <w:r w:rsidRPr="00B06B8B">
        <w:t>могут</w:t>
      </w:r>
      <w:r w:rsidRPr="00B06B8B">
        <w:rPr>
          <w:rFonts w:eastAsia="Times New Roman"/>
        </w:rPr>
        <w:t xml:space="preserve"> </w:t>
      </w:r>
      <w:r w:rsidRPr="00B06B8B">
        <w:t>быть</w:t>
      </w:r>
      <w:r w:rsidRPr="00B06B8B">
        <w:rPr>
          <w:rFonts w:eastAsia="Times New Roman"/>
        </w:rPr>
        <w:t xml:space="preserve"> </w:t>
      </w:r>
      <w:r w:rsidRPr="00B06B8B">
        <w:t>представлены</w:t>
      </w:r>
      <w:r w:rsidRPr="00B06B8B">
        <w:rPr>
          <w:rFonts w:eastAsia="Times New Roman"/>
        </w:rPr>
        <w:t xml:space="preserve"> </w:t>
      </w:r>
      <w:r w:rsidRPr="00B06B8B">
        <w:t>документы</w:t>
      </w:r>
      <w:r w:rsidRPr="00B06B8B">
        <w:rPr>
          <w:rFonts w:eastAsia="Times New Roman"/>
        </w:rPr>
        <w:t xml:space="preserve"> </w:t>
      </w:r>
      <w:r w:rsidRPr="00B06B8B">
        <w:t>(при</w:t>
      </w:r>
      <w:r w:rsidR="00B06B8B">
        <w:rPr>
          <w:lang w:val="ru-RU"/>
        </w:rPr>
        <w:t xml:space="preserve"> </w:t>
      </w:r>
      <w:r w:rsidRPr="00B06B8B">
        <w:t>наличии),</w:t>
      </w:r>
      <w:r w:rsidRPr="00B06B8B">
        <w:rPr>
          <w:rFonts w:eastAsia="Times New Roman"/>
        </w:rPr>
        <w:t xml:space="preserve"> </w:t>
      </w:r>
      <w:r w:rsidRPr="00B06B8B">
        <w:t>подтверждающие</w:t>
      </w:r>
      <w:r w:rsidRPr="00B06B8B">
        <w:rPr>
          <w:rFonts w:eastAsia="Times New Roman"/>
        </w:rPr>
        <w:t xml:space="preserve"> </w:t>
      </w:r>
      <w:r w:rsidRPr="00B06B8B">
        <w:t>доводы</w:t>
      </w:r>
      <w:r w:rsidRPr="00B06B8B">
        <w:rPr>
          <w:rFonts w:eastAsia="Times New Roman"/>
        </w:rPr>
        <w:t xml:space="preserve"> </w:t>
      </w:r>
      <w:r w:rsidRPr="00B06B8B">
        <w:t>заявителя,</w:t>
      </w:r>
      <w:r w:rsidRPr="00B06B8B">
        <w:rPr>
          <w:rFonts w:eastAsia="Times New Roman"/>
        </w:rPr>
        <w:t xml:space="preserve"> </w:t>
      </w:r>
      <w:r w:rsidRPr="00B06B8B">
        <w:t>либо</w:t>
      </w:r>
      <w:r w:rsidRPr="00B06B8B">
        <w:rPr>
          <w:rFonts w:eastAsia="Times New Roman"/>
        </w:rPr>
        <w:t xml:space="preserve"> </w:t>
      </w:r>
      <w:r w:rsidRPr="00B06B8B">
        <w:t>их</w:t>
      </w:r>
      <w:r w:rsidRPr="00B06B8B">
        <w:rPr>
          <w:rFonts w:eastAsia="Times New Roman"/>
        </w:rPr>
        <w:t xml:space="preserve"> </w:t>
      </w:r>
      <w:r w:rsidRPr="00B06B8B">
        <w:t>копии.</w:t>
      </w:r>
    </w:p>
    <w:p w:rsidR="00B06B8B" w:rsidRDefault="00B06B8B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5.3. При получении жалобы, в которой содержатся нецензурные либо оскорбительные выражения</w:t>
      </w:r>
      <w:r w:rsidRPr="00B06B8B">
        <w:rPr>
          <w:rFonts w:eastAsia="Times New Roman"/>
          <w:lang w:val="ru-RU"/>
        </w:rPr>
        <w:t>, угрозы жизни, з</w:t>
      </w:r>
      <w:r w:rsidRPr="00B06B8B">
        <w:rPr>
          <w:rFonts w:eastAsia="Times New Roman"/>
          <w:lang w:val="ru-RU"/>
        </w:rPr>
        <w:t>доровью и имуществу специалиста, а также членов его семьи, должностное лицо, наделенное полномочиями по рассмотрению жалоб, вправе оставить жалобу без ответа по существу поставленных в ней вопросов и сообщить заявителю, написавшему жалобу, о недопустимости</w:t>
      </w:r>
      <w:r w:rsidRPr="00B06B8B">
        <w:rPr>
          <w:rFonts w:eastAsia="Times New Roman"/>
          <w:lang w:val="ru-RU"/>
        </w:rPr>
        <w:t xml:space="preserve"> злоупотребления правом.</w:t>
      </w:r>
    </w:p>
    <w:p w:rsidR="00000000" w:rsidRPr="00B06B8B" w:rsidRDefault="00194429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Если текст письменной жалобы не поддается прочтению, ответ на жалобу не дается, о чем сообщается заявителю, направившему жалобу, если адрес поддается прочтению.</w:t>
      </w:r>
    </w:p>
    <w:p w:rsidR="00B06B8B" w:rsidRDefault="00B06B8B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5.4. Жалоба подается в письменной или электронной форме в АУ ТР по тур</w:t>
      </w:r>
      <w:r w:rsidRPr="00B06B8B">
        <w:rPr>
          <w:rFonts w:eastAsia="Times New Roman"/>
          <w:lang w:val="ru-RU"/>
        </w:rPr>
        <w:t>изму «Тарусский ТИЦ».</w:t>
      </w:r>
    </w:p>
    <w:p w:rsidR="00B06B8B" w:rsidRDefault="00B06B8B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5.5. Положения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Федерального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закона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от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27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июля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2010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г.</w:t>
      </w:r>
      <w:r w:rsidRPr="00B06B8B">
        <w:rPr>
          <w:rFonts w:eastAsia="Times New Roman"/>
          <w:lang w:val="ru-RU"/>
        </w:rPr>
        <w:t xml:space="preserve"> № </w:t>
      </w:r>
      <w:r w:rsidRPr="00B06B8B">
        <w:rPr>
          <w:rFonts w:eastAsia="Times New Roman"/>
          <w:lang w:val="ru-RU"/>
        </w:rPr>
        <w:t>210-ФЗ «Об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организации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предоставления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государственных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муниципальных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услуг», устанавливающие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порядок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рассмотрения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жалоб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на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нарушения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прав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граждан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и организаций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при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предоставлени</w:t>
      </w:r>
      <w:r w:rsidRPr="00B06B8B">
        <w:rPr>
          <w:rFonts w:eastAsia="Times New Roman"/>
          <w:lang w:val="ru-RU"/>
        </w:rPr>
        <w:t>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муниципальных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услуг,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не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распространяются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 xml:space="preserve">на </w:t>
      </w:r>
      <w:r w:rsidRPr="00B06B8B">
        <w:rPr>
          <w:rFonts w:eastAsia="Times New Roman"/>
          <w:lang w:val="ru-RU"/>
        </w:rPr>
        <w:lastRenderedPageBreak/>
        <w:t>отношения,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регулируемые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Федеральным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законом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от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2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мая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2006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г.</w:t>
      </w:r>
      <w:r w:rsidRPr="00B06B8B">
        <w:rPr>
          <w:rFonts w:eastAsia="Times New Roman"/>
          <w:lang w:val="ru-RU"/>
        </w:rPr>
        <w:t xml:space="preserve"> № </w:t>
      </w:r>
      <w:r w:rsidRPr="00B06B8B">
        <w:rPr>
          <w:rFonts w:eastAsia="Times New Roman"/>
          <w:lang w:val="ru-RU"/>
        </w:rPr>
        <w:t>59-ФЗ «О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порядке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рассмотрения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обращений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граждан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Российской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rFonts w:eastAsia="Times New Roman"/>
          <w:lang w:val="ru-RU"/>
        </w:rPr>
        <w:t>Федерации».</w:t>
      </w:r>
    </w:p>
    <w:p w:rsidR="00000000" w:rsidRPr="00B06B8B" w:rsidRDefault="00194429" w:rsidP="00B06B8B">
      <w:pPr>
        <w:pStyle w:val="a6"/>
        <w:spacing w:after="0"/>
        <w:ind w:firstLine="851"/>
        <w:jc w:val="both"/>
      </w:pPr>
      <w:r w:rsidRPr="00B06B8B">
        <w:t>Заявитель</w:t>
      </w:r>
      <w:r w:rsidRPr="00B06B8B">
        <w:rPr>
          <w:rFonts w:eastAsia="Times New Roman"/>
        </w:rPr>
        <w:t xml:space="preserve"> </w:t>
      </w:r>
      <w:r w:rsidRPr="00B06B8B">
        <w:t>вправе</w:t>
      </w:r>
      <w:r w:rsidRPr="00B06B8B">
        <w:rPr>
          <w:rFonts w:eastAsia="Times New Roman"/>
        </w:rPr>
        <w:t xml:space="preserve"> </w:t>
      </w:r>
      <w:r w:rsidRPr="00B06B8B">
        <w:t>обжаловать</w:t>
      </w:r>
      <w:r w:rsidRPr="00B06B8B">
        <w:rPr>
          <w:rFonts w:eastAsia="Times New Roman"/>
        </w:rPr>
        <w:t xml:space="preserve"> </w:t>
      </w:r>
      <w:r w:rsidRPr="00B06B8B">
        <w:t>решения,</w:t>
      </w:r>
      <w:r w:rsidRPr="00B06B8B">
        <w:rPr>
          <w:rFonts w:eastAsia="Times New Roman"/>
        </w:rPr>
        <w:t xml:space="preserve"> </w:t>
      </w:r>
      <w:r w:rsidRPr="00B06B8B">
        <w:t>принятые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ходе</w:t>
      </w:r>
      <w:r w:rsidRPr="00B06B8B">
        <w:rPr>
          <w:rFonts w:eastAsia="Times New Roman"/>
        </w:rPr>
        <w:t xml:space="preserve"> </w:t>
      </w:r>
      <w:r w:rsidRPr="00B06B8B">
        <w:t>предоставления</w:t>
      </w:r>
      <w:r w:rsidRPr="00B06B8B">
        <w:rPr>
          <w:rFonts w:eastAsia="Times New Roman"/>
        </w:rPr>
        <w:t xml:space="preserve"> </w:t>
      </w:r>
      <w:r w:rsidRPr="00B06B8B">
        <w:t>муницип</w:t>
      </w:r>
      <w:r w:rsidRPr="00B06B8B">
        <w:t>альной</w:t>
      </w:r>
      <w:r w:rsidRPr="00B06B8B">
        <w:rPr>
          <w:rFonts w:eastAsia="Times New Roman"/>
        </w:rPr>
        <w:t xml:space="preserve"> </w:t>
      </w:r>
      <w:r w:rsidRPr="00B06B8B">
        <w:t>услуги,</w:t>
      </w:r>
      <w:r w:rsidRPr="00B06B8B">
        <w:rPr>
          <w:rFonts w:eastAsia="Times New Roman"/>
        </w:rPr>
        <w:t xml:space="preserve"> </w:t>
      </w:r>
      <w:r w:rsidRPr="00B06B8B">
        <w:t>действия</w:t>
      </w:r>
      <w:r w:rsidRPr="00B06B8B">
        <w:rPr>
          <w:rFonts w:eastAsia="Times New Roman"/>
        </w:rPr>
        <w:t xml:space="preserve"> </w:t>
      </w:r>
      <w:r w:rsidRPr="00B06B8B">
        <w:t>(бездействие)</w:t>
      </w:r>
      <w:r w:rsidRPr="00B06B8B">
        <w:rPr>
          <w:rFonts w:eastAsia="Times New Roman"/>
        </w:rPr>
        <w:t xml:space="preserve"> </w:t>
      </w:r>
      <w:r w:rsidRPr="00B06B8B">
        <w:t>специалистов</w:t>
      </w:r>
      <w:r w:rsidRPr="00B06B8B">
        <w:rPr>
          <w:rFonts w:eastAsia="Times New Roman"/>
        </w:rPr>
        <w:t xml:space="preserve"> </w:t>
      </w:r>
      <w:r w:rsidRPr="00B06B8B">
        <w:rPr>
          <w:rFonts w:eastAsia="Times New Roman"/>
          <w:lang w:val="ru-RU"/>
        </w:rPr>
        <w:t>АУ ТР по туризму «Тарусский ТИЦ»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судебном</w:t>
      </w:r>
      <w:r w:rsidRPr="00B06B8B">
        <w:rPr>
          <w:rFonts w:eastAsia="Times New Roman"/>
        </w:rPr>
        <w:t xml:space="preserve"> </w:t>
      </w:r>
      <w:r w:rsidRPr="00B06B8B">
        <w:t>порядке.</w:t>
      </w:r>
    </w:p>
    <w:p w:rsidR="00000000" w:rsidRPr="00B06B8B" w:rsidRDefault="00194429" w:rsidP="00B06B8B">
      <w:pPr>
        <w:pStyle w:val="a6"/>
        <w:spacing w:after="0"/>
        <w:ind w:firstLine="851"/>
        <w:jc w:val="both"/>
        <w:rPr>
          <w:lang w:val="ru-RU"/>
        </w:rPr>
      </w:pPr>
      <w:r w:rsidRPr="00B06B8B">
        <w:t>Согласно</w:t>
      </w:r>
      <w:r w:rsidRPr="00B06B8B">
        <w:rPr>
          <w:rFonts w:eastAsia="Times New Roman"/>
        </w:rPr>
        <w:t xml:space="preserve"> </w:t>
      </w:r>
      <w:r w:rsidRPr="00B06B8B">
        <w:t>части</w:t>
      </w:r>
      <w:r w:rsidRPr="00B06B8B">
        <w:rPr>
          <w:rFonts w:eastAsia="Times New Roman"/>
        </w:rPr>
        <w:t xml:space="preserve"> </w:t>
      </w:r>
      <w:r w:rsidRPr="00B06B8B">
        <w:t>1</w:t>
      </w:r>
      <w:r w:rsidRPr="00B06B8B">
        <w:rPr>
          <w:rFonts w:eastAsia="Times New Roman"/>
        </w:rPr>
        <w:t xml:space="preserve"> </w:t>
      </w:r>
      <w:r w:rsidRPr="00B06B8B">
        <w:t>статьи</w:t>
      </w:r>
      <w:r w:rsidRPr="00B06B8B">
        <w:rPr>
          <w:rFonts w:eastAsia="Times New Roman"/>
        </w:rPr>
        <w:t xml:space="preserve"> </w:t>
      </w:r>
      <w:r w:rsidRPr="00B06B8B">
        <w:t>256</w:t>
      </w:r>
      <w:r w:rsidRPr="00B06B8B">
        <w:rPr>
          <w:rFonts w:eastAsia="Times New Roman"/>
        </w:rPr>
        <w:t xml:space="preserve"> </w:t>
      </w:r>
      <w:r w:rsidRPr="00B06B8B">
        <w:t>Гражданского</w:t>
      </w:r>
      <w:r w:rsidRPr="00B06B8B">
        <w:rPr>
          <w:rFonts w:eastAsia="Times New Roman"/>
        </w:rPr>
        <w:t xml:space="preserve"> </w:t>
      </w:r>
      <w:r w:rsidRPr="00B06B8B">
        <w:t>процессуального</w:t>
      </w:r>
      <w:r w:rsidRPr="00B06B8B">
        <w:rPr>
          <w:rFonts w:eastAsia="Times New Roman"/>
        </w:rPr>
        <w:t xml:space="preserve"> </w:t>
      </w:r>
      <w:r w:rsidRPr="00B06B8B">
        <w:t>кодекса</w:t>
      </w:r>
      <w:r w:rsidRPr="00B06B8B">
        <w:rPr>
          <w:rFonts w:eastAsia="Times New Roman"/>
        </w:rPr>
        <w:t xml:space="preserve"> </w:t>
      </w:r>
      <w:r w:rsidRPr="00B06B8B">
        <w:t>Российской</w:t>
      </w:r>
      <w:r w:rsidRPr="00B06B8B">
        <w:rPr>
          <w:rFonts w:eastAsia="Times New Roman"/>
        </w:rPr>
        <w:t xml:space="preserve"> </w:t>
      </w:r>
      <w:r w:rsidRPr="00B06B8B">
        <w:t>Федерации</w:t>
      </w:r>
      <w:r w:rsidRPr="00B06B8B">
        <w:rPr>
          <w:rFonts w:eastAsia="Times New Roman"/>
        </w:rPr>
        <w:t xml:space="preserve"> </w:t>
      </w:r>
      <w:r w:rsidRPr="00B06B8B">
        <w:t>заявитель</w:t>
      </w:r>
      <w:r w:rsidRPr="00B06B8B">
        <w:rPr>
          <w:rFonts w:eastAsia="Times New Roman"/>
        </w:rPr>
        <w:t xml:space="preserve"> </w:t>
      </w:r>
      <w:r w:rsidRPr="00B06B8B">
        <w:t>вправе</w:t>
      </w:r>
      <w:r w:rsidRPr="00B06B8B">
        <w:rPr>
          <w:rFonts w:eastAsia="Times New Roman"/>
        </w:rPr>
        <w:t xml:space="preserve"> </w:t>
      </w:r>
      <w:r w:rsidRPr="00B06B8B">
        <w:t>обратиться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суд</w:t>
      </w:r>
      <w:r w:rsidRPr="00B06B8B">
        <w:rPr>
          <w:rFonts w:eastAsia="Times New Roman"/>
        </w:rPr>
        <w:t xml:space="preserve"> </w:t>
      </w:r>
      <w:r w:rsidRPr="00B06B8B">
        <w:t>с</w:t>
      </w:r>
      <w:r w:rsidRPr="00B06B8B">
        <w:rPr>
          <w:rFonts w:eastAsia="Times New Roman"/>
        </w:rPr>
        <w:t xml:space="preserve"> </w:t>
      </w:r>
      <w:r w:rsidRPr="00B06B8B">
        <w:t>заявлением</w:t>
      </w:r>
      <w:r w:rsidRPr="00B06B8B">
        <w:rPr>
          <w:rFonts w:eastAsia="Times New Roman"/>
        </w:rPr>
        <w:t xml:space="preserve"> </w:t>
      </w:r>
      <w:r w:rsidRPr="00B06B8B">
        <w:t>об</w:t>
      </w:r>
      <w:r w:rsidRPr="00B06B8B">
        <w:rPr>
          <w:rFonts w:eastAsia="Times New Roman"/>
        </w:rPr>
        <w:t xml:space="preserve"> </w:t>
      </w:r>
      <w:r w:rsidRPr="00B06B8B">
        <w:t>оспаривании</w:t>
      </w:r>
      <w:r w:rsidRPr="00B06B8B">
        <w:rPr>
          <w:rFonts w:eastAsia="Times New Roman"/>
        </w:rPr>
        <w:t xml:space="preserve"> </w:t>
      </w:r>
      <w:r w:rsidRPr="00B06B8B">
        <w:t>реш</w:t>
      </w:r>
      <w:r w:rsidRPr="00B06B8B">
        <w:t>ений,</w:t>
      </w:r>
      <w:r w:rsidRPr="00B06B8B">
        <w:rPr>
          <w:rFonts w:eastAsia="Times New Roman"/>
        </w:rPr>
        <w:t xml:space="preserve"> </w:t>
      </w:r>
      <w:r w:rsidRPr="00B06B8B">
        <w:t>действий</w:t>
      </w:r>
      <w:r w:rsidRPr="00B06B8B">
        <w:rPr>
          <w:rFonts w:eastAsia="Times New Roman"/>
        </w:rPr>
        <w:t xml:space="preserve"> </w:t>
      </w:r>
      <w:r w:rsidRPr="00B06B8B">
        <w:t>(бездействия)</w:t>
      </w:r>
      <w:r w:rsidRPr="00B06B8B">
        <w:rPr>
          <w:rFonts w:eastAsia="Times New Roman"/>
        </w:rPr>
        <w:t xml:space="preserve"> </w:t>
      </w:r>
      <w:r w:rsidRPr="00B06B8B">
        <w:t>органов</w:t>
      </w:r>
      <w:r w:rsidRPr="00B06B8B">
        <w:rPr>
          <w:rFonts w:eastAsia="Times New Roman"/>
        </w:rPr>
        <w:t xml:space="preserve"> </w:t>
      </w:r>
      <w:r w:rsidRPr="00B06B8B">
        <w:t>местного</w:t>
      </w:r>
      <w:r w:rsidRPr="00B06B8B">
        <w:rPr>
          <w:rFonts w:eastAsia="Times New Roman"/>
        </w:rPr>
        <w:t xml:space="preserve"> </w:t>
      </w:r>
      <w:r w:rsidRPr="00B06B8B">
        <w:t>самоуправления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течение</w:t>
      </w:r>
      <w:r w:rsidRPr="00B06B8B">
        <w:rPr>
          <w:rFonts w:eastAsia="Times New Roman"/>
        </w:rPr>
        <w:t xml:space="preserve"> </w:t>
      </w:r>
      <w:r w:rsidRPr="00B06B8B">
        <w:t>трех</w:t>
      </w:r>
      <w:r w:rsidRPr="00B06B8B">
        <w:rPr>
          <w:rFonts w:eastAsia="Times New Roman"/>
        </w:rPr>
        <w:t xml:space="preserve"> </w:t>
      </w:r>
      <w:r w:rsidRPr="00B06B8B">
        <w:t>месяцев</w:t>
      </w:r>
      <w:r w:rsidRPr="00B06B8B">
        <w:rPr>
          <w:rFonts w:eastAsia="Times New Roman"/>
        </w:rPr>
        <w:t xml:space="preserve"> </w:t>
      </w:r>
      <w:r w:rsidRPr="00B06B8B">
        <w:t>со</w:t>
      </w:r>
      <w:r w:rsidRPr="00B06B8B">
        <w:rPr>
          <w:rFonts w:eastAsia="Times New Roman"/>
        </w:rPr>
        <w:t xml:space="preserve"> </w:t>
      </w:r>
      <w:r w:rsidRPr="00B06B8B">
        <w:t>дня,</w:t>
      </w:r>
      <w:r w:rsidRPr="00B06B8B">
        <w:rPr>
          <w:rFonts w:eastAsia="Times New Roman"/>
        </w:rPr>
        <w:t xml:space="preserve"> </w:t>
      </w:r>
      <w:r w:rsidRPr="00B06B8B">
        <w:t>когда</w:t>
      </w:r>
      <w:r w:rsidRPr="00B06B8B">
        <w:rPr>
          <w:rFonts w:eastAsia="Times New Roman"/>
        </w:rPr>
        <w:t xml:space="preserve"> </w:t>
      </w:r>
      <w:r w:rsidRPr="00B06B8B">
        <w:t>ему</w:t>
      </w:r>
      <w:r w:rsidRPr="00B06B8B">
        <w:rPr>
          <w:rFonts w:eastAsia="Times New Roman"/>
        </w:rPr>
        <w:t xml:space="preserve"> </w:t>
      </w:r>
      <w:r w:rsidRPr="00B06B8B">
        <w:t>стало</w:t>
      </w:r>
      <w:r w:rsidRPr="00B06B8B">
        <w:rPr>
          <w:rFonts w:eastAsia="Times New Roman"/>
        </w:rPr>
        <w:t xml:space="preserve"> </w:t>
      </w:r>
      <w:r w:rsidRPr="00B06B8B">
        <w:t>известно</w:t>
      </w:r>
      <w:r w:rsidRPr="00B06B8B">
        <w:rPr>
          <w:rFonts w:eastAsia="Times New Roman"/>
        </w:rPr>
        <w:t xml:space="preserve"> </w:t>
      </w:r>
      <w:r w:rsidRPr="00B06B8B">
        <w:t>о</w:t>
      </w:r>
      <w:r w:rsidRPr="00B06B8B">
        <w:rPr>
          <w:rFonts w:eastAsia="Times New Roman"/>
        </w:rPr>
        <w:t xml:space="preserve"> </w:t>
      </w:r>
      <w:r w:rsidRPr="00B06B8B">
        <w:rPr>
          <w:lang w:val="ru-RU"/>
        </w:rPr>
        <w:t>нарушении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его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прав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и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свобод.</w:t>
      </w:r>
    </w:p>
    <w:p w:rsidR="00B06B8B" w:rsidRDefault="00B06B8B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</w:p>
    <w:p w:rsidR="00000000" w:rsidRDefault="00194429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5.6. Заявитель может обжаловать действий и (или) бездействия, принятые в ходе предоставления муниципальной у</w:t>
      </w:r>
      <w:r w:rsidRPr="00B06B8B">
        <w:rPr>
          <w:rFonts w:eastAsia="Times New Roman"/>
          <w:lang w:val="ru-RU"/>
        </w:rPr>
        <w:t>слуги, следующим должностным лицам АУ ТР по туризму «Тарусский ТИЦ» и Администрации МР «Тарусский район»:</w:t>
      </w:r>
    </w:p>
    <w:p w:rsidR="00B06B8B" w:rsidRPr="00B06B8B" w:rsidRDefault="00B06B8B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numPr>
          <w:ilvl w:val="0"/>
          <w:numId w:val="10"/>
        </w:numPr>
        <w:spacing w:after="0"/>
        <w:ind w:left="993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специалиста АУ ТР по туризму «Тарусский ТИЦ» - руководителю АУ ТР по туризму «Тарусский ТИЦ»:</w:t>
      </w:r>
    </w:p>
    <w:p w:rsidR="00000000" w:rsidRPr="00B06B8B" w:rsidRDefault="00194429" w:rsidP="00B06B8B">
      <w:pPr>
        <w:pStyle w:val="a6"/>
        <w:numPr>
          <w:ilvl w:val="0"/>
          <w:numId w:val="10"/>
        </w:numPr>
        <w:spacing w:after="0"/>
        <w:ind w:left="993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руководителя АУ ТР по туризму «Тарусский ТИЦ» - заместит</w:t>
      </w:r>
      <w:r w:rsidRPr="00B06B8B">
        <w:rPr>
          <w:rFonts w:eastAsia="Times New Roman"/>
          <w:lang w:val="ru-RU"/>
        </w:rPr>
        <w:t>елю главы Администрации МР «Тарусский район» по туризму, спорту и социальному развитию.</w:t>
      </w:r>
    </w:p>
    <w:p w:rsidR="00B06B8B" w:rsidRDefault="00B06B8B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</w:p>
    <w:p w:rsidR="00000000" w:rsidRPr="00B06B8B" w:rsidRDefault="00194429" w:rsidP="00B06B8B">
      <w:pPr>
        <w:pStyle w:val="a6"/>
        <w:spacing w:after="0"/>
        <w:ind w:firstLine="706"/>
        <w:jc w:val="both"/>
        <w:rPr>
          <w:rFonts w:eastAsia="Times New Roman"/>
          <w:lang w:val="ru-RU"/>
        </w:rPr>
      </w:pPr>
      <w:r w:rsidRPr="00B06B8B">
        <w:rPr>
          <w:rFonts w:eastAsia="Times New Roman"/>
          <w:lang w:val="ru-RU"/>
        </w:rPr>
        <w:t>5.7. Жалоба, поступившая в АУ ТР по туризму «Тарусский ТИЦ», подлежит рассмотрению должностным лицом, в течение пятнадцати дней со дня ее регистрации.</w:t>
      </w:r>
    </w:p>
    <w:p w:rsidR="00B06B8B" w:rsidRDefault="00B06B8B" w:rsidP="00B06B8B">
      <w:pPr>
        <w:pStyle w:val="a6"/>
        <w:spacing w:after="0"/>
        <w:ind w:firstLine="706"/>
        <w:jc w:val="both"/>
        <w:rPr>
          <w:lang w:val="ru-RU"/>
        </w:rPr>
      </w:pPr>
    </w:p>
    <w:p w:rsidR="00000000" w:rsidRDefault="00194429" w:rsidP="00B06B8B">
      <w:pPr>
        <w:pStyle w:val="a6"/>
        <w:spacing w:after="0"/>
        <w:ind w:firstLine="706"/>
        <w:jc w:val="both"/>
        <w:rPr>
          <w:lang w:val="ru-RU"/>
        </w:rPr>
      </w:pPr>
      <w:r w:rsidRPr="00B06B8B">
        <w:t>5.</w:t>
      </w:r>
      <w:r w:rsidRPr="00B06B8B">
        <w:rPr>
          <w:lang w:val="ru-RU"/>
        </w:rPr>
        <w:t>8</w:t>
      </w:r>
      <w:r w:rsidRPr="00B06B8B">
        <w:t>.</w:t>
      </w:r>
      <w:r w:rsidRPr="00B06B8B">
        <w:rPr>
          <w:rFonts w:eastAsia="Times New Roman"/>
        </w:rPr>
        <w:t xml:space="preserve"> </w:t>
      </w:r>
      <w:r w:rsidRPr="00B06B8B">
        <w:rPr>
          <w:rFonts w:eastAsia="Times New Roman"/>
          <w:lang w:val="ru-RU"/>
        </w:rPr>
        <w:t xml:space="preserve"> </w:t>
      </w:r>
      <w:r w:rsidRPr="00B06B8B">
        <w:t>По</w:t>
      </w:r>
      <w:r w:rsidRPr="00B06B8B">
        <w:rPr>
          <w:rFonts w:eastAsia="Times New Roman"/>
        </w:rPr>
        <w:t xml:space="preserve"> </w:t>
      </w:r>
      <w:r w:rsidRPr="00B06B8B">
        <w:t>результа</w:t>
      </w:r>
      <w:r w:rsidRPr="00B06B8B">
        <w:t>там</w:t>
      </w:r>
      <w:r w:rsidRPr="00B06B8B">
        <w:rPr>
          <w:rFonts w:eastAsia="Times New Roman"/>
        </w:rPr>
        <w:t xml:space="preserve"> </w:t>
      </w:r>
      <w:r w:rsidRPr="00B06B8B">
        <w:t>рассмотрения</w:t>
      </w:r>
      <w:r w:rsidRPr="00B06B8B">
        <w:rPr>
          <w:rFonts w:eastAsia="Times New Roman"/>
        </w:rPr>
        <w:t xml:space="preserve"> </w:t>
      </w:r>
      <w:r w:rsidRPr="00B06B8B">
        <w:t>жалобы</w:t>
      </w:r>
      <w:r w:rsidRPr="00B06B8B">
        <w:rPr>
          <w:rFonts w:eastAsia="Times New Roman"/>
        </w:rPr>
        <w:t xml:space="preserve"> </w:t>
      </w:r>
      <w:r w:rsidRPr="00B06B8B">
        <w:t>должностным</w:t>
      </w:r>
      <w:r w:rsidRPr="00B06B8B">
        <w:rPr>
          <w:rFonts w:eastAsia="Times New Roman"/>
        </w:rPr>
        <w:t xml:space="preserve"> </w:t>
      </w:r>
      <w:r w:rsidRPr="00B06B8B">
        <w:t>лицом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АУ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ТР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по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туризму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«Тарусский</w:t>
      </w:r>
      <w:r w:rsidRPr="00B06B8B">
        <w:rPr>
          <w:rFonts w:eastAsia="Times New Roman"/>
          <w:lang w:val="ru-RU"/>
        </w:rPr>
        <w:t xml:space="preserve"> </w:t>
      </w:r>
      <w:r w:rsidRPr="00B06B8B">
        <w:rPr>
          <w:lang w:val="ru-RU"/>
        </w:rPr>
        <w:t>ТИЦ»</w:t>
      </w:r>
      <w:r w:rsidRPr="00B06B8B">
        <w:t>,</w:t>
      </w:r>
      <w:r w:rsidRPr="00B06B8B">
        <w:rPr>
          <w:rFonts w:eastAsia="Times New Roman"/>
        </w:rPr>
        <w:t xml:space="preserve"> </w:t>
      </w:r>
      <w:r w:rsidRPr="00B06B8B">
        <w:t>наделенным</w:t>
      </w:r>
      <w:r w:rsidRPr="00B06B8B">
        <w:rPr>
          <w:rFonts w:eastAsia="Times New Roman"/>
        </w:rPr>
        <w:t xml:space="preserve"> </w:t>
      </w:r>
      <w:r w:rsidRPr="00B06B8B">
        <w:t>полномочиями</w:t>
      </w:r>
      <w:r w:rsidRPr="00B06B8B">
        <w:rPr>
          <w:rFonts w:eastAsia="Times New Roman"/>
        </w:rPr>
        <w:t xml:space="preserve"> </w:t>
      </w:r>
      <w:r w:rsidRPr="00B06B8B">
        <w:t>по</w:t>
      </w:r>
      <w:r w:rsidRPr="00B06B8B">
        <w:rPr>
          <w:rFonts w:eastAsia="Times New Roman"/>
        </w:rPr>
        <w:t xml:space="preserve"> </w:t>
      </w:r>
      <w:r w:rsidRPr="00B06B8B">
        <w:t>рассмотрению</w:t>
      </w:r>
      <w:r w:rsidRPr="00B06B8B">
        <w:rPr>
          <w:rFonts w:eastAsia="Times New Roman"/>
        </w:rPr>
        <w:t xml:space="preserve"> </w:t>
      </w:r>
      <w:r w:rsidRPr="00B06B8B">
        <w:t>жалоб,</w:t>
      </w:r>
      <w:r w:rsidRPr="00B06B8B">
        <w:rPr>
          <w:rFonts w:eastAsia="Times New Roman"/>
          <w:lang w:val="ru-RU"/>
        </w:rPr>
        <w:t xml:space="preserve"> </w:t>
      </w:r>
      <w:r w:rsidRPr="00B06B8B">
        <w:t>принимается</w:t>
      </w:r>
      <w:r w:rsidRPr="00B06B8B">
        <w:rPr>
          <w:rFonts w:eastAsia="Times New Roman"/>
        </w:rPr>
        <w:t xml:space="preserve"> </w:t>
      </w:r>
      <w:r w:rsidRPr="00B06B8B">
        <w:t>одно</w:t>
      </w:r>
      <w:r w:rsidRPr="00B06B8B">
        <w:rPr>
          <w:rFonts w:eastAsia="Times New Roman"/>
        </w:rPr>
        <w:t xml:space="preserve"> </w:t>
      </w:r>
      <w:r w:rsidRPr="00B06B8B">
        <w:t>из</w:t>
      </w:r>
      <w:r w:rsidRPr="00B06B8B">
        <w:rPr>
          <w:rFonts w:eastAsia="Times New Roman"/>
        </w:rPr>
        <w:t xml:space="preserve"> </w:t>
      </w:r>
      <w:r w:rsidRPr="00B06B8B">
        <w:t>следующих</w:t>
      </w:r>
      <w:r w:rsidRPr="00B06B8B">
        <w:rPr>
          <w:rFonts w:eastAsia="Times New Roman"/>
        </w:rPr>
        <w:t xml:space="preserve"> </w:t>
      </w:r>
      <w:r w:rsidRPr="00B06B8B">
        <w:t>решений:</w:t>
      </w:r>
    </w:p>
    <w:p w:rsidR="00B06B8B" w:rsidRPr="00B06B8B" w:rsidRDefault="00B06B8B" w:rsidP="00B06B8B">
      <w:pPr>
        <w:pStyle w:val="a6"/>
        <w:spacing w:after="0"/>
        <w:ind w:firstLine="706"/>
        <w:jc w:val="both"/>
        <w:rPr>
          <w:lang w:val="ru-RU"/>
        </w:rPr>
      </w:pPr>
    </w:p>
    <w:p w:rsidR="00000000" w:rsidRPr="00B06B8B" w:rsidRDefault="00194429" w:rsidP="00B06B8B">
      <w:pPr>
        <w:pStyle w:val="a6"/>
        <w:numPr>
          <w:ilvl w:val="1"/>
          <w:numId w:val="12"/>
        </w:numPr>
        <w:spacing w:after="0"/>
        <w:ind w:left="993"/>
        <w:jc w:val="both"/>
      </w:pPr>
      <w:r w:rsidRPr="00B06B8B">
        <w:t>удовлетворить</w:t>
      </w:r>
      <w:r w:rsidRPr="00B06B8B">
        <w:rPr>
          <w:rFonts w:eastAsia="Times New Roman"/>
        </w:rPr>
        <w:t xml:space="preserve"> </w:t>
      </w:r>
      <w:r w:rsidRPr="00B06B8B">
        <w:t>жалобу,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том</w:t>
      </w:r>
      <w:r w:rsidRPr="00B06B8B">
        <w:rPr>
          <w:rFonts w:eastAsia="Times New Roman"/>
        </w:rPr>
        <w:t xml:space="preserve"> </w:t>
      </w:r>
      <w:r w:rsidRPr="00B06B8B">
        <w:t>числе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форме</w:t>
      </w:r>
      <w:r w:rsidRPr="00B06B8B">
        <w:rPr>
          <w:rFonts w:eastAsia="Times New Roman"/>
        </w:rPr>
        <w:t xml:space="preserve"> </w:t>
      </w:r>
      <w:r w:rsidRPr="00B06B8B">
        <w:t>отмены</w:t>
      </w:r>
      <w:r w:rsidRPr="00B06B8B">
        <w:rPr>
          <w:rFonts w:eastAsia="Times New Roman"/>
        </w:rPr>
        <w:t xml:space="preserve"> </w:t>
      </w:r>
      <w:r w:rsidRPr="00B06B8B">
        <w:t>принятого</w:t>
      </w:r>
      <w:r w:rsidRPr="00B06B8B">
        <w:rPr>
          <w:rFonts w:eastAsia="Times New Roman"/>
        </w:rPr>
        <w:t xml:space="preserve"> </w:t>
      </w:r>
      <w:r w:rsidRPr="00B06B8B">
        <w:t>решения,</w:t>
      </w:r>
      <w:r w:rsidRPr="00B06B8B">
        <w:rPr>
          <w:rFonts w:eastAsia="Times New Roman"/>
          <w:lang w:val="ru-RU"/>
        </w:rPr>
        <w:t xml:space="preserve"> </w:t>
      </w:r>
      <w:r w:rsidRPr="00B06B8B">
        <w:t>исправления</w:t>
      </w:r>
      <w:r w:rsidRPr="00B06B8B">
        <w:rPr>
          <w:rFonts w:eastAsia="Times New Roman"/>
        </w:rPr>
        <w:t xml:space="preserve"> </w:t>
      </w:r>
      <w:r w:rsidRPr="00B06B8B">
        <w:t>допущенных</w:t>
      </w:r>
      <w:r w:rsidRPr="00B06B8B">
        <w:rPr>
          <w:rFonts w:eastAsia="Times New Roman"/>
        </w:rPr>
        <w:t xml:space="preserve"> </w:t>
      </w:r>
      <w:r w:rsidRPr="00B06B8B">
        <w:t>о</w:t>
      </w:r>
      <w:r w:rsidRPr="00B06B8B">
        <w:t>печаток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ошибок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выданной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результате</w:t>
      </w:r>
      <w:r w:rsidRPr="00B06B8B">
        <w:rPr>
          <w:rFonts w:eastAsia="Times New Roman"/>
          <w:lang w:val="ru-RU"/>
        </w:rPr>
        <w:t xml:space="preserve"> </w:t>
      </w:r>
      <w:r w:rsidRPr="00B06B8B">
        <w:t>предоставления</w:t>
      </w:r>
      <w:r w:rsidRPr="00B06B8B">
        <w:rPr>
          <w:rFonts w:eastAsia="Times New Roman"/>
        </w:rPr>
        <w:t xml:space="preserve"> </w:t>
      </w:r>
      <w:r w:rsidRPr="00B06B8B">
        <w:t>муниципальной</w:t>
      </w:r>
      <w:r w:rsidRPr="00B06B8B">
        <w:rPr>
          <w:rFonts w:eastAsia="Times New Roman"/>
        </w:rPr>
        <w:t xml:space="preserve"> </w:t>
      </w:r>
      <w:r w:rsidRPr="00B06B8B">
        <w:t>услуги</w:t>
      </w:r>
      <w:r w:rsidRPr="00B06B8B">
        <w:rPr>
          <w:rFonts w:eastAsia="Times New Roman"/>
        </w:rPr>
        <w:t xml:space="preserve"> </w:t>
      </w:r>
      <w:r w:rsidRPr="00B06B8B">
        <w:t>информации,</w:t>
      </w:r>
      <w:r w:rsidRPr="00B06B8B">
        <w:rPr>
          <w:rFonts w:eastAsia="Times New Roman"/>
        </w:rPr>
        <w:t xml:space="preserve"> </w:t>
      </w:r>
      <w:r w:rsidRPr="00B06B8B">
        <w:t>возврата</w:t>
      </w:r>
      <w:r w:rsidRPr="00B06B8B">
        <w:rPr>
          <w:rFonts w:eastAsia="Times New Roman"/>
        </w:rPr>
        <w:t xml:space="preserve"> </w:t>
      </w:r>
      <w:r w:rsidRPr="00B06B8B">
        <w:t>заявителю</w:t>
      </w:r>
      <w:r w:rsidRPr="00B06B8B">
        <w:rPr>
          <w:rFonts w:eastAsia="Times New Roman"/>
          <w:lang w:val="ru-RU"/>
        </w:rPr>
        <w:t xml:space="preserve"> </w:t>
      </w:r>
      <w:r w:rsidRPr="00B06B8B">
        <w:t>денежных</w:t>
      </w:r>
      <w:r w:rsidRPr="00B06B8B">
        <w:rPr>
          <w:rFonts w:eastAsia="Times New Roman"/>
        </w:rPr>
        <w:t xml:space="preserve"> </w:t>
      </w:r>
      <w:r w:rsidRPr="00B06B8B">
        <w:t>средств,</w:t>
      </w:r>
      <w:r w:rsidRPr="00B06B8B">
        <w:rPr>
          <w:rFonts w:eastAsia="Times New Roman"/>
        </w:rPr>
        <w:t xml:space="preserve"> </w:t>
      </w:r>
      <w:r w:rsidRPr="00B06B8B">
        <w:t>взимание</w:t>
      </w:r>
      <w:r w:rsidRPr="00B06B8B">
        <w:rPr>
          <w:rFonts w:eastAsia="Times New Roman"/>
        </w:rPr>
        <w:t xml:space="preserve"> </w:t>
      </w:r>
      <w:r w:rsidRPr="00B06B8B">
        <w:t>которых</w:t>
      </w:r>
      <w:r w:rsidRPr="00B06B8B">
        <w:rPr>
          <w:rFonts w:eastAsia="Times New Roman"/>
        </w:rPr>
        <w:t xml:space="preserve"> </w:t>
      </w:r>
      <w:r w:rsidRPr="00B06B8B">
        <w:t>не</w:t>
      </w:r>
      <w:r w:rsidRPr="00B06B8B">
        <w:rPr>
          <w:rFonts w:eastAsia="Times New Roman"/>
        </w:rPr>
        <w:t xml:space="preserve"> </w:t>
      </w:r>
      <w:r w:rsidRPr="00B06B8B">
        <w:t>предусмотрено</w:t>
      </w:r>
      <w:r w:rsidRPr="00B06B8B">
        <w:rPr>
          <w:rFonts w:eastAsia="Times New Roman"/>
        </w:rPr>
        <w:t xml:space="preserve"> </w:t>
      </w:r>
      <w:r w:rsidRPr="00B06B8B">
        <w:t>нормативными</w:t>
      </w:r>
      <w:r w:rsidRPr="00B06B8B">
        <w:rPr>
          <w:rFonts w:eastAsia="Times New Roman"/>
        </w:rPr>
        <w:t xml:space="preserve"> </w:t>
      </w:r>
      <w:r w:rsidRPr="00B06B8B">
        <w:t>правовыми</w:t>
      </w:r>
      <w:r w:rsidRPr="00B06B8B">
        <w:rPr>
          <w:rFonts w:eastAsia="Times New Roman"/>
          <w:lang w:val="ru-RU"/>
        </w:rPr>
        <w:t xml:space="preserve"> </w:t>
      </w:r>
      <w:r w:rsidRPr="00B06B8B">
        <w:t>актами</w:t>
      </w:r>
      <w:r w:rsidRPr="00B06B8B">
        <w:rPr>
          <w:rFonts w:eastAsia="Times New Roman"/>
        </w:rPr>
        <w:t xml:space="preserve"> </w:t>
      </w:r>
      <w:r w:rsidRPr="00B06B8B">
        <w:t>Российской</w:t>
      </w:r>
      <w:r w:rsidRPr="00B06B8B">
        <w:rPr>
          <w:rFonts w:eastAsia="Times New Roman"/>
        </w:rPr>
        <w:t xml:space="preserve"> </w:t>
      </w:r>
      <w:r w:rsidRPr="00B06B8B">
        <w:t>Федерации,</w:t>
      </w:r>
      <w:r w:rsidRPr="00B06B8B">
        <w:rPr>
          <w:rFonts w:eastAsia="Times New Roman"/>
        </w:rPr>
        <w:t xml:space="preserve"> </w:t>
      </w:r>
      <w:r w:rsidRPr="00B06B8B">
        <w:t>муниципальными</w:t>
      </w:r>
      <w:r w:rsidRPr="00B06B8B">
        <w:rPr>
          <w:rFonts w:eastAsia="Times New Roman"/>
          <w:lang w:val="ru-RU"/>
        </w:rPr>
        <w:t xml:space="preserve"> </w:t>
      </w:r>
      <w:r w:rsidRPr="00B06B8B">
        <w:t>правовыми</w:t>
      </w:r>
      <w:r w:rsidRPr="00B06B8B">
        <w:rPr>
          <w:rFonts w:eastAsia="Times New Roman"/>
        </w:rPr>
        <w:t xml:space="preserve"> </w:t>
      </w:r>
      <w:r w:rsidRPr="00B06B8B">
        <w:t>актами</w:t>
      </w:r>
      <w:r w:rsidRPr="00B06B8B">
        <w:rPr>
          <w:rFonts w:eastAsia="Times New Roman"/>
        </w:rPr>
        <w:t xml:space="preserve"> </w:t>
      </w:r>
      <w:r w:rsidRPr="00B06B8B">
        <w:t>органов</w:t>
      </w:r>
      <w:r w:rsidRPr="00B06B8B">
        <w:rPr>
          <w:rFonts w:eastAsia="Times New Roman"/>
        </w:rPr>
        <w:t xml:space="preserve"> </w:t>
      </w:r>
      <w:r w:rsidRPr="00B06B8B">
        <w:t>мест</w:t>
      </w:r>
      <w:r w:rsidRPr="00B06B8B">
        <w:t>ного</w:t>
      </w:r>
      <w:r w:rsidRPr="00B06B8B">
        <w:rPr>
          <w:rFonts w:eastAsia="Times New Roman"/>
        </w:rPr>
        <w:t xml:space="preserve"> </w:t>
      </w:r>
      <w:r w:rsidRPr="00B06B8B">
        <w:t>самоуправления</w:t>
      </w:r>
      <w:r w:rsidRPr="00B06B8B">
        <w:rPr>
          <w:rFonts w:eastAsia="Times New Roman"/>
        </w:rPr>
        <w:t xml:space="preserve"> </w:t>
      </w:r>
      <w:r w:rsidRPr="00B06B8B">
        <w:rPr>
          <w:rFonts w:eastAsia="Times New Roman"/>
          <w:lang w:val="ru-RU"/>
        </w:rPr>
        <w:t xml:space="preserve">города Тарусы, </w:t>
      </w:r>
      <w:r w:rsidRPr="00B06B8B">
        <w:rPr>
          <w:rFonts w:eastAsia="Times New Roman"/>
        </w:rPr>
        <w:t xml:space="preserve"> </w:t>
      </w:r>
      <w:r w:rsidRPr="00B06B8B">
        <w:t>а</w:t>
      </w:r>
      <w:r w:rsidRPr="00B06B8B">
        <w:rPr>
          <w:rFonts w:eastAsia="Times New Roman"/>
        </w:rPr>
        <w:t xml:space="preserve"> </w:t>
      </w:r>
      <w:r w:rsidRPr="00B06B8B">
        <w:t>также</w:t>
      </w:r>
      <w:r w:rsidRPr="00B06B8B">
        <w:rPr>
          <w:rFonts w:eastAsia="Times New Roman"/>
          <w:lang w:val="ru-RU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иных</w:t>
      </w:r>
      <w:r w:rsidRPr="00B06B8B">
        <w:rPr>
          <w:rFonts w:eastAsia="Times New Roman"/>
        </w:rPr>
        <w:t xml:space="preserve"> </w:t>
      </w:r>
      <w:r w:rsidRPr="00B06B8B">
        <w:t>формах;</w:t>
      </w:r>
    </w:p>
    <w:p w:rsidR="00000000" w:rsidRPr="00B06B8B" w:rsidRDefault="00194429" w:rsidP="00B06B8B">
      <w:pPr>
        <w:pStyle w:val="a6"/>
        <w:numPr>
          <w:ilvl w:val="1"/>
          <w:numId w:val="12"/>
        </w:numPr>
        <w:spacing w:after="0"/>
        <w:ind w:left="993"/>
        <w:jc w:val="both"/>
      </w:pPr>
      <w:r w:rsidRPr="00B06B8B">
        <w:t>отказать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удовлетворении</w:t>
      </w:r>
      <w:r w:rsidRPr="00B06B8B">
        <w:rPr>
          <w:rFonts w:eastAsia="Times New Roman"/>
        </w:rPr>
        <w:t xml:space="preserve"> </w:t>
      </w:r>
      <w:r w:rsidRPr="00B06B8B">
        <w:t>жалобы.</w:t>
      </w:r>
    </w:p>
    <w:p w:rsidR="00B06B8B" w:rsidRDefault="00B06B8B" w:rsidP="00B06B8B">
      <w:pPr>
        <w:pStyle w:val="a6"/>
        <w:spacing w:after="0"/>
        <w:jc w:val="both"/>
        <w:rPr>
          <w:lang w:val="ru-RU"/>
        </w:rPr>
      </w:pPr>
    </w:p>
    <w:p w:rsidR="00194429" w:rsidRPr="00B06B8B" w:rsidRDefault="00194429" w:rsidP="00B06B8B">
      <w:pPr>
        <w:pStyle w:val="a6"/>
        <w:spacing w:after="0"/>
        <w:ind w:firstLine="709"/>
        <w:jc w:val="both"/>
      </w:pPr>
      <w:r w:rsidRPr="00B06B8B">
        <w:t>Не</w:t>
      </w:r>
      <w:r w:rsidRPr="00B06B8B">
        <w:rPr>
          <w:rFonts w:eastAsia="Times New Roman"/>
        </w:rPr>
        <w:t xml:space="preserve"> </w:t>
      </w:r>
      <w:r w:rsidRPr="00B06B8B">
        <w:t>позднее</w:t>
      </w:r>
      <w:r w:rsidRPr="00B06B8B">
        <w:rPr>
          <w:rFonts w:eastAsia="Times New Roman"/>
        </w:rPr>
        <w:t xml:space="preserve"> </w:t>
      </w:r>
      <w:r w:rsidRPr="00B06B8B">
        <w:t>дня,</w:t>
      </w:r>
      <w:r w:rsidRPr="00B06B8B">
        <w:rPr>
          <w:rFonts w:eastAsia="Times New Roman"/>
        </w:rPr>
        <w:t xml:space="preserve"> </w:t>
      </w:r>
      <w:r w:rsidRPr="00B06B8B">
        <w:t>следующего</w:t>
      </w:r>
      <w:r w:rsidRPr="00B06B8B">
        <w:rPr>
          <w:rFonts w:eastAsia="Times New Roman"/>
        </w:rPr>
        <w:t xml:space="preserve"> </w:t>
      </w:r>
      <w:r w:rsidRPr="00B06B8B">
        <w:t>за</w:t>
      </w:r>
      <w:r w:rsidRPr="00B06B8B">
        <w:rPr>
          <w:rFonts w:eastAsia="Times New Roman"/>
        </w:rPr>
        <w:t xml:space="preserve"> </w:t>
      </w:r>
      <w:r w:rsidRPr="00B06B8B">
        <w:t>днем</w:t>
      </w:r>
      <w:r w:rsidRPr="00B06B8B">
        <w:rPr>
          <w:rFonts w:eastAsia="Times New Roman"/>
        </w:rPr>
        <w:t xml:space="preserve"> </w:t>
      </w:r>
      <w:r w:rsidRPr="00B06B8B">
        <w:t>принятия</w:t>
      </w:r>
      <w:r w:rsidRPr="00B06B8B">
        <w:rPr>
          <w:rFonts w:eastAsia="Times New Roman"/>
        </w:rPr>
        <w:t xml:space="preserve"> </w:t>
      </w:r>
      <w:r w:rsidRPr="00B06B8B">
        <w:t>решения,</w:t>
      </w:r>
      <w:r w:rsidRPr="00B06B8B">
        <w:rPr>
          <w:rFonts w:eastAsia="Times New Roman"/>
        </w:rPr>
        <w:t xml:space="preserve"> </w:t>
      </w:r>
      <w:r w:rsidRPr="00B06B8B">
        <w:t>указанного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  <w:lang w:val="ru-RU"/>
        </w:rPr>
        <w:t xml:space="preserve"> </w:t>
      </w:r>
      <w:r w:rsidRPr="00B06B8B">
        <w:t>пункте</w:t>
      </w:r>
      <w:r w:rsidRPr="00B06B8B">
        <w:rPr>
          <w:rFonts w:eastAsia="Times New Roman"/>
        </w:rPr>
        <w:t xml:space="preserve"> </w:t>
      </w:r>
      <w:r w:rsidRPr="00B06B8B">
        <w:t>5</w:t>
      </w:r>
      <w:r w:rsidRPr="00B06B8B">
        <w:rPr>
          <w:lang w:val="ru-RU"/>
        </w:rPr>
        <w:t>.6.</w:t>
      </w:r>
      <w:r w:rsidRPr="00B06B8B">
        <w:rPr>
          <w:rFonts w:eastAsia="Times New Roman"/>
        </w:rPr>
        <w:t xml:space="preserve"> </w:t>
      </w:r>
      <w:r w:rsidRPr="00B06B8B">
        <w:t>настоящего</w:t>
      </w:r>
      <w:r w:rsidRPr="00B06B8B">
        <w:rPr>
          <w:rFonts w:eastAsia="Times New Roman"/>
        </w:rPr>
        <w:t xml:space="preserve"> </w:t>
      </w:r>
      <w:r w:rsidRPr="00B06B8B">
        <w:t>Административного</w:t>
      </w:r>
      <w:r w:rsidRPr="00B06B8B">
        <w:rPr>
          <w:rFonts w:eastAsia="Times New Roman"/>
        </w:rPr>
        <w:t xml:space="preserve"> </w:t>
      </w:r>
      <w:r w:rsidRPr="00B06B8B">
        <w:t>регламента,</w:t>
      </w:r>
      <w:r w:rsidRPr="00B06B8B">
        <w:rPr>
          <w:rFonts w:eastAsia="Times New Roman"/>
        </w:rPr>
        <w:t xml:space="preserve"> </w:t>
      </w:r>
      <w:r w:rsidRPr="00B06B8B">
        <w:t>заявителю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письменной</w:t>
      </w:r>
      <w:r w:rsidRPr="00B06B8B">
        <w:rPr>
          <w:rFonts w:eastAsia="Times New Roman"/>
          <w:lang w:val="ru-RU"/>
        </w:rPr>
        <w:t xml:space="preserve"> </w:t>
      </w:r>
      <w:r w:rsidRPr="00B06B8B">
        <w:t>форме</w:t>
      </w:r>
      <w:r w:rsidRPr="00B06B8B">
        <w:rPr>
          <w:rFonts w:eastAsia="Times New Roman"/>
        </w:rPr>
        <w:t xml:space="preserve"> </w:t>
      </w:r>
      <w:r w:rsidRPr="00B06B8B">
        <w:t>и</w:t>
      </w:r>
      <w:r w:rsidRPr="00B06B8B">
        <w:rPr>
          <w:rFonts w:eastAsia="Times New Roman"/>
        </w:rPr>
        <w:t xml:space="preserve"> </w:t>
      </w:r>
      <w:r w:rsidRPr="00B06B8B">
        <w:t>по</w:t>
      </w:r>
      <w:r w:rsidRPr="00B06B8B">
        <w:rPr>
          <w:rFonts w:eastAsia="Times New Roman"/>
        </w:rPr>
        <w:t xml:space="preserve"> </w:t>
      </w:r>
      <w:r w:rsidRPr="00B06B8B">
        <w:t>желанию</w:t>
      </w:r>
      <w:r w:rsidRPr="00B06B8B">
        <w:rPr>
          <w:rFonts w:eastAsia="Times New Roman"/>
        </w:rPr>
        <w:t xml:space="preserve"> </w:t>
      </w:r>
      <w:r w:rsidRPr="00B06B8B">
        <w:t>заявителя</w:t>
      </w:r>
      <w:r w:rsidRPr="00B06B8B">
        <w:rPr>
          <w:rFonts w:eastAsia="Times New Roman"/>
        </w:rPr>
        <w:t xml:space="preserve"> </w:t>
      </w:r>
      <w:r w:rsidRPr="00B06B8B">
        <w:t>в</w:t>
      </w:r>
      <w:r w:rsidRPr="00B06B8B">
        <w:rPr>
          <w:rFonts w:eastAsia="Times New Roman"/>
        </w:rPr>
        <w:t xml:space="preserve"> </w:t>
      </w:r>
      <w:r w:rsidRPr="00B06B8B">
        <w:t>электронной</w:t>
      </w:r>
      <w:r w:rsidRPr="00B06B8B">
        <w:rPr>
          <w:rFonts w:eastAsia="Times New Roman"/>
        </w:rPr>
        <w:t xml:space="preserve"> </w:t>
      </w:r>
      <w:r w:rsidRPr="00B06B8B">
        <w:t>форме</w:t>
      </w:r>
      <w:r w:rsidRPr="00B06B8B">
        <w:rPr>
          <w:rFonts w:eastAsia="Times New Roman"/>
        </w:rPr>
        <w:t xml:space="preserve"> </w:t>
      </w:r>
      <w:r w:rsidRPr="00B06B8B">
        <w:t>направляется</w:t>
      </w:r>
      <w:r w:rsidRPr="00B06B8B">
        <w:rPr>
          <w:rFonts w:eastAsia="Times New Roman"/>
          <w:lang w:val="ru-RU"/>
        </w:rPr>
        <w:t xml:space="preserve"> </w:t>
      </w:r>
      <w:r w:rsidRPr="00B06B8B">
        <w:t>мотивированный</w:t>
      </w:r>
      <w:r w:rsidRPr="00B06B8B">
        <w:rPr>
          <w:rFonts w:eastAsia="Times New Roman"/>
        </w:rPr>
        <w:t xml:space="preserve"> </w:t>
      </w:r>
      <w:r w:rsidRPr="00B06B8B">
        <w:t>ответ</w:t>
      </w:r>
      <w:r w:rsidRPr="00B06B8B">
        <w:rPr>
          <w:rFonts w:eastAsia="Times New Roman"/>
        </w:rPr>
        <w:t xml:space="preserve"> </w:t>
      </w:r>
      <w:r w:rsidRPr="00B06B8B">
        <w:t>о</w:t>
      </w:r>
      <w:r w:rsidRPr="00B06B8B">
        <w:rPr>
          <w:rFonts w:eastAsia="Times New Roman"/>
        </w:rPr>
        <w:t xml:space="preserve"> </w:t>
      </w:r>
      <w:r w:rsidRPr="00B06B8B">
        <w:t>результатах</w:t>
      </w:r>
      <w:r w:rsidRPr="00B06B8B">
        <w:rPr>
          <w:rFonts w:eastAsia="Times New Roman"/>
        </w:rPr>
        <w:t xml:space="preserve"> </w:t>
      </w:r>
      <w:r w:rsidRPr="00B06B8B">
        <w:t>рассмотрения</w:t>
      </w:r>
      <w:r w:rsidRPr="00B06B8B">
        <w:rPr>
          <w:rFonts w:eastAsia="Times New Roman"/>
        </w:rPr>
        <w:t xml:space="preserve"> </w:t>
      </w:r>
      <w:r w:rsidRPr="00B06B8B">
        <w:t>жалобы.</w:t>
      </w:r>
    </w:p>
    <w:sectPr w:rsidR="00194429" w:rsidRPr="00B06B8B" w:rsidSect="00B06B8B">
      <w:footerReference w:type="default" r:id="rId7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4429" w:rsidRDefault="00194429" w:rsidP="00B06B8B">
      <w:r>
        <w:separator/>
      </w:r>
    </w:p>
  </w:endnote>
  <w:endnote w:type="continuationSeparator" w:id="1">
    <w:p w:rsidR="00194429" w:rsidRDefault="00194429" w:rsidP="00B06B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ndale Sans UI">
    <w:altName w:val="Arial Unicode MS"/>
    <w:charset w:val="CC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B8B" w:rsidRDefault="00B06B8B">
    <w:pPr>
      <w:pStyle w:val="ab"/>
      <w:jc w:val="right"/>
    </w:pPr>
    <w:fldSimple w:instr=" PAGE   \* MERGEFORMAT ">
      <w:r>
        <w:rPr>
          <w:noProof/>
        </w:rPr>
        <w:t>5</w:t>
      </w:r>
    </w:fldSimple>
  </w:p>
  <w:p w:rsidR="00B06B8B" w:rsidRDefault="00B06B8B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4429" w:rsidRDefault="00194429" w:rsidP="00B06B8B">
      <w:r>
        <w:separator/>
      </w:r>
    </w:p>
  </w:footnote>
  <w:footnote w:type="continuationSeparator" w:id="1">
    <w:p w:rsidR="00194429" w:rsidRDefault="00194429" w:rsidP="00B06B8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10485B22"/>
    <w:multiLevelType w:val="hybridMultilevel"/>
    <w:tmpl w:val="E5E623D2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A54D8AC">
      <w:numFmt w:val="bullet"/>
      <w:lvlText w:val="-"/>
      <w:lvlJc w:val="left"/>
      <w:pPr>
        <w:ind w:left="2100" w:hanging="1020"/>
      </w:pPr>
      <w:rPr>
        <w:rFonts w:ascii="Times New Roman" w:eastAsia="Andale Sans U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481D5D"/>
    <w:multiLevelType w:val="multilevel"/>
    <w:tmpl w:val="5AA837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189" w:hanging="48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>
    <w:nsid w:val="437C331E"/>
    <w:multiLevelType w:val="hybridMultilevel"/>
    <w:tmpl w:val="8E4C7E92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453CF7"/>
    <w:multiLevelType w:val="multilevel"/>
    <w:tmpl w:val="F634D7D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7">
    <w:nsid w:val="58452980"/>
    <w:multiLevelType w:val="hybridMultilevel"/>
    <w:tmpl w:val="88163868"/>
    <w:lvl w:ilvl="0" w:tplc="0F0C7CD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5DBA60BF"/>
    <w:multiLevelType w:val="hybridMultilevel"/>
    <w:tmpl w:val="73DEA574"/>
    <w:lvl w:ilvl="0" w:tplc="0F0C7CDA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F0C7CDA">
      <w:start w:val="1"/>
      <w:numFmt w:val="bullet"/>
      <w:lvlText w:val=""/>
      <w:lvlJc w:val="left"/>
      <w:pPr>
        <w:ind w:left="2146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9">
    <w:nsid w:val="61C76108"/>
    <w:multiLevelType w:val="hybridMultilevel"/>
    <w:tmpl w:val="7C70740C"/>
    <w:lvl w:ilvl="0" w:tplc="0F0C7CDA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0">
    <w:nsid w:val="6D411365"/>
    <w:multiLevelType w:val="hybridMultilevel"/>
    <w:tmpl w:val="5FDCF550"/>
    <w:lvl w:ilvl="0" w:tplc="0F0C7CDA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>
    <w:nsid w:val="7BCC2261"/>
    <w:multiLevelType w:val="hybridMultilevel"/>
    <w:tmpl w:val="114CF8F8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11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9"/>
  </w:num>
  <w:num w:numId="11">
    <w:abstractNumId w:val="1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6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B06B8B"/>
    <w:rsid w:val="00194429"/>
    <w:rsid w:val="00B06B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uppressAutoHyphens/>
    </w:pPr>
    <w:rPr>
      <w:rFonts w:eastAsia="Andale Sans UI"/>
      <w:kern w:val="1"/>
      <w:sz w:val="24"/>
      <w:szCs w:val="24"/>
      <w:lang w:eastAsia="zh-CN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1">
    <w:name w:val="Основной шрифт абзаца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a3">
    <w:name w:val="Маркеры списка"/>
    <w:rPr>
      <w:rFonts w:ascii="OpenSymbol" w:eastAsia="OpenSymbol" w:hAnsi="OpenSymbol" w:cs="OpenSymbol"/>
    </w:rPr>
  </w:style>
  <w:style w:type="character" w:customStyle="1" w:styleId="a4">
    <w:name w:val="Символ нумерации"/>
  </w:style>
  <w:style w:type="paragraph" w:customStyle="1" w:styleId="a5">
    <w:name w:val="Заголовок"/>
    <w:basedOn w:val="a"/>
    <w:next w:val="a6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cs="Tahoma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2">
    <w:name w:val="Указатель2"/>
    <w:basedOn w:val="a"/>
    <w:pPr>
      <w:suppressLineNumbers/>
    </w:pPr>
    <w:rPr>
      <w:rFonts w:cs="Mangal"/>
    </w:rPr>
  </w:style>
  <w:style w:type="paragraph" w:customStyle="1" w:styleId="10">
    <w:name w:val="Название объекта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Tahoma"/>
    </w:rPr>
  </w:style>
  <w:style w:type="paragraph" w:styleId="a9">
    <w:name w:val="header"/>
    <w:basedOn w:val="a"/>
    <w:link w:val="aa"/>
    <w:uiPriority w:val="99"/>
    <w:semiHidden/>
    <w:unhideWhenUsed/>
    <w:rsid w:val="00B06B8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B06B8B"/>
    <w:rPr>
      <w:rFonts w:eastAsia="Andale Sans UI"/>
      <w:kern w:val="1"/>
      <w:sz w:val="24"/>
      <w:szCs w:val="24"/>
      <w:lang w:eastAsia="zh-CN"/>
    </w:rPr>
  </w:style>
  <w:style w:type="paragraph" w:styleId="ab">
    <w:name w:val="footer"/>
    <w:basedOn w:val="a"/>
    <w:link w:val="ac"/>
    <w:uiPriority w:val="99"/>
    <w:unhideWhenUsed/>
    <w:rsid w:val="00B06B8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6B8B"/>
    <w:rPr>
      <w:rFonts w:eastAsia="Andale Sans UI"/>
      <w:kern w:val="1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1745</Words>
  <Characters>9953</Characters>
  <Application>Microsoft Office Word</Application>
  <DocSecurity>0</DocSecurity>
  <Lines>82</Lines>
  <Paragraphs>23</Paragraphs>
  <ScaleCrop>false</ScaleCrop>
  <Company>Администрация</Company>
  <LinksUpToDate>false</LinksUpToDate>
  <CharactersWithSpaces>11675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cp:lastModifiedBy>Server</cp:lastModifiedBy>
  <cp:revision>2</cp:revision>
  <cp:lastPrinted>2014-01-27T06:34:00Z</cp:lastPrinted>
  <dcterms:created xsi:type="dcterms:W3CDTF">2014-02-12T05:07:00Z</dcterms:created>
  <dcterms:modified xsi:type="dcterms:W3CDTF">2014-02-12T05:07:00Z</dcterms:modified>
</cp:coreProperties>
</file>