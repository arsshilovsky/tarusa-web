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2F34" w:rsidRPr="005E6B71" w:rsidRDefault="005E6B71" w:rsidP="005E6B71">
      <w:pPr>
        <w:autoSpaceDE w:val="0"/>
        <w:autoSpaceDN w:val="0"/>
        <w:adjustRightInd w:val="0"/>
        <w:spacing w:after="0" w:line="240" w:lineRule="auto"/>
        <w:jc w:val="right"/>
        <w:rPr>
          <w:rFonts w:ascii="Times New Roman" w:eastAsia="Times New Roman" w:hAnsi="Times New Roman" w:cs="Times New Roman"/>
          <w:bCs/>
          <w:sz w:val="24"/>
          <w:szCs w:val="24"/>
          <w:lang w:eastAsia="ru-RU"/>
        </w:rPr>
      </w:pPr>
      <w:r w:rsidRPr="005E6B71">
        <w:rPr>
          <w:rFonts w:ascii="Times New Roman" w:eastAsia="Times New Roman" w:hAnsi="Times New Roman" w:cs="Times New Roman"/>
          <w:bCs/>
          <w:sz w:val="24"/>
          <w:szCs w:val="24"/>
          <w:lang w:eastAsia="ru-RU"/>
        </w:rPr>
        <w:t>ПРОЕКТ</w:t>
      </w:r>
    </w:p>
    <w:p w:rsidR="005E6B71" w:rsidRPr="005E6B71" w:rsidRDefault="005E6B71" w:rsidP="005E6B71">
      <w:pPr>
        <w:autoSpaceDE w:val="0"/>
        <w:autoSpaceDN w:val="0"/>
        <w:adjustRightInd w:val="0"/>
        <w:spacing w:after="0" w:line="240" w:lineRule="auto"/>
        <w:jc w:val="center"/>
        <w:outlineLvl w:val="0"/>
        <w:rPr>
          <w:rFonts w:ascii="Times New Roman" w:eastAsia="Times New Roman" w:hAnsi="Times New Roman" w:cs="Times New Roman"/>
          <w:b/>
          <w:bCs/>
          <w:sz w:val="24"/>
          <w:szCs w:val="24"/>
          <w:lang w:eastAsia="ru-RU"/>
        </w:rPr>
      </w:pPr>
    </w:p>
    <w:p w:rsidR="00C62291" w:rsidRPr="005E6B71" w:rsidRDefault="00C62291" w:rsidP="005E6B71">
      <w:pPr>
        <w:autoSpaceDE w:val="0"/>
        <w:autoSpaceDN w:val="0"/>
        <w:adjustRightInd w:val="0"/>
        <w:spacing w:after="0" w:line="240" w:lineRule="auto"/>
        <w:jc w:val="center"/>
        <w:outlineLvl w:val="0"/>
        <w:rPr>
          <w:rFonts w:ascii="Times New Roman" w:eastAsia="Times New Roman" w:hAnsi="Times New Roman" w:cs="Times New Roman"/>
          <w:b/>
          <w:bCs/>
          <w:sz w:val="24"/>
          <w:szCs w:val="24"/>
          <w:lang w:eastAsia="ru-RU"/>
        </w:rPr>
      </w:pPr>
      <w:r w:rsidRPr="005E6B71">
        <w:rPr>
          <w:rFonts w:ascii="Times New Roman" w:eastAsia="Times New Roman" w:hAnsi="Times New Roman" w:cs="Times New Roman"/>
          <w:b/>
          <w:bCs/>
          <w:sz w:val="24"/>
          <w:szCs w:val="24"/>
          <w:lang w:eastAsia="ru-RU"/>
        </w:rPr>
        <w:t xml:space="preserve">АДМИНИСТРАТИВНЫЙ РЕГЛАМЕНТ </w:t>
      </w:r>
    </w:p>
    <w:p w:rsidR="00C62291" w:rsidRPr="005E6B71" w:rsidRDefault="005E6B71" w:rsidP="005E6B71">
      <w:pPr>
        <w:autoSpaceDE w:val="0"/>
        <w:autoSpaceDN w:val="0"/>
        <w:adjustRightInd w:val="0"/>
        <w:spacing w:after="0" w:line="240" w:lineRule="auto"/>
        <w:jc w:val="center"/>
        <w:rPr>
          <w:rFonts w:ascii="Times New Roman" w:eastAsia="Times New Roman" w:hAnsi="Times New Roman" w:cs="Times New Roman"/>
          <w:b/>
          <w:bCs/>
          <w:caps/>
          <w:sz w:val="24"/>
          <w:szCs w:val="24"/>
          <w:lang w:eastAsia="ru-RU"/>
        </w:rPr>
      </w:pPr>
      <w:r w:rsidRPr="005E6B71">
        <w:rPr>
          <w:rFonts w:ascii="Times New Roman" w:eastAsia="Times New Roman" w:hAnsi="Times New Roman" w:cs="Times New Roman"/>
          <w:b/>
          <w:bCs/>
          <w:sz w:val="24"/>
          <w:szCs w:val="24"/>
          <w:lang w:eastAsia="ru-RU"/>
        </w:rPr>
        <w:t xml:space="preserve">по предоставлению Отделом социальной защиты населения администрации МР «Тарусский район» государственной услуги «Назначение и выплата </w:t>
      </w:r>
      <w:r w:rsidRPr="005E6B71">
        <w:rPr>
          <w:rFonts w:ascii="Times New Roman" w:eastAsia="Times New Roman" w:hAnsi="Times New Roman" w:cs="Times New Roman"/>
          <w:b/>
          <w:sz w:val="24"/>
          <w:szCs w:val="24"/>
          <w:lang w:eastAsia="ar-SA"/>
        </w:rPr>
        <w:t>ежемесячной доплаты к пенсии отдельным категориям лиц в соответствии с законодательством Калужской области»</w:t>
      </w:r>
      <w:bookmarkStart w:id="0" w:name="_GoBack"/>
      <w:bookmarkEnd w:id="0"/>
    </w:p>
    <w:p w:rsidR="00C62291" w:rsidRPr="005E6B71" w:rsidRDefault="00C62291" w:rsidP="005E6B71">
      <w:pPr>
        <w:autoSpaceDE w:val="0"/>
        <w:autoSpaceDN w:val="0"/>
        <w:adjustRightInd w:val="0"/>
        <w:spacing w:after="0" w:line="240" w:lineRule="auto"/>
        <w:jc w:val="both"/>
        <w:rPr>
          <w:rFonts w:ascii="Times New Roman" w:eastAsia="Times New Roman" w:hAnsi="Times New Roman" w:cs="Times New Roman"/>
          <w:b/>
          <w:caps/>
          <w:sz w:val="24"/>
          <w:szCs w:val="24"/>
          <w:lang w:eastAsia="ru-RU"/>
        </w:rPr>
      </w:pPr>
    </w:p>
    <w:p w:rsidR="00C62291" w:rsidRPr="005E6B71" w:rsidRDefault="005E6B71" w:rsidP="00E21104">
      <w:pPr>
        <w:numPr>
          <w:ilvl w:val="0"/>
          <w:numId w:val="8"/>
        </w:numPr>
        <w:spacing w:after="0" w:line="240" w:lineRule="auto"/>
        <w:ind w:left="0" w:firstLine="0"/>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ОБЩИЕ ПОЛОЖЕНИЯ</w:t>
      </w:r>
    </w:p>
    <w:p w:rsidR="00C62291" w:rsidRPr="005E6B71" w:rsidRDefault="00C62291" w:rsidP="005E6B71">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p>
    <w:p w:rsidR="00C62291" w:rsidRPr="005E6B71" w:rsidRDefault="00C62291" w:rsidP="00E21104">
      <w:pPr>
        <w:numPr>
          <w:ilvl w:val="1"/>
          <w:numId w:val="12"/>
        </w:numPr>
        <w:autoSpaceDE w:val="0"/>
        <w:autoSpaceDN w:val="0"/>
        <w:adjustRightInd w:val="0"/>
        <w:spacing w:after="0" w:line="240" w:lineRule="auto"/>
        <w:ind w:left="0" w:firstLine="0"/>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Предмет регулирования административного регламента</w:t>
      </w:r>
    </w:p>
    <w:p w:rsidR="00C62291" w:rsidRPr="005E6B71" w:rsidRDefault="00C62291" w:rsidP="005E6B71">
      <w:p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 xml:space="preserve">предоставления государственной услуги </w:t>
      </w:r>
    </w:p>
    <w:p w:rsidR="00B50A00" w:rsidRPr="005E6B71" w:rsidRDefault="00B50A00" w:rsidP="005E6B71">
      <w:pPr>
        <w:spacing w:after="0" w:line="240" w:lineRule="auto"/>
        <w:ind w:firstLine="539"/>
        <w:jc w:val="center"/>
        <w:rPr>
          <w:rFonts w:ascii="Times New Roman" w:eastAsia="Times New Roman" w:hAnsi="Times New Roman" w:cs="Times New Roman"/>
          <w:b/>
          <w:sz w:val="24"/>
          <w:szCs w:val="24"/>
          <w:lang w:eastAsia="ar-SA"/>
        </w:rPr>
      </w:pPr>
    </w:p>
    <w:p w:rsidR="00B50A00" w:rsidRPr="005E6B71" w:rsidRDefault="00B50A00" w:rsidP="005E6B71">
      <w:pPr>
        <w:autoSpaceDE w:val="0"/>
        <w:spacing w:after="0" w:line="240" w:lineRule="auto"/>
        <w:ind w:firstLine="708"/>
        <w:jc w:val="both"/>
        <w:rPr>
          <w:rFonts w:ascii="Times New Roman" w:eastAsia="Times New Roman" w:hAnsi="Times New Roman" w:cs="Times New Roman"/>
          <w:sz w:val="24"/>
          <w:szCs w:val="24"/>
          <w:lang w:eastAsia="ar-SA"/>
        </w:rPr>
      </w:pPr>
      <w:proofErr w:type="gramStart"/>
      <w:r w:rsidRPr="005E6B71">
        <w:rPr>
          <w:rFonts w:ascii="Times New Roman" w:eastAsia="Times New Roman" w:hAnsi="Times New Roman" w:cs="Times New Roman"/>
          <w:sz w:val="24"/>
          <w:szCs w:val="24"/>
          <w:lang w:eastAsia="ar-SA"/>
        </w:rPr>
        <w:t xml:space="preserve">Административный регламент отдела социальной защиты населения администрации МР </w:t>
      </w:r>
      <w:r w:rsidR="00BF7CFC" w:rsidRPr="005E6B71">
        <w:rPr>
          <w:rFonts w:ascii="Times New Roman" w:eastAsia="Times New Roman" w:hAnsi="Times New Roman" w:cs="Times New Roman"/>
          <w:sz w:val="24"/>
          <w:szCs w:val="24"/>
          <w:lang w:eastAsia="ar-SA"/>
        </w:rPr>
        <w:t>«Тарусский район» Калужской области</w:t>
      </w:r>
      <w:r w:rsidRPr="005E6B71">
        <w:rPr>
          <w:rFonts w:ascii="Times New Roman" w:eastAsia="Times New Roman" w:hAnsi="Times New Roman" w:cs="Times New Roman"/>
          <w:sz w:val="24"/>
          <w:szCs w:val="24"/>
          <w:lang w:eastAsia="ar-SA"/>
        </w:rPr>
        <w:t xml:space="preserve"> по предоставлению государственной услуги «Назначение и выплата ежемесячной доплаты к пенсии отдельным категориям лиц в соответствии с законодательством Калужской области» (далее -</w:t>
      </w:r>
      <w:r w:rsidR="00BC2617" w:rsidRPr="005E6B71">
        <w:rPr>
          <w:rFonts w:ascii="Times New Roman" w:hAnsi="Times New Roman" w:cs="Times New Roman"/>
          <w:sz w:val="24"/>
          <w:szCs w:val="24"/>
        </w:rPr>
        <w:t xml:space="preserve"> </w:t>
      </w:r>
      <w:r w:rsidR="00BC2617" w:rsidRPr="005E6B71">
        <w:rPr>
          <w:rFonts w:ascii="Times New Roman" w:eastAsia="Times New Roman" w:hAnsi="Times New Roman" w:cs="Times New Roman"/>
          <w:sz w:val="24"/>
          <w:szCs w:val="24"/>
          <w:lang w:eastAsia="ar-SA"/>
        </w:rPr>
        <w:t xml:space="preserve">административный регламент) </w:t>
      </w:r>
      <w:r w:rsidRPr="005E6B71">
        <w:rPr>
          <w:rFonts w:ascii="Times New Roman" w:eastAsia="Times New Roman" w:hAnsi="Times New Roman" w:cs="Times New Roman"/>
          <w:sz w:val="24"/>
          <w:szCs w:val="24"/>
          <w:lang w:eastAsia="ar-SA"/>
        </w:rPr>
        <w:t xml:space="preserve"> разработан как документ, определяющий сроки, последовательность действий и исполнителей в рамках исполнения государственной услуги по социальной поддержке лиц,  проходивших военную службу, службу в органам внутренних</w:t>
      </w:r>
      <w:proofErr w:type="gramEnd"/>
      <w:r w:rsidRPr="005E6B71">
        <w:rPr>
          <w:rFonts w:ascii="Times New Roman" w:eastAsia="Times New Roman" w:hAnsi="Times New Roman" w:cs="Times New Roman"/>
          <w:sz w:val="24"/>
          <w:szCs w:val="24"/>
          <w:lang w:eastAsia="ar-SA"/>
        </w:rPr>
        <w:t xml:space="preserve"> дел, ставших инвалидами при исполнении государственных обязанностей участников боевых действий, ставших инвалидами в результате ранения, контузии, заболеваний, полученных при исполнении государственных обязанностей в Республике Афганистан, Чеченской Республике и Республике Дагестан; лиц, достигших 100-возраста; </w:t>
      </w:r>
      <w:proofErr w:type="gramStart"/>
      <w:r w:rsidRPr="005E6B71">
        <w:rPr>
          <w:rFonts w:ascii="Times New Roman" w:eastAsia="Times New Roman" w:hAnsi="Times New Roman" w:cs="Times New Roman"/>
          <w:sz w:val="24"/>
          <w:szCs w:val="24"/>
          <w:lang w:eastAsia="ar-SA"/>
        </w:rPr>
        <w:t>неработающих пенсионеров, имеющих почетные звания Российской Федерации, ранее работавших в бюджетных организациях, Калужской области регламентирующий единообразный порядок предоставления государственной услуги для органов местного самоуправления в целях повышения качества предоставления государственной услуги, улучшения материального положения гражданам, создания  комфортных условий для участников отношений, возникающих в процессе предоставлении государственной услуги и определяет сроки и последовательность действий (далее - административные процедуры) при осуществлении переданных государственных</w:t>
      </w:r>
      <w:proofErr w:type="gramEnd"/>
      <w:r w:rsidRPr="005E6B71">
        <w:rPr>
          <w:rFonts w:ascii="Times New Roman" w:eastAsia="Times New Roman" w:hAnsi="Times New Roman" w:cs="Times New Roman"/>
          <w:sz w:val="24"/>
          <w:szCs w:val="24"/>
          <w:lang w:eastAsia="ar-SA"/>
        </w:rPr>
        <w:t xml:space="preserve"> полномочий по социальной поддержке граждан.</w:t>
      </w:r>
    </w:p>
    <w:p w:rsidR="00B50A00" w:rsidRPr="005E6B71" w:rsidRDefault="00B50A00" w:rsidP="005E6B71">
      <w:pPr>
        <w:pStyle w:val="ConsPlusNormal"/>
        <w:widowControl/>
        <w:ind w:firstLine="540"/>
        <w:rPr>
          <w:rFonts w:ascii="Times New Roman" w:eastAsia="Times New Roman" w:hAnsi="Times New Roman" w:cs="Times New Roman"/>
          <w:sz w:val="24"/>
          <w:szCs w:val="24"/>
          <w:lang w:eastAsia="ru-RU"/>
        </w:rPr>
      </w:pPr>
      <w:r w:rsidRPr="005E6B71">
        <w:rPr>
          <w:rFonts w:ascii="Times New Roman" w:hAnsi="Times New Roman" w:cs="Times New Roman"/>
          <w:sz w:val="24"/>
          <w:szCs w:val="24"/>
        </w:rPr>
        <w:t>Предоставление услуги «</w:t>
      </w:r>
      <w:r w:rsidRPr="005E6B71">
        <w:rPr>
          <w:rFonts w:ascii="Times New Roman" w:hAnsi="Times New Roman" w:cs="Times New Roman"/>
          <w:bCs/>
          <w:sz w:val="24"/>
          <w:szCs w:val="24"/>
        </w:rPr>
        <w:t>Назначение и выплата ежемесячной доплаты к пенсии отдельным категориям лиц в соответствии с законодательством Калужской области</w:t>
      </w:r>
      <w:r w:rsidRPr="005E6B71">
        <w:rPr>
          <w:rFonts w:ascii="Times New Roman" w:hAnsi="Times New Roman" w:cs="Times New Roman"/>
          <w:sz w:val="24"/>
          <w:szCs w:val="24"/>
        </w:rPr>
        <w:t xml:space="preserve">» </w:t>
      </w:r>
      <w:proofErr w:type="gramStart"/>
      <w:r w:rsidRPr="005E6B71">
        <w:rPr>
          <w:rFonts w:ascii="Times New Roman" w:hAnsi="Times New Roman" w:cs="Times New Roman"/>
          <w:sz w:val="24"/>
          <w:szCs w:val="24"/>
        </w:rPr>
        <w:t>на</w:t>
      </w:r>
      <w:proofErr w:type="gramEnd"/>
      <w:r w:rsidRPr="005E6B71">
        <w:rPr>
          <w:rFonts w:ascii="Times New Roman" w:hAnsi="Times New Roman" w:cs="Times New Roman"/>
          <w:sz w:val="24"/>
          <w:szCs w:val="24"/>
        </w:rPr>
        <w:t xml:space="preserve"> территории Калужской области осуществляется органами местного самоуправления муниципальных районов и городских округов Калужской </w:t>
      </w:r>
      <w:proofErr w:type="gramStart"/>
      <w:r w:rsidRPr="005E6B71">
        <w:rPr>
          <w:rFonts w:ascii="Times New Roman" w:hAnsi="Times New Roman" w:cs="Times New Roman"/>
          <w:sz w:val="24"/>
          <w:szCs w:val="24"/>
        </w:rPr>
        <w:t>области</w:t>
      </w:r>
      <w:proofErr w:type="gramEnd"/>
      <w:r w:rsidRPr="005E6B71">
        <w:rPr>
          <w:rFonts w:ascii="Times New Roman" w:hAnsi="Times New Roman" w:cs="Times New Roman"/>
          <w:sz w:val="24"/>
          <w:szCs w:val="24"/>
        </w:rPr>
        <w:t xml:space="preserve"> в  рамках переданных в соответствии с законодательством Калужской области государственных полномочий по организации и осуществлению деятельности по оказанию мер социальной поддержки в части  оказания мер социальной поддержки по выплате пособий и компенсаций, установленных законами и иными нормативными правовыми актами Калужской области, в соответствии с Законом Калужской области  от 26.09.2005 № 120-ОЗ «О наделении органов местного самоуправления  муниципальных районов и городских округов Калужской области отдельными</w:t>
      </w:r>
      <w:r w:rsidR="007D3686">
        <w:rPr>
          <w:rFonts w:ascii="Times New Roman" w:hAnsi="Times New Roman" w:cs="Times New Roman"/>
          <w:sz w:val="24"/>
          <w:szCs w:val="24"/>
        </w:rPr>
        <w:t xml:space="preserve"> государственными полномочиями»</w:t>
      </w:r>
      <w:r w:rsidRPr="005E6B71">
        <w:rPr>
          <w:rFonts w:ascii="Times New Roman" w:hAnsi="Times New Roman" w:cs="Times New Roman"/>
          <w:sz w:val="24"/>
          <w:szCs w:val="24"/>
        </w:rPr>
        <w:t>.</w:t>
      </w:r>
    </w:p>
    <w:p w:rsidR="00670489" w:rsidRPr="007D3686" w:rsidRDefault="00B50A00" w:rsidP="007D3686">
      <w:pPr>
        <w:suppressAutoHyphens/>
        <w:autoSpaceDE w:val="0"/>
        <w:spacing w:after="0" w:line="240" w:lineRule="auto"/>
        <w:ind w:firstLine="709"/>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 xml:space="preserve">Содержание переданных государственных полномочий </w:t>
      </w:r>
      <w:r w:rsidRPr="007D3686">
        <w:rPr>
          <w:rFonts w:ascii="Times New Roman" w:eastAsia="Arial" w:hAnsi="Times New Roman" w:cs="Times New Roman"/>
          <w:bCs/>
          <w:sz w:val="24"/>
          <w:szCs w:val="24"/>
          <w:lang w:eastAsia="ar-SA"/>
        </w:rPr>
        <w:t>по назначению и выплате ежемесячной доплаты к пенсии отдельным категориям лиц в соответствии с законодательством Калужской области</w:t>
      </w:r>
      <w:r w:rsidR="00670489" w:rsidRPr="007D3686">
        <w:rPr>
          <w:rFonts w:ascii="Times New Roman" w:eastAsia="Arial" w:hAnsi="Times New Roman" w:cs="Times New Roman"/>
          <w:sz w:val="24"/>
          <w:szCs w:val="24"/>
          <w:lang w:eastAsia="ar-SA"/>
        </w:rPr>
        <w:t>:</w:t>
      </w:r>
    </w:p>
    <w:p w:rsidR="00B50A00" w:rsidRPr="007D3686" w:rsidRDefault="00B50A00" w:rsidP="00E21104">
      <w:pPr>
        <w:pStyle w:val="af9"/>
        <w:numPr>
          <w:ilvl w:val="0"/>
          <w:numId w:val="14"/>
        </w:numPr>
        <w:suppressAutoHyphens/>
        <w:autoSpaceDE w:val="0"/>
        <w:spacing w:after="0" w:line="240" w:lineRule="auto"/>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назначение и выплата ежемесячной доплаты к пенсии лицам, достигшим 100-летнего возраста (далее - лица, достигшие 100-летнего возраста);</w:t>
      </w:r>
    </w:p>
    <w:p w:rsidR="00B50A00" w:rsidRPr="007D3686" w:rsidRDefault="00B50A00" w:rsidP="00E21104">
      <w:pPr>
        <w:pStyle w:val="af9"/>
        <w:numPr>
          <w:ilvl w:val="0"/>
          <w:numId w:val="14"/>
        </w:numPr>
        <w:suppressAutoHyphens/>
        <w:autoSpaceDE w:val="0"/>
        <w:spacing w:after="0" w:line="240" w:lineRule="auto"/>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 xml:space="preserve">назначение и выплата неработающим пенсионерам, имеющим почетные звания Российской Федерации, ранее работавшим в бюджетных организациях </w:t>
      </w:r>
      <w:r w:rsidRPr="007D3686">
        <w:rPr>
          <w:rFonts w:ascii="Times New Roman" w:eastAsia="Arial" w:hAnsi="Times New Roman" w:cs="Times New Roman"/>
          <w:sz w:val="24"/>
          <w:szCs w:val="24"/>
          <w:lang w:eastAsia="ar-SA"/>
        </w:rPr>
        <w:lastRenderedPageBreak/>
        <w:t>Калужской области (далее – неработающие пенсионеры, имеющие почетные звания РФ);</w:t>
      </w:r>
    </w:p>
    <w:p w:rsidR="00B50A00" w:rsidRPr="007D3686" w:rsidRDefault="00B50A00" w:rsidP="00E21104">
      <w:pPr>
        <w:pStyle w:val="af9"/>
        <w:numPr>
          <w:ilvl w:val="0"/>
          <w:numId w:val="14"/>
        </w:numPr>
        <w:suppressAutoHyphens/>
        <w:autoSpaceDE w:val="0"/>
        <w:spacing w:after="0" w:line="240" w:lineRule="auto"/>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назначение и выплата ежемесячной доплаты к пенсии лицам,  проходивших военную службу, службу в органах внутренних дел, ставших инвалидами при исполнении государственных обязанностей (далее – инвалиды  вследствие военной травмы);</w:t>
      </w:r>
    </w:p>
    <w:p w:rsidR="00B50A00" w:rsidRPr="007D3686" w:rsidRDefault="00B50A00" w:rsidP="00E21104">
      <w:pPr>
        <w:pStyle w:val="af9"/>
        <w:numPr>
          <w:ilvl w:val="0"/>
          <w:numId w:val="14"/>
        </w:numPr>
        <w:suppressAutoHyphens/>
        <w:autoSpaceDE w:val="0"/>
        <w:spacing w:after="0" w:line="240" w:lineRule="auto"/>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назначение и выплата ежемесячной доплаты к пенсии участникам боевых действий, ставших инвалидами в результате ранения, контузии, заболеваний, полученных при исполнении государственных обязанностей в Республике Афганистан, Чеченской Республике  и  Республике Дагестан (далее - участники боевых действий).</w:t>
      </w:r>
    </w:p>
    <w:p w:rsidR="00B50A00" w:rsidRPr="005E6B71" w:rsidRDefault="00670489" w:rsidP="005E6B71">
      <w:pPr>
        <w:spacing w:after="0" w:line="240" w:lineRule="auto"/>
        <w:ind w:firstLine="708"/>
        <w:jc w:val="both"/>
        <w:rPr>
          <w:rFonts w:ascii="Times New Roman" w:eastAsia="SimSun" w:hAnsi="Times New Roman" w:cs="Times New Roman"/>
          <w:sz w:val="24"/>
          <w:szCs w:val="24"/>
          <w:lang w:eastAsia="zh-CN"/>
        </w:rPr>
      </w:pPr>
      <w:proofErr w:type="gramStart"/>
      <w:r w:rsidRPr="005E6B71">
        <w:rPr>
          <w:rFonts w:ascii="Times New Roman" w:eastAsia="SimSun" w:hAnsi="Times New Roman" w:cs="Times New Roman"/>
          <w:sz w:val="24"/>
          <w:szCs w:val="24"/>
          <w:lang w:eastAsia="zh-CN"/>
        </w:rPr>
        <w:t xml:space="preserve">Организация  предоставления  государственной  услуги в многофункциональных центрах предоставления государственных и муниципальных услуг осуществляется в соответствии с Федеральным законом от 27 июля 2010 года № 210-ФЗ  «Об организации предоставления государственных и муниципальных услуг», административным  регламентом предоставления указанной услуги на основании Соглашения о взаимодействии, заключенного </w:t>
      </w:r>
      <w:r w:rsidRPr="005E6B71">
        <w:rPr>
          <w:rFonts w:ascii="Times New Roman" w:eastAsia="Times New Roman" w:hAnsi="Times New Roman" w:cs="Times New Roman"/>
          <w:sz w:val="24"/>
          <w:szCs w:val="24"/>
          <w:lang w:eastAsia="ru-RU"/>
        </w:rPr>
        <w:t xml:space="preserve">администрацией МР «Тарусский район» </w:t>
      </w:r>
      <w:r w:rsidRPr="005E6B71">
        <w:rPr>
          <w:rFonts w:ascii="Times New Roman" w:eastAsia="SimSun" w:hAnsi="Times New Roman" w:cs="Times New Roman"/>
          <w:sz w:val="24"/>
          <w:szCs w:val="24"/>
          <w:lang w:eastAsia="zh-CN"/>
        </w:rPr>
        <w:t>с ГБУ Калужской области «Многофункциональный центр предоставления государственных и муниципальных услуг Калужской области» (далее</w:t>
      </w:r>
      <w:proofErr w:type="gramEnd"/>
      <w:r w:rsidRPr="005E6B71">
        <w:rPr>
          <w:rFonts w:ascii="Times New Roman" w:eastAsia="SimSun" w:hAnsi="Times New Roman" w:cs="Times New Roman"/>
          <w:sz w:val="24"/>
          <w:szCs w:val="24"/>
          <w:lang w:eastAsia="zh-CN"/>
        </w:rPr>
        <w:t xml:space="preserve"> - многофункциональный центр).</w:t>
      </w:r>
    </w:p>
    <w:p w:rsidR="00B50A00" w:rsidRPr="005E6B71" w:rsidRDefault="00A70D16" w:rsidP="005E6B71">
      <w:pPr>
        <w:autoSpaceDE w:val="0"/>
        <w:spacing w:after="0" w:line="240" w:lineRule="auto"/>
        <w:ind w:left="360"/>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b/>
          <w:sz w:val="24"/>
          <w:szCs w:val="24"/>
          <w:lang w:eastAsia="ar-SA"/>
        </w:rPr>
        <w:t>1.</w:t>
      </w:r>
      <w:r w:rsidR="005E09A7" w:rsidRPr="005E6B71">
        <w:rPr>
          <w:rFonts w:ascii="Times New Roman" w:eastAsia="Times New Roman" w:hAnsi="Times New Roman" w:cs="Times New Roman"/>
          <w:b/>
          <w:sz w:val="24"/>
          <w:szCs w:val="24"/>
          <w:lang w:eastAsia="ar-SA"/>
        </w:rPr>
        <w:t>2.</w:t>
      </w:r>
      <w:r w:rsidR="00B50A00" w:rsidRPr="005E6B71">
        <w:rPr>
          <w:rFonts w:ascii="Times New Roman" w:eastAsia="Times New Roman" w:hAnsi="Times New Roman" w:cs="Times New Roman"/>
          <w:b/>
          <w:sz w:val="24"/>
          <w:szCs w:val="24"/>
          <w:lang w:eastAsia="ar-SA"/>
        </w:rPr>
        <w:t>Описание заявителей</w:t>
      </w:r>
    </w:p>
    <w:p w:rsidR="00B50A00" w:rsidRPr="005E6B71" w:rsidRDefault="00B50A00" w:rsidP="005E6B71">
      <w:pPr>
        <w:autoSpaceDE w:val="0"/>
        <w:spacing w:after="0" w:line="240" w:lineRule="auto"/>
        <w:ind w:left="720"/>
        <w:jc w:val="both"/>
        <w:rPr>
          <w:rFonts w:ascii="Times New Roman" w:eastAsia="Times New Roman" w:hAnsi="Times New Roman" w:cs="Times New Roman"/>
          <w:b/>
          <w:sz w:val="24"/>
          <w:szCs w:val="24"/>
          <w:lang w:eastAsia="ar-SA"/>
        </w:rPr>
      </w:pPr>
    </w:p>
    <w:p w:rsidR="00B50A00" w:rsidRPr="005E6B71" w:rsidRDefault="00B50A00" w:rsidP="005E6B71">
      <w:pPr>
        <w:spacing w:after="0" w:line="240" w:lineRule="auto"/>
        <w:ind w:firstLine="525"/>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Заявителями являются следующие категории лиц в соответствии с нормативными правовыми актами:</w:t>
      </w:r>
    </w:p>
    <w:p w:rsidR="00B50A00" w:rsidRPr="005E6B71" w:rsidRDefault="00B50A00" w:rsidP="005E6B71">
      <w:pPr>
        <w:suppressAutoHyphens/>
        <w:autoSpaceDE w:val="0"/>
        <w:spacing w:after="0" w:line="240" w:lineRule="auto"/>
        <w:ind w:firstLine="540"/>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1) Законом Калужской области от 22.10.2001 № 68-ОЗ «О социальной поддержке участников боевых действий, ставших инвалидами в результате ранения, контузии, заболеваний, полученных при исполнении государственных обязанностей в Республике Афганистан, Чеченской Республике  и Республике Дагестан»:</w:t>
      </w:r>
    </w:p>
    <w:p w:rsidR="00B50A00" w:rsidRPr="007D3686" w:rsidRDefault="00B50A00" w:rsidP="00E21104">
      <w:pPr>
        <w:pStyle w:val="af9"/>
        <w:numPr>
          <w:ilvl w:val="0"/>
          <w:numId w:val="15"/>
        </w:numPr>
        <w:suppressAutoHyphens/>
        <w:autoSpaceDE w:val="0"/>
        <w:spacing w:after="0" w:line="240" w:lineRule="auto"/>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участники боевых действий,  ставшие инвалидами в результате ранения, контузии, заболеваний, полученных при исполнении государственных обязанностей в Республике Афганистан;</w:t>
      </w:r>
    </w:p>
    <w:p w:rsidR="00B50A00" w:rsidRPr="007D3686" w:rsidRDefault="00B50A00" w:rsidP="00E21104">
      <w:pPr>
        <w:pStyle w:val="af9"/>
        <w:numPr>
          <w:ilvl w:val="0"/>
          <w:numId w:val="15"/>
        </w:numPr>
        <w:suppressAutoHyphens/>
        <w:autoSpaceDE w:val="0"/>
        <w:spacing w:after="0" w:line="240" w:lineRule="auto"/>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участники боевых действий,  ставшие инвалидами в результате ранения, контузии, заболеваний, полученных при исполнении государственных обязанностей в Чеченской Республике;</w:t>
      </w:r>
    </w:p>
    <w:p w:rsidR="00B50A00" w:rsidRPr="007D3686" w:rsidRDefault="00B50A00" w:rsidP="00E21104">
      <w:pPr>
        <w:pStyle w:val="af9"/>
        <w:numPr>
          <w:ilvl w:val="0"/>
          <w:numId w:val="15"/>
        </w:numPr>
        <w:suppressAutoHyphens/>
        <w:autoSpaceDE w:val="0"/>
        <w:spacing w:after="0" w:line="240" w:lineRule="auto"/>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участники боевых действий,  ставшие инвалидами в результате ранения, контузии, заболеваний, полученных при исполнении государственных обязанностей в Республике Дагестан.</w:t>
      </w:r>
    </w:p>
    <w:p w:rsidR="00B50A00" w:rsidRPr="005E6B71" w:rsidRDefault="00B50A00" w:rsidP="005E6B71">
      <w:pPr>
        <w:suppressAutoHyphens/>
        <w:autoSpaceDE w:val="0"/>
        <w:spacing w:after="0" w:line="240" w:lineRule="auto"/>
        <w:ind w:firstLine="540"/>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2) Законом Калужской области от  04.11.2002 № 145-ОЗ «О социальной поддержке лиц, проходивших военную службу, службу в органах  внутренних дел, ставших инвалидами при исполнении государственных обязанностей»:</w:t>
      </w:r>
    </w:p>
    <w:p w:rsidR="00B50A00" w:rsidRPr="007D3686" w:rsidRDefault="00B50A00" w:rsidP="00E21104">
      <w:pPr>
        <w:pStyle w:val="af9"/>
        <w:numPr>
          <w:ilvl w:val="0"/>
          <w:numId w:val="16"/>
        </w:numPr>
        <w:suppressAutoHyphens/>
        <w:autoSpaceDE w:val="0"/>
        <w:spacing w:after="0" w:line="240" w:lineRule="auto"/>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лица, проходившие военную службу, ставшие инвалидами при исполнении государственных обязанностей;</w:t>
      </w:r>
    </w:p>
    <w:p w:rsidR="00B50A00" w:rsidRPr="007D3686" w:rsidRDefault="00B50A00" w:rsidP="00E21104">
      <w:pPr>
        <w:pStyle w:val="af9"/>
        <w:numPr>
          <w:ilvl w:val="0"/>
          <w:numId w:val="16"/>
        </w:numPr>
        <w:suppressAutoHyphens/>
        <w:autoSpaceDE w:val="0"/>
        <w:spacing w:after="0" w:line="240" w:lineRule="auto"/>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лица, проходившие службу в органах  внутренних дел, ставшие инвалидами при исполнении государственных обязанностей».</w:t>
      </w:r>
    </w:p>
    <w:p w:rsidR="00B50A00" w:rsidRPr="005E6B71" w:rsidRDefault="00B50A00" w:rsidP="005E6B71">
      <w:pPr>
        <w:suppressAutoHyphens/>
        <w:autoSpaceDE w:val="0"/>
        <w:spacing w:after="0" w:line="240" w:lineRule="auto"/>
        <w:ind w:firstLine="540"/>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3) Постановлением Губернатора Калужской области от 06.02.2003 № 73 «Об установлении ежемесячной доплаты к пенсии лицам, достигшим 100-летнего возраста, проживающим на территории Калужской области»:</w:t>
      </w:r>
    </w:p>
    <w:p w:rsidR="00B50A00" w:rsidRPr="007D3686" w:rsidRDefault="00B50A00" w:rsidP="00E21104">
      <w:pPr>
        <w:pStyle w:val="af9"/>
        <w:numPr>
          <w:ilvl w:val="0"/>
          <w:numId w:val="17"/>
        </w:numPr>
        <w:suppressAutoHyphens/>
        <w:autoSpaceDE w:val="0"/>
        <w:spacing w:after="0" w:line="240" w:lineRule="auto"/>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лица, достигшие 100-летнего возраста, проживающие на территории Калужской области.</w:t>
      </w:r>
    </w:p>
    <w:p w:rsidR="00B50A00" w:rsidRPr="005E6B71" w:rsidRDefault="00B50A00" w:rsidP="005E6B71">
      <w:pPr>
        <w:suppressAutoHyphens/>
        <w:autoSpaceDE w:val="0"/>
        <w:spacing w:after="0" w:line="240" w:lineRule="auto"/>
        <w:ind w:firstLine="540"/>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 xml:space="preserve">4) Постановлением Губернатора Калужской области от 24.03.2003 № 293 «Об установлении ежемесячной доплаты к пенсии неработающим пенсионерам, имеющим </w:t>
      </w:r>
      <w:r w:rsidRPr="005E6B71">
        <w:rPr>
          <w:rFonts w:ascii="Times New Roman" w:eastAsia="Arial" w:hAnsi="Times New Roman" w:cs="Times New Roman"/>
          <w:sz w:val="24"/>
          <w:szCs w:val="24"/>
          <w:lang w:eastAsia="ar-SA"/>
        </w:rPr>
        <w:lastRenderedPageBreak/>
        <w:t>почетные звания Российской Федерации, ранее работавшим в бюджетных организациях»:</w:t>
      </w:r>
    </w:p>
    <w:p w:rsidR="00B50A00" w:rsidRPr="007D3686" w:rsidRDefault="00B50A00" w:rsidP="00E21104">
      <w:pPr>
        <w:pStyle w:val="af9"/>
        <w:numPr>
          <w:ilvl w:val="0"/>
          <w:numId w:val="17"/>
        </w:numPr>
        <w:suppressAutoHyphens/>
        <w:autoSpaceDE w:val="0"/>
        <w:spacing w:after="0" w:line="240" w:lineRule="auto"/>
        <w:jc w:val="both"/>
        <w:rPr>
          <w:rFonts w:ascii="Times New Roman" w:eastAsia="Arial" w:hAnsi="Times New Roman" w:cs="Times New Roman"/>
          <w:sz w:val="24"/>
          <w:szCs w:val="24"/>
          <w:lang w:eastAsia="ar-SA"/>
        </w:rPr>
      </w:pPr>
      <w:r w:rsidRPr="007D3686">
        <w:rPr>
          <w:rFonts w:ascii="Times New Roman" w:eastAsia="Arial" w:hAnsi="Times New Roman" w:cs="Times New Roman"/>
          <w:sz w:val="24"/>
          <w:szCs w:val="24"/>
          <w:lang w:eastAsia="ar-SA"/>
        </w:rPr>
        <w:t>неработающие пенсионеры,  имеющие почетные звания Российской Федерации, ранее работавшие в бюджетных организациях (далее все вместе именуемые - заявители).</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p>
    <w:p w:rsidR="00931EA6" w:rsidRPr="005E6B71" w:rsidRDefault="00931EA6" w:rsidP="005E6B71">
      <w:pPr>
        <w:autoSpaceDE w:val="0"/>
        <w:autoSpaceDN w:val="0"/>
        <w:adjustRightInd w:val="0"/>
        <w:spacing w:after="0" w:line="240" w:lineRule="auto"/>
        <w:ind w:firstLine="720"/>
        <w:jc w:val="center"/>
        <w:outlineLvl w:val="1"/>
        <w:rPr>
          <w:rFonts w:ascii="Times New Roman" w:eastAsia="Times New Roman" w:hAnsi="Times New Roman" w:cs="Times New Roman"/>
          <w:b/>
          <w:sz w:val="24"/>
          <w:szCs w:val="24"/>
          <w:lang w:eastAsia="ru-RU"/>
        </w:rPr>
      </w:pPr>
    </w:p>
    <w:p w:rsidR="005E09A7" w:rsidRPr="003B4F47" w:rsidRDefault="005E09A7" w:rsidP="003B4F47">
      <w:pPr>
        <w:autoSpaceDE w:val="0"/>
        <w:autoSpaceDN w:val="0"/>
        <w:adjustRightInd w:val="0"/>
        <w:spacing w:after="0" w:line="240" w:lineRule="auto"/>
        <w:ind w:left="540"/>
        <w:jc w:val="center"/>
        <w:outlineLvl w:val="1"/>
        <w:rPr>
          <w:rFonts w:ascii="Times New Roman" w:eastAsia="Times New Roman" w:hAnsi="Times New Roman" w:cs="Times New Roman"/>
          <w:b/>
          <w:sz w:val="24"/>
          <w:szCs w:val="24"/>
          <w:lang w:eastAsia="ru-RU"/>
        </w:rPr>
      </w:pPr>
      <w:r w:rsidRPr="003B4F47">
        <w:rPr>
          <w:rFonts w:ascii="Times New Roman" w:eastAsia="Times New Roman" w:hAnsi="Times New Roman" w:cs="Times New Roman"/>
          <w:b/>
          <w:sz w:val="24"/>
          <w:szCs w:val="24"/>
          <w:lang w:eastAsia="ru-RU"/>
        </w:rPr>
        <w:t>Требования к порядку информирования о порядке предоставления государственной услуги</w:t>
      </w:r>
    </w:p>
    <w:p w:rsidR="00931EA6" w:rsidRPr="005E6B71" w:rsidRDefault="00931EA6" w:rsidP="005E6B71">
      <w:pPr>
        <w:autoSpaceDE w:val="0"/>
        <w:autoSpaceDN w:val="0"/>
        <w:adjustRightInd w:val="0"/>
        <w:spacing w:after="0" w:line="240" w:lineRule="auto"/>
        <w:ind w:firstLine="720"/>
        <w:jc w:val="center"/>
        <w:outlineLvl w:val="1"/>
        <w:rPr>
          <w:rFonts w:ascii="Times New Roman" w:eastAsia="Times New Roman" w:hAnsi="Times New Roman" w:cs="Times New Roman"/>
          <w:b/>
          <w:sz w:val="24"/>
          <w:szCs w:val="24"/>
          <w:lang w:eastAsia="ru-RU"/>
        </w:rPr>
      </w:pPr>
    </w:p>
    <w:p w:rsidR="00A70D16" w:rsidRPr="007D3686" w:rsidRDefault="003734F9" w:rsidP="00BB1B38">
      <w:pPr>
        <w:tabs>
          <w:tab w:val="num" w:pos="1440"/>
        </w:tabs>
        <w:autoSpaceDE w:val="0"/>
        <w:autoSpaceDN w:val="0"/>
        <w:adjustRightInd w:val="0"/>
        <w:spacing w:after="0" w:line="240" w:lineRule="auto"/>
        <w:jc w:val="both"/>
        <w:rPr>
          <w:rFonts w:ascii="Times New Roman" w:eastAsia="Times New Roman" w:hAnsi="Times New Roman" w:cs="Times New Roman"/>
          <w:b/>
          <w:i/>
          <w:color w:val="FF0000"/>
          <w:sz w:val="24"/>
          <w:szCs w:val="24"/>
          <w:lang w:eastAsia="ru-RU"/>
        </w:rPr>
      </w:pPr>
      <w:r>
        <w:rPr>
          <w:rFonts w:ascii="Times New Roman" w:eastAsia="Times New Roman" w:hAnsi="Times New Roman" w:cs="Times New Roman"/>
          <w:b/>
          <w:sz w:val="24"/>
          <w:szCs w:val="24"/>
          <w:lang w:eastAsia="ru-RU"/>
        </w:rPr>
        <w:t xml:space="preserve">         </w:t>
      </w:r>
      <w:r w:rsidR="00BB1B38">
        <w:rPr>
          <w:rFonts w:ascii="Times New Roman" w:eastAsia="Times New Roman" w:hAnsi="Times New Roman" w:cs="Times New Roman"/>
          <w:b/>
          <w:sz w:val="24"/>
          <w:szCs w:val="24"/>
          <w:lang w:eastAsia="ru-RU"/>
        </w:rPr>
        <w:t>1.2.1.</w:t>
      </w:r>
      <w:r w:rsidR="00931EA6" w:rsidRPr="005E6B71">
        <w:rPr>
          <w:rFonts w:ascii="Times New Roman" w:eastAsia="Times New Roman" w:hAnsi="Times New Roman" w:cs="Times New Roman"/>
          <w:b/>
          <w:sz w:val="24"/>
          <w:szCs w:val="24"/>
          <w:lang w:eastAsia="ru-RU"/>
        </w:rPr>
        <w:t xml:space="preserve"> </w:t>
      </w:r>
      <w:r w:rsidR="00A70D16" w:rsidRPr="005E6B71">
        <w:rPr>
          <w:rFonts w:ascii="Times New Roman" w:eastAsia="Times New Roman" w:hAnsi="Times New Roman" w:cs="Times New Roman"/>
          <w:b/>
          <w:sz w:val="24"/>
          <w:szCs w:val="24"/>
          <w:lang w:eastAsia="ru-RU"/>
        </w:rPr>
        <w:t xml:space="preserve">Информация о месте нахождения и графике работы, адресах официальных сайтов и справочных телефонах </w:t>
      </w:r>
      <w:r w:rsidR="00BB1B38" w:rsidRPr="00BB1B38">
        <w:rPr>
          <w:rFonts w:ascii="Times New Roman" w:eastAsia="Times New Roman" w:hAnsi="Times New Roman" w:cs="Times New Roman"/>
          <w:b/>
          <w:sz w:val="24"/>
          <w:szCs w:val="24"/>
          <w:lang w:eastAsia="ar-SA"/>
        </w:rPr>
        <w:t>отдела социальной защиты населения администрации МР «Тарусский район» Калужской области</w:t>
      </w:r>
      <w:r w:rsidR="00A70D16" w:rsidRPr="005E6B71">
        <w:rPr>
          <w:rFonts w:ascii="Times New Roman" w:eastAsia="Times New Roman" w:hAnsi="Times New Roman" w:cs="Times New Roman"/>
          <w:b/>
          <w:sz w:val="24"/>
          <w:szCs w:val="24"/>
          <w:lang w:eastAsia="ru-RU"/>
        </w:rPr>
        <w:t xml:space="preserve">, наделенного государственными полномочиями </w:t>
      </w:r>
      <w:r w:rsidR="007D3686">
        <w:rPr>
          <w:rFonts w:ascii="Times New Roman" w:eastAsia="Times New Roman" w:hAnsi="Times New Roman" w:cs="Times New Roman"/>
          <w:b/>
          <w:sz w:val="24"/>
          <w:szCs w:val="24"/>
          <w:lang w:eastAsia="ru-RU"/>
        </w:rPr>
        <w:t xml:space="preserve">по назначению и выплате </w:t>
      </w:r>
      <w:r w:rsidR="00BB1B38" w:rsidRPr="005E6B71">
        <w:rPr>
          <w:rFonts w:ascii="Times New Roman" w:eastAsia="Times New Roman" w:hAnsi="Times New Roman" w:cs="Times New Roman"/>
          <w:b/>
          <w:sz w:val="24"/>
          <w:szCs w:val="24"/>
          <w:lang w:eastAsia="ar-SA"/>
        </w:rPr>
        <w:t>ежемесячной доплаты к пенсии</w:t>
      </w:r>
      <w:r w:rsidR="007D3686">
        <w:rPr>
          <w:rFonts w:ascii="Times New Roman" w:eastAsia="Times New Roman" w:hAnsi="Times New Roman" w:cs="Times New Roman"/>
          <w:b/>
          <w:sz w:val="24"/>
          <w:szCs w:val="24"/>
          <w:lang w:eastAsia="ru-RU"/>
        </w:rPr>
        <w:t xml:space="preserve"> </w:t>
      </w:r>
      <w:r w:rsidR="00BB1B38" w:rsidRPr="005E6B71">
        <w:rPr>
          <w:rFonts w:ascii="Times New Roman" w:eastAsia="Times New Roman" w:hAnsi="Times New Roman" w:cs="Times New Roman"/>
          <w:b/>
          <w:sz w:val="24"/>
          <w:szCs w:val="24"/>
          <w:lang w:eastAsia="ar-SA"/>
        </w:rPr>
        <w:t>отдельным категориям лиц</w:t>
      </w:r>
    </w:p>
    <w:p w:rsidR="00A70D16" w:rsidRPr="005E6B71" w:rsidRDefault="00A70D16" w:rsidP="005E6B71">
      <w:pPr>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p>
    <w:p w:rsidR="00BB1B38" w:rsidRPr="00BB1B38" w:rsidRDefault="00BB1B38" w:rsidP="00BB1B38">
      <w:pPr>
        <w:widowControl w:val="0"/>
        <w:spacing w:after="0" w:line="240" w:lineRule="auto"/>
        <w:ind w:firstLine="708"/>
        <w:jc w:val="both"/>
        <w:rPr>
          <w:rFonts w:ascii="Times New Roman" w:eastAsia="Times New Roman" w:hAnsi="Times New Roman" w:cs="Times New Roman"/>
          <w:b/>
          <w:sz w:val="24"/>
          <w:szCs w:val="24"/>
          <w:lang w:eastAsia="ru-RU"/>
        </w:rPr>
      </w:pPr>
      <w:r w:rsidRPr="00BB1B38">
        <w:rPr>
          <w:rFonts w:ascii="Times New Roman" w:eastAsia="Times New Roman" w:hAnsi="Times New Roman" w:cs="Times New Roman"/>
          <w:sz w:val="24"/>
          <w:szCs w:val="24"/>
          <w:lang w:eastAsia="ru-RU"/>
        </w:rPr>
        <w:t xml:space="preserve">Информирование о порядке предоставления государственной услуги осуществляется непосредственно специалистами ОСЗН, наделенными государственными полномочиями по назначению и выплате </w:t>
      </w:r>
      <w:r w:rsidRPr="00BB1B38">
        <w:rPr>
          <w:rFonts w:ascii="Times New Roman" w:eastAsia="Times New Roman" w:hAnsi="Times New Roman" w:cs="Times New Roman"/>
          <w:sz w:val="24"/>
          <w:szCs w:val="24"/>
          <w:lang w:eastAsia="ar-SA"/>
        </w:rPr>
        <w:t>ежемесячной доплаты</w:t>
      </w:r>
      <w:r w:rsidRPr="00BB1B38">
        <w:rPr>
          <w:rFonts w:ascii="Times New Roman" w:eastAsia="Times New Roman" w:hAnsi="Times New Roman" w:cs="Times New Roman"/>
          <w:sz w:val="24"/>
          <w:szCs w:val="24"/>
          <w:lang w:eastAsia="ru-RU"/>
        </w:rPr>
        <w:t>.</w:t>
      </w:r>
    </w:p>
    <w:p w:rsidR="00BB1B38" w:rsidRPr="00BB1B38" w:rsidRDefault="00BB1B38" w:rsidP="00BB1B38">
      <w:pPr>
        <w:widowControl w:val="0"/>
        <w:spacing w:after="0" w:line="240" w:lineRule="auto"/>
        <w:ind w:firstLine="720"/>
        <w:jc w:val="both"/>
        <w:rPr>
          <w:rFonts w:ascii="Times New Roman" w:eastAsia="Times New Roman" w:hAnsi="Times New Roman" w:cs="Times New Roman"/>
          <w:sz w:val="24"/>
          <w:szCs w:val="24"/>
          <w:lang w:eastAsia="ru-RU"/>
        </w:rPr>
      </w:pPr>
      <w:r w:rsidRPr="00BB1B38">
        <w:rPr>
          <w:rFonts w:ascii="Times New Roman" w:eastAsia="Times New Roman" w:hAnsi="Times New Roman" w:cs="Times New Roman"/>
          <w:sz w:val="24"/>
          <w:szCs w:val="24"/>
          <w:u w:val="single"/>
          <w:lang w:eastAsia="ru-RU"/>
        </w:rPr>
        <w:t xml:space="preserve">Местонахождение отдела социальной защиты населения администрации МР «Тарусский </w:t>
      </w:r>
      <w:proofErr w:type="spellStart"/>
      <w:r w:rsidRPr="00BB1B38">
        <w:rPr>
          <w:rFonts w:ascii="Times New Roman" w:eastAsia="Times New Roman" w:hAnsi="Times New Roman" w:cs="Times New Roman"/>
          <w:sz w:val="24"/>
          <w:szCs w:val="24"/>
          <w:u w:val="single"/>
          <w:lang w:eastAsia="ru-RU"/>
        </w:rPr>
        <w:t>район»и</w:t>
      </w:r>
      <w:proofErr w:type="spellEnd"/>
      <w:r w:rsidRPr="00BB1B38">
        <w:rPr>
          <w:rFonts w:ascii="Times New Roman" w:eastAsia="Times New Roman" w:hAnsi="Times New Roman" w:cs="Times New Roman"/>
          <w:sz w:val="24"/>
          <w:szCs w:val="24"/>
          <w:u w:val="single"/>
          <w:lang w:eastAsia="ru-RU"/>
        </w:rPr>
        <w:t xml:space="preserve"> его почтовый адрес</w:t>
      </w:r>
      <w:r w:rsidRPr="00BB1B38">
        <w:rPr>
          <w:rFonts w:ascii="Times New Roman" w:eastAsia="Times New Roman" w:hAnsi="Times New Roman" w:cs="Times New Roman"/>
          <w:sz w:val="24"/>
          <w:szCs w:val="24"/>
          <w:lang w:eastAsia="ru-RU"/>
        </w:rPr>
        <w:t xml:space="preserve">: 249100, Калужская область, г. Таруса, </w:t>
      </w:r>
      <w:proofErr w:type="spellStart"/>
      <w:r w:rsidRPr="00BB1B38">
        <w:rPr>
          <w:rFonts w:ascii="Times New Roman" w:eastAsia="Times New Roman" w:hAnsi="Times New Roman" w:cs="Times New Roman"/>
          <w:sz w:val="24"/>
          <w:szCs w:val="24"/>
          <w:lang w:eastAsia="ru-RU"/>
        </w:rPr>
        <w:t>ул</w:t>
      </w:r>
      <w:proofErr w:type="gramStart"/>
      <w:r w:rsidRPr="00BB1B38">
        <w:rPr>
          <w:rFonts w:ascii="Times New Roman" w:eastAsia="Times New Roman" w:hAnsi="Times New Roman" w:cs="Times New Roman"/>
          <w:sz w:val="24"/>
          <w:szCs w:val="24"/>
          <w:lang w:eastAsia="ru-RU"/>
        </w:rPr>
        <w:t>.Л</w:t>
      </w:r>
      <w:proofErr w:type="gramEnd"/>
      <w:r w:rsidRPr="00BB1B38">
        <w:rPr>
          <w:rFonts w:ascii="Times New Roman" w:eastAsia="Times New Roman" w:hAnsi="Times New Roman" w:cs="Times New Roman"/>
          <w:sz w:val="24"/>
          <w:szCs w:val="24"/>
          <w:lang w:eastAsia="ru-RU"/>
        </w:rPr>
        <w:t>енина</w:t>
      </w:r>
      <w:proofErr w:type="spellEnd"/>
      <w:r w:rsidRPr="00BB1B38">
        <w:rPr>
          <w:rFonts w:ascii="Times New Roman" w:eastAsia="Times New Roman" w:hAnsi="Times New Roman" w:cs="Times New Roman"/>
          <w:sz w:val="24"/>
          <w:szCs w:val="24"/>
          <w:lang w:eastAsia="ru-RU"/>
        </w:rPr>
        <w:t>, д.7а</w:t>
      </w:r>
    </w:p>
    <w:p w:rsidR="00BB1B38" w:rsidRPr="00BB1B38" w:rsidRDefault="00BB1B38" w:rsidP="00BB1B38">
      <w:pPr>
        <w:widowControl w:val="0"/>
        <w:spacing w:after="0" w:line="240" w:lineRule="auto"/>
        <w:ind w:firstLine="720"/>
        <w:jc w:val="both"/>
        <w:rPr>
          <w:rFonts w:ascii="Times New Roman" w:eastAsia="Times New Roman" w:hAnsi="Times New Roman" w:cs="Times New Roman"/>
          <w:sz w:val="24"/>
          <w:szCs w:val="24"/>
          <w:lang w:eastAsia="ru-RU"/>
        </w:rPr>
      </w:pPr>
      <w:r w:rsidRPr="00BB1B38">
        <w:rPr>
          <w:rFonts w:ascii="Times New Roman" w:eastAsia="Times New Roman" w:hAnsi="Times New Roman" w:cs="Times New Roman"/>
          <w:sz w:val="24"/>
          <w:szCs w:val="24"/>
          <w:lang w:eastAsia="ru-RU"/>
        </w:rPr>
        <w:t>Телефон: 848435 2-52-66; 848435 2-50-83</w:t>
      </w:r>
    </w:p>
    <w:p w:rsidR="00BB1B38" w:rsidRPr="00BB1B38" w:rsidRDefault="00BB1B38" w:rsidP="00BB1B38">
      <w:pPr>
        <w:widowControl w:val="0"/>
        <w:spacing w:after="0" w:line="240" w:lineRule="auto"/>
        <w:ind w:firstLine="720"/>
        <w:jc w:val="both"/>
        <w:rPr>
          <w:rFonts w:ascii="Times New Roman" w:eastAsia="Times New Roman" w:hAnsi="Times New Roman" w:cs="Times New Roman"/>
          <w:sz w:val="24"/>
          <w:szCs w:val="24"/>
          <w:lang w:eastAsia="ru-RU"/>
        </w:rPr>
      </w:pPr>
      <w:r w:rsidRPr="00BB1B38">
        <w:rPr>
          <w:rFonts w:ascii="Times New Roman" w:eastAsia="Times New Roman" w:hAnsi="Times New Roman" w:cs="Times New Roman"/>
          <w:sz w:val="24"/>
          <w:szCs w:val="24"/>
          <w:lang w:eastAsia="ru-RU"/>
        </w:rPr>
        <w:t xml:space="preserve">Адрес электронной почты: </w:t>
      </w:r>
      <w:hyperlink r:id="rId9" w:history="1">
        <w:r w:rsidRPr="00BB1B38">
          <w:rPr>
            <w:rFonts w:ascii="Times New Roman" w:eastAsia="Times New Roman" w:hAnsi="Times New Roman" w:cs="Times New Roman"/>
            <w:color w:val="0000FF"/>
            <w:sz w:val="24"/>
            <w:szCs w:val="24"/>
            <w:u w:val="single"/>
            <w:lang w:val="en-US" w:eastAsia="ru-RU"/>
          </w:rPr>
          <w:t>tarusa</w:t>
        </w:r>
        <w:r w:rsidRPr="00BB1B38">
          <w:rPr>
            <w:rFonts w:ascii="Times New Roman" w:eastAsia="Times New Roman" w:hAnsi="Times New Roman" w:cs="Times New Roman"/>
            <w:color w:val="0000FF"/>
            <w:sz w:val="24"/>
            <w:szCs w:val="24"/>
            <w:u w:val="single"/>
            <w:lang w:eastAsia="ru-RU"/>
          </w:rPr>
          <w:t>_</w:t>
        </w:r>
        <w:r w:rsidRPr="00BB1B38">
          <w:rPr>
            <w:rFonts w:ascii="Times New Roman" w:eastAsia="Times New Roman" w:hAnsi="Times New Roman" w:cs="Times New Roman"/>
            <w:color w:val="0000FF"/>
            <w:sz w:val="24"/>
            <w:szCs w:val="24"/>
            <w:u w:val="single"/>
            <w:lang w:val="en-US" w:eastAsia="ru-RU"/>
          </w:rPr>
          <w:t>oszn</w:t>
        </w:r>
        <w:r w:rsidRPr="00BB1B38">
          <w:rPr>
            <w:rFonts w:ascii="Times New Roman" w:eastAsia="Times New Roman" w:hAnsi="Times New Roman" w:cs="Times New Roman"/>
            <w:color w:val="0000FF"/>
            <w:sz w:val="24"/>
            <w:szCs w:val="24"/>
            <w:u w:val="single"/>
            <w:lang w:eastAsia="ru-RU"/>
          </w:rPr>
          <w:t>@</w:t>
        </w:r>
        <w:r w:rsidRPr="00BB1B38">
          <w:rPr>
            <w:rFonts w:ascii="Times New Roman" w:eastAsia="Times New Roman" w:hAnsi="Times New Roman" w:cs="Times New Roman"/>
            <w:color w:val="0000FF"/>
            <w:sz w:val="24"/>
            <w:szCs w:val="24"/>
            <w:u w:val="single"/>
            <w:lang w:val="en-US" w:eastAsia="ru-RU"/>
          </w:rPr>
          <w:t>kaluga</w:t>
        </w:r>
        <w:r w:rsidRPr="00BB1B38">
          <w:rPr>
            <w:rFonts w:ascii="Times New Roman" w:eastAsia="Times New Roman" w:hAnsi="Times New Roman" w:cs="Times New Roman"/>
            <w:color w:val="0000FF"/>
            <w:sz w:val="24"/>
            <w:szCs w:val="24"/>
            <w:u w:val="single"/>
            <w:lang w:eastAsia="ru-RU"/>
          </w:rPr>
          <w:t>.</w:t>
        </w:r>
        <w:r w:rsidRPr="00BB1B38">
          <w:rPr>
            <w:rFonts w:ascii="Times New Roman" w:eastAsia="Times New Roman" w:hAnsi="Times New Roman" w:cs="Times New Roman"/>
            <w:color w:val="0000FF"/>
            <w:sz w:val="24"/>
            <w:szCs w:val="24"/>
            <w:u w:val="single"/>
            <w:lang w:val="en-US" w:eastAsia="ru-RU"/>
          </w:rPr>
          <w:t>ru</w:t>
        </w:r>
      </w:hyperlink>
    </w:p>
    <w:p w:rsidR="00BB1B38" w:rsidRPr="00BB1B38" w:rsidRDefault="00BB1B38" w:rsidP="00BB1B38">
      <w:pPr>
        <w:widowControl w:val="0"/>
        <w:spacing w:after="0" w:line="240" w:lineRule="auto"/>
        <w:ind w:firstLine="720"/>
        <w:jc w:val="both"/>
        <w:rPr>
          <w:rFonts w:ascii="Times New Roman" w:eastAsia="Times New Roman" w:hAnsi="Times New Roman" w:cs="Times New Roman"/>
          <w:sz w:val="24"/>
          <w:szCs w:val="24"/>
          <w:lang w:eastAsia="ru-RU"/>
        </w:rPr>
      </w:pPr>
      <w:r w:rsidRPr="00BB1B38">
        <w:rPr>
          <w:rFonts w:ascii="Times New Roman" w:eastAsia="Times New Roman" w:hAnsi="Times New Roman" w:cs="Times New Roman"/>
          <w:sz w:val="24"/>
          <w:szCs w:val="24"/>
          <w:lang w:eastAsia="ru-RU"/>
        </w:rPr>
        <w:t xml:space="preserve">Официальный сайт администрации муниципального района: </w:t>
      </w:r>
      <w:hyperlink r:id="rId10" w:history="1">
        <w:r w:rsidRPr="00BB1B38">
          <w:rPr>
            <w:rFonts w:ascii="Times New Roman" w:eastAsia="Times New Roman" w:hAnsi="Times New Roman" w:cs="Times New Roman"/>
            <w:color w:val="0000FF"/>
            <w:sz w:val="24"/>
            <w:szCs w:val="24"/>
            <w:u w:val="single"/>
            <w:lang w:val="en-US" w:eastAsia="ru-RU"/>
          </w:rPr>
          <w:t>www</w:t>
        </w:r>
        <w:r w:rsidRPr="00BB1B38">
          <w:rPr>
            <w:rFonts w:ascii="Times New Roman" w:eastAsia="Times New Roman" w:hAnsi="Times New Roman" w:cs="Times New Roman"/>
            <w:color w:val="0000FF"/>
            <w:sz w:val="24"/>
            <w:szCs w:val="24"/>
            <w:u w:val="single"/>
            <w:lang w:eastAsia="ru-RU"/>
          </w:rPr>
          <w:t>.</w:t>
        </w:r>
        <w:proofErr w:type="spellStart"/>
        <w:r w:rsidRPr="00BB1B38">
          <w:rPr>
            <w:rFonts w:ascii="Times New Roman" w:eastAsia="Times New Roman" w:hAnsi="Times New Roman" w:cs="Times New Roman"/>
            <w:color w:val="0000FF"/>
            <w:sz w:val="24"/>
            <w:szCs w:val="24"/>
            <w:u w:val="single"/>
            <w:lang w:val="en-US" w:eastAsia="ru-RU"/>
          </w:rPr>
          <w:t>mo</w:t>
        </w:r>
        <w:proofErr w:type="spellEnd"/>
        <w:r w:rsidRPr="00BB1B38">
          <w:rPr>
            <w:rFonts w:ascii="Times New Roman" w:eastAsia="Times New Roman" w:hAnsi="Times New Roman" w:cs="Times New Roman"/>
            <w:color w:val="0000FF"/>
            <w:sz w:val="24"/>
            <w:szCs w:val="24"/>
            <w:u w:val="single"/>
            <w:lang w:eastAsia="ru-RU"/>
          </w:rPr>
          <w:t>.</w:t>
        </w:r>
        <w:proofErr w:type="spellStart"/>
        <w:r w:rsidRPr="00BB1B38">
          <w:rPr>
            <w:rFonts w:ascii="Times New Roman" w:eastAsia="Times New Roman" w:hAnsi="Times New Roman" w:cs="Times New Roman"/>
            <w:color w:val="0000FF"/>
            <w:sz w:val="24"/>
            <w:szCs w:val="24"/>
            <w:u w:val="single"/>
            <w:lang w:val="en-US" w:eastAsia="ru-RU"/>
          </w:rPr>
          <w:t>tarusa</w:t>
        </w:r>
        <w:proofErr w:type="spellEnd"/>
        <w:r w:rsidRPr="00BB1B38">
          <w:rPr>
            <w:rFonts w:ascii="Times New Roman" w:eastAsia="Times New Roman" w:hAnsi="Times New Roman" w:cs="Times New Roman"/>
            <w:color w:val="0000FF"/>
            <w:sz w:val="24"/>
            <w:szCs w:val="24"/>
            <w:u w:val="single"/>
            <w:lang w:eastAsia="ru-RU"/>
          </w:rPr>
          <w:t>.</w:t>
        </w:r>
        <w:proofErr w:type="spellStart"/>
        <w:r w:rsidRPr="00BB1B38">
          <w:rPr>
            <w:rFonts w:ascii="Times New Roman" w:eastAsia="Times New Roman" w:hAnsi="Times New Roman" w:cs="Times New Roman"/>
            <w:color w:val="0000FF"/>
            <w:sz w:val="24"/>
            <w:szCs w:val="24"/>
            <w:u w:val="single"/>
            <w:lang w:val="en-US" w:eastAsia="ru-RU"/>
          </w:rPr>
          <w:t>ru</w:t>
        </w:r>
        <w:proofErr w:type="spellEnd"/>
      </w:hyperlink>
    </w:p>
    <w:p w:rsidR="00BB1B38" w:rsidRPr="00BB1B38" w:rsidRDefault="00BB1B38" w:rsidP="00BB1B38">
      <w:pPr>
        <w:widowControl w:val="0"/>
        <w:spacing w:after="0" w:line="240" w:lineRule="auto"/>
        <w:ind w:firstLine="720"/>
        <w:jc w:val="both"/>
        <w:rPr>
          <w:rFonts w:ascii="Times New Roman" w:eastAsia="Times New Roman" w:hAnsi="Times New Roman" w:cs="Times New Roman"/>
          <w:sz w:val="24"/>
          <w:szCs w:val="24"/>
          <w:lang w:eastAsia="ru-RU"/>
        </w:rPr>
      </w:pPr>
      <w:r w:rsidRPr="00BB1B38">
        <w:rPr>
          <w:rFonts w:ascii="Times New Roman" w:eastAsia="Times New Roman" w:hAnsi="Times New Roman" w:cs="Times New Roman"/>
          <w:sz w:val="24"/>
          <w:szCs w:val="24"/>
          <w:u w:val="single"/>
          <w:lang w:eastAsia="ru-RU"/>
        </w:rPr>
        <w:t>График приема заявителей</w:t>
      </w:r>
      <w:r w:rsidRPr="00BB1B38">
        <w:rPr>
          <w:rFonts w:ascii="Times New Roman" w:eastAsia="Times New Roman" w:hAnsi="Times New Roman" w:cs="Times New Roman"/>
          <w:sz w:val="24"/>
          <w:szCs w:val="24"/>
          <w:lang w:eastAsia="ru-RU"/>
        </w:rPr>
        <w:t>:</w:t>
      </w:r>
    </w:p>
    <w:p w:rsidR="00BB1B38" w:rsidRPr="00BB1B38" w:rsidRDefault="00BB1B38" w:rsidP="00BB1B38">
      <w:pPr>
        <w:widowControl w:val="0"/>
        <w:spacing w:after="0" w:line="240" w:lineRule="auto"/>
        <w:ind w:firstLine="720"/>
        <w:jc w:val="both"/>
        <w:rPr>
          <w:rFonts w:ascii="Times New Roman" w:eastAsia="Times New Roman" w:hAnsi="Times New Roman" w:cs="Times New Roman"/>
          <w:sz w:val="24"/>
          <w:szCs w:val="24"/>
          <w:lang w:eastAsia="ru-RU"/>
        </w:rPr>
      </w:pPr>
      <w:r w:rsidRPr="00BB1B38">
        <w:rPr>
          <w:rFonts w:ascii="Times New Roman" w:eastAsia="Times New Roman" w:hAnsi="Times New Roman" w:cs="Times New Roman"/>
          <w:sz w:val="24"/>
          <w:szCs w:val="24"/>
          <w:lang w:eastAsia="ru-RU"/>
        </w:rPr>
        <w:t>Понедельник – четверг с 8.00 до 17.15</w:t>
      </w:r>
    </w:p>
    <w:p w:rsidR="00BB1B38" w:rsidRPr="00BB1B38" w:rsidRDefault="00BB1B38" w:rsidP="00BB1B38">
      <w:pPr>
        <w:widowControl w:val="0"/>
        <w:spacing w:after="0" w:line="240" w:lineRule="auto"/>
        <w:ind w:firstLine="720"/>
        <w:jc w:val="both"/>
        <w:rPr>
          <w:rFonts w:ascii="Times New Roman" w:eastAsia="Times New Roman" w:hAnsi="Times New Roman" w:cs="Times New Roman"/>
          <w:sz w:val="24"/>
          <w:szCs w:val="24"/>
          <w:lang w:eastAsia="ru-RU"/>
        </w:rPr>
      </w:pPr>
      <w:r w:rsidRPr="00BB1B38">
        <w:rPr>
          <w:rFonts w:ascii="Times New Roman" w:eastAsia="Times New Roman" w:hAnsi="Times New Roman" w:cs="Times New Roman"/>
          <w:sz w:val="24"/>
          <w:szCs w:val="24"/>
          <w:lang w:eastAsia="ru-RU"/>
        </w:rPr>
        <w:t xml:space="preserve">Пятница с 8.00 до 16.00 </w:t>
      </w:r>
    </w:p>
    <w:p w:rsidR="00BB1B38" w:rsidRPr="00BB1B38" w:rsidRDefault="00BB1B38" w:rsidP="00BB1B38">
      <w:pPr>
        <w:widowControl w:val="0"/>
        <w:spacing w:after="0" w:line="240" w:lineRule="auto"/>
        <w:ind w:firstLine="720"/>
        <w:jc w:val="both"/>
        <w:rPr>
          <w:rFonts w:ascii="Times New Roman" w:eastAsia="Times New Roman" w:hAnsi="Times New Roman" w:cs="Times New Roman"/>
          <w:sz w:val="24"/>
          <w:szCs w:val="24"/>
          <w:lang w:eastAsia="ru-RU"/>
        </w:rPr>
      </w:pPr>
      <w:r w:rsidRPr="00BB1B38">
        <w:rPr>
          <w:rFonts w:ascii="Times New Roman" w:eastAsia="Times New Roman" w:hAnsi="Times New Roman" w:cs="Times New Roman"/>
          <w:sz w:val="24"/>
          <w:szCs w:val="24"/>
          <w:lang w:eastAsia="ru-RU"/>
        </w:rPr>
        <w:t>Обед с 13.00 до 14.00</w:t>
      </w:r>
    </w:p>
    <w:p w:rsidR="00BB1B38" w:rsidRPr="00BB1B38" w:rsidRDefault="00BB1B38" w:rsidP="00BB1B38">
      <w:pPr>
        <w:widowControl w:val="0"/>
        <w:spacing w:after="0" w:line="240" w:lineRule="auto"/>
        <w:ind w:firstLine="720"/>
        <w:jc w:val="both"/>
        <w:rPr>
          <w:rFonts w:ascii="Times New Roman" w:eastAsia="Times New Roman" w:hAnsi="Times New Roman" w:cs="Times New Roman"/>
          <w:sz w:val="24"/>
          <w:szCs w:val="24"/>
          <w:lang w:eastAsia="ru-RU"/>
        </w:rPr>
      </w:pPr>
      <w:r w:rsidRPr="00BB1B38">
        <w:rPr>
          <w:rFonts w:ascii="Times New Roman" w:eastAsia="Times New Roman" w:hAnsi="Times New Roman" w:cs="Times New Roman"/>
          <w:sz w:val="24"/>
          <w:szCs w:val="24"/>
          <w:lang w:eastAsia="ru-RU"/>
        </w:rPr>
        <w:t>Суббота, воскресенье – выходной день.</w:t>
      </w:r>
    </w:p>
    <w:p w:rsidR="00B95E6C" w:rsidRDefault="00B95E6C" w:rsidP="00B95E6C">
      <w:pPr>
        <w:autoSpaceDE w:val="0"/>
        <w:autoSpaceDN w:val="0"/>
        <w:adjustRightInd w:val="0"/>
        <w:spacing w:after="0" w:line="240" w:lineRule="auto"/>
        <w:jc w:val="both"/>
        <w:rPr>
          <w:rFonts w:ascii="Times New Roman" w:eastAsia="Times New Roman" w:hAnsi="Times New Roman" w:cs="Times New Roman"/>
          <w:sz w:val="24"/>
          <w:szCs w:val="24"/>
          <w:u w:val="single"/>
          <w:lang w:eastAsia="ru-RU"/>
        </w:rPr>
      </w:pPr>
    </w:p>
    <w:p w:rsidR="00B95E6C" w:rsidRPr="0039725E" w:rsidRDefault="00B95E6C" w:rsidP="00B95E6C">
      <w:p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39725E">
        <w:rPr>
          <w:rFonts w:ascii="Times New Roman" w:eastAsia="Times New Roman" w:hAnsi="Times New Roman" w:cs="Times New Roman"/>
          <w:sz w:val="24"/>
          <w:szCs w:val="24"/>
          <w:u w:val="single"/>
          <w:lang w:eastAsia="ru-RU"/>
        </w:rPr>
        <w:t>Адрес Министерства:</w:t>
      </w:r>
      <w:r w:rsidRPr="0039725E">
        <w:rPr>
          <w:rFonts w:ascii="Times New Roman" w:eastAsia="Times New Roman" w:hAnsi="Times New Roman" w:cs="Times New Roman"/>
          <w:sz w:val="24"/>
          <w:szCs w:val="24"/>
          <w:lang w:eastAsia="ru-RU"/>
        </w:rPr>
        <w:t xml:space="preserve"> </w:t>
      </w:r>
      <w:smartTag w:uri="urn:schemas-microsoft-com:office:smarttags" w:element="metricconverter">
        <w:smartTagPr>
          <w:attr w:name="ProductID" w:val="248016, г"/>
        </w:smartTagPr>
        <w:r w:rsidRPr="0039725E">
          <w:rPr>
            <w:rFonts w:ascii="Times New Roman" w:eastAsia="Times New Roman" w:hAnsi="Times New Roman" w:cs="Times New Roman"/>
            <w:sz w:val="24"/>
            <w:szCs w:val="24"/>
            <w:lang w:eastAsia="ru-RU"/>
          </w:rPr>
          <w:t>248016, г</w:t>
        </w:r>
      </w:smartTag>
      <w:r w:rsidRPr="0039725E">
        <w:rPr>
          <w:rFonts w:ascii="Times New Roman" w:eastAsia="Times New Roman" w:hAnsi="Times New Roman" w:cs="Times New Roman"/>
          <w:sz w:val="24"/>
          <w:szCs w:val="24"/>
          <w:lang w:eastAsia="ru-RU"/>
        </w:rPr>
        <w:t>. Калуга, ул. Пролетарская, д. 111;</w:t>
      </w:r>
    </w:p>
    <w:p w:rsidR="00B95E6C" w:rsidRDefault="00B95E6C" w:rsidP="00B95E6C">
      <w:pPr>
        <w:tabs>
          <w:tab w:val="num" w:pos="-70"/>
        </w:tabs>
        <w:autoSpaceDE w:val="0"/>
        <w:autoSpaceDN w:val="0"/>
        <w:adjustRightInd w:val="0"/>
        <w:spacing w:after="0" w:line="240" w:lineRule="auto"/>
        <w:ind w:firstLine="650"/>
        <w:jc w:val="both"/>
        <w:rPr>
          <w:rFonts w:ascii="Times New Roman" w:eastAsia="Times New Roman" w:hAnsi="Times New Roman" w:cs="Times New Roman"/>
          <w:sz w:val="24"/>
          <w:szCs w:val="24"/>
          <w:lang w:eastAsia="ru-RU"/>
        </w:rPr>
      </w:pPr>
      <w:r w:rsidRPr="0039725E">
        <w:rPr>
          <w:rFonts w:ascii="Times New Roman" w:eastAsia="Times New Roman" w:hAnsi="Times New Roman" w:cs="Times New Roman"/>
          <w:sz w:val="24"/>
          <w:szCs w:val="24"/>
          <w:lang w:eastAsia="ru-RU"/>
        </w:rPr>
        <w:t xml:space="preserve">Официальный сайт: </w:t>
      </w:r>
      <w:hyperlink r:id="rId11" w:history="1">
        <w:r w:rsidRPr="0039725E">
          <w:rPr>
            <w:rFonts w:ascii="Times New Roman" w:eastAsia="Times New Roman" w:hAnsi="Times New Roman" w:cs="Times New Roman"/>
            <w:color w:val="0000FF"/>
            <w:sz w:val="24"/>
            <w:szCs w:val="24"/>
            <w:u w:val="single"/>
            <w:lang w:eastAsia="ru-RU"/>
          </w:rPr>
          <w:t>http://www.admoblkaluga.ru/</w:t>
        </w:r>
        <w:r w:rsidRPr="0039725E">
          <w:rPr>
            <w:rFonts w:ascii="Times New Roman" w:eastAsia="Times New Roman" w:hAnsi="Times New Roman" w:cs="Times New Roman"/>
            <w:color w:val="0000FF"/>
            <w:sz w:val="24"/>
            <w:szCs w:val="24"/>
            <w:u w:val="single"/>
            <w:lang w:val="en-US" w:eastAsia="ru-RU"/>
          </w:rPr>
          <w:t>sub</w:t>
        </w:r>
        <w:r w:rsidRPr="0039725E">
          <w:rPr>
            <w:rFonts w:ascii="Times New Roman" w:eastAsia="Times New Roman" w:hAnsi="Times New Roman" w:cs="Times New Roman"/>
            <w:color w:val="0000FF"/>
            <w:sz w:val="24"/>
            <w:szCs w:val="24"/>
            <w:u w:val="single"/>
            <w:lang w:eastAsia="ru-RU"/>
          </w:rPr>
          <w:t>/</w:t>
        </w:r>
        <w:proofErr w:type="spellStart"/>
        <w:r w:rsidRPr="0039725E">
          <w:rPr>
            <w:rFonts w:ascii="Times New Roman" w:eastAsia="Times New Roman" w:hAnsi="Times New Roman" w:cs="Times New Roman"/>
            <w:color w:val="0000FF"/>
            <w:sz w:val="24"/>
            <w:szCs w:val="24"/>
            <w:u w:val="single"/>
            <w:lang w:val="en-US" w:eastAsia="ru-RU"/>
          </w:rPr>
          <w:t>semya</w:t>
        </w:r>
        <w:proofErr w:type="spellEnd"/>
      </w:hyperlink>
      <w:r w:rsidRPr="0039725E">
        <w:rPr>
          <w:rFonts w:ascii="Times New Roman" w:eastAsia="Times New Roman" w:hAnsi="Times New Roman" w:cs="Times New Roman"/>
          <w:sz w:val="24"/>
          <w:szCs w:val="24"/>
          <w:lang w:eastAsia="ru-RU"/>
        </w:rPr>
        <w:t xml:space="preserve">. </w:t>
      </w:r>
    </w:p>
    <w:p w:rsidR="00B95E6C" w:rsidRPr="0039725E" w:rsidRDefault="00B95E6C" w:rsidP="00B95E6C">
      <w:pPr>
        <w:tabs>
          <w:tab w:val="num" w:pos="-70"/>
        </w:tabs>
        <w:autoSpaceDE w:val="0"/>
        <w:autoSpaceDN w:val="0"/>
        <w:adjustRightInd w:val="0"/>
        <w:spacing w:after="0" w:line="240" w:lineRule="auto"/>
        <w:ind w:firstLine="650"/>
        <w:jc w:val="both"/>
        <w:rPr>
          <w:rFonts w:ascii="Times New Roman" w:eastAsia="Times New Roman" w:hAnsi="Times New Roman" w:cs="Times New Roman"/>
          <w:sz w:val="24"/>
          <w:szCs w:val="24"/>
          <w:lang w:eastAsia="ru-RU"/>
        </w:rPr>
      </w:pPr>
      <w:r w:rsidRPr="0039725E">
        <w:rPr>
          <w:rFonts w:ascii="Times New Roman" w:eastAsia="Times New Roman" w:hAnsi="Times New Roman" w:cs="Times New Roman"/>
          <w:sz w:val="24"/>
          <w:szCs w:val="24"/>
          <w:lang w:eastAsia="ru-RU"/>
        </w:rPr>
        <w:t xml:space="preserve">Справочные телефоны: Руководитель: начальник управления демографической и семейной политики – </w:t>
      </w:r>
      <w:proofErr w:type="spellStart"/>
      <w:r w:rsidRPr="0039725E">
        <w:rPr>
          <w:rFonts w:ascii="Times New Roman" w:eastAsia="Times New Roman" w:hAnsi="Times New Roman" w:cs="Times New Roman"/>
          <w:sz w:val="24"/>
          <w:szCs w:val="24"/>
          <w:lang w:eastAsia="ru-RU"/>
        </w:rPr>
        <w:t>Помозова</w:t>
      </w:r>
      <w:proofErr w:type="spellEnd"/>
      <w:r w:rsidRPr="0039725E">
        <w:rPr>
          <w:rFonts w:ascii="Times New Roman" w:eastAsia="Times New Roman" w:hAnsi="Times New Roman" w:cs="Times New Roman"/>
          <w:sz w:val="24"/>
          <w:szCs w:val="24"/>
          <w:lang w:eastAsia="ru-RU"/>
        </w:rPr>
        <w:t xml:space="preserve"> Елена </w:t>
      </w:r>
      <w:proofErr w:type="spellStart"/>
      <w:r w:rsidRPr="0039725E">
        <w:rPr>
          <w:rFonts w:ascii="Times New Roman" w:eastAsia="Times New Roman" w:hAnsi="Times New Roman" w:cs="Times New Roman"/>
          <w:sz w:val="24"/>
          <w:szCs w:val="24"/>
          <w:lang w:eastAsia="ru-RU"/>
        </w:rPr>
        <w:t>Антольевна</w:t>
      </w:r>
      <w:proofErr w:type="spellEnd"/>
      <w:r w:rsidRPr="0039725E">
        <w:rPr>
          <w:rFonts w:ascii="Times New Roman" w:eastAsia="Times New Roman" w:hAnsi="Times New Roman" w:cs="Times New Roman"/>
          <w:sz w:val="24"/>
          <w:szCs w:val="24"/>
          <w:lang w:eastAsia="ru-RU"/>
        </w:rPr>
        <w:t>,</w:t>
      </w:r>
    </w:p>
    <w:p w:rsidR="00B95E6C" w:rsidRPr="0039725E" w:rsidRDefault="00B95E6C" w:rsidP="00B95E6C">
      <w:pPr>
        <w:tabs>
          <w:tab w:val="num" w:pos="-70"/>
          <w:tab w:val="left" w:pos="2794"/>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39725E">
        <w:rPr>
          <w:rFonts w:ascii="Times New Roman" w:eastAsia="Times New Roman" w:hAnsi="Times New Roman" w:cs="Times New Roman"/>
          <w:sz w:val="24"/>
          <w:szCs w:val="24"/>
          <w:lang w:eastAsia="ru-RU"/>
        </w:rPr>
        <w:t>(8-4842) 71-91-51</w:t>
      </w:r>
      <w:r w:rsidRPr="0039725E">
        <w:rPr>
          <w:rFonts w:ascii="Times New Roman" w:eastAsia="Times New Roman" w:hAnsi="Times New Roman" w:cs="Times New Roman"/>
          <w:sz w:val="24"/>
          <w:szCs w:val="24"/>
          <w:lang w:eastAsia="ru-RU"/>
        </w:rPr>
        <w:tab/>
      </w:r>
    </w:p>
    <w:p w:rsidR="00B95E6C" w:rsidRPr="0039725E" w:rsidRDefault="00B95E6C" w:rsidP="00B95E6C">
      <w:pPr>
        <w:tabs>
          <w:tab w:val="num" w:pos="-70"/>
        </w:tabs>
        <w:spacing w:after="0" w:line="240" w:lineRule="auto"/>
        <w:jc w:val="both"/>
        <w:rPr>
          <w:rFonts w:ascii="Times New Roman" w:eastAsia="Times New Roman" w:hAnsi="Times New Roman" w:cs="Times New Roman"/>
          <w:sz w:val="24"/>
          <w:szCs w:val="24"/>
          <w:lang w:eastAsia="ru-RU"/>
        </w:rPr>
      </w:pPr>
      <w:r w:rsidRPr="0039725E">
        <w:rPr>
          <w:rFonts w:ascii="Times New Roman" w:eastAsia="Times New Roman" w:hAnsi="Times New Roman" w:cs="Times New Roman"/>
          <w:sz w:val="24"/>
          <w:szCs w:val="24"/>
          <w:lang w:eastAsia="ru-RU"/>
        </w:rPr>
        <w:t xml:space="preserve">Ведущий специалист – </w:t>
      </w:r>
      <w:proofErr w:type="spellStart"/>
      <w:r w:rsidRPr="0039725E">
        <w:rPr>
          <w:rFonts w:ascii="Times New Roman" w:eastAsia="Times New Roman" w:hAnsi="Times New Roman" w:cs="Times New Roman"/>
          <w:sz w:val="24"/>
          <w:szCs w:val="24"/>
          <w:lang w:eastAsia="ru-RU"/>
        </w:rPr>
        <w:t>Лопанова</w:t>
      </w:r>
      <w:proofErr w:type="spellEnd"/>
      <w:r w:rsidRPr="0039725E">
        <w:rPr>
          <w:rFonts w:ascii="Times New Roman" w:eastAsia="Times New Roman" w:hAnsi="Times New Roman" w:cs="Times New Roman"/>
          <w:sz w:val="24"/>
          <w:szCs w:val="24"/>
          <w:lang w:eastAsia="ru-RU"/>
        </w:rPr>
        <w:t xml:space="preserve"> Ева Петровна</w:t>
      </w:r>
    </w:p>
    <w:p w:rsidR="00B95E6C" w:rsidRPr="0039725E" w:rsidRDefault="00B95E6C" w:rsidP="00B95E6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39725E">
        <w:rPr>
          <w:rFonts w:ascii="Times New Roman" w:eastAsia="Times New Roman" w:hAnsi="Times New Roman" w:cs="Times New Roman"/>
          <w:sz w:val="24"/>
          <w:szCs w:val="24"/>
          <w:lang w:eastAsia="ru-RU"/>
        </w:rPr>
        <w:t>(8-4842) 71-91-38</w:t>
      </w:r>
    </w:p>
    <w:p w:rsidR="00B95E6C" w:rsidRPr="00A07AB7" w:rsidRDefault="00B95E6C" w:rsidP="00A07AB7">
      <w:pPr>
        <w:autoSpaceDE w:val="0"/>
        <w:autoSpaceDN w:val="0"/>
        <w:adjustRightInd w:val="0"/>
        <w:spacing w:after="0" w:line="240" w:lineRule="auto"/>
        <w:rPr>
          <w:rFonts w:ascii="Times New Roman" w:eastAsia="Times New Roman" w:hAnsi="Times New Roman" w:cs="Times New Roman"/>
          <w:sz w:val="24"/>
          <w:szCs w:val="24"/>
          <w:lang w:eastAsia="ru-RU"/>
        </w:rPr>
      </w:pPr>
      <w:r w:rsidRPr="0039725E">
        <w:rPr>
          <w:rFonts w:ascii="Times New Roman" w:eastAsia="Times New Roman" w:hAnsi="Times New Roman" w:cs="Times New Roman"/>
          <w:sz w:val="24"/>
          <w:szCs w:val="24"/>
          <w:lang w:eastAsia="ru-RU"/>
        </w:rPr>
        <w:t>Справочные телефоны: (8-4842) 71-91-45, (8-4842) 71-93-94; факс 71-91-75;</w:t>
      </w:r>
    </w:p>
    <w:p w:rsidR="00BB1B38" w:rsidRPr="00BB1B38" w:rsidRDefault="00BB1B38" w:rsidP="00B95E6C">
      <w:pPr>
        <w:suppressAutoHyphens/>
        <w:autoSpaceDE w:val="0"/>
        <w:spacing w:after="0" w:line="240" w:lineRule="auto"/>
        <w:rPr>
          <w:rFonts w:ascii="Times New Roman" w:eastAsia="Arial" w:hAnsi="Times New Roman" w:cs="Times New Roman"/>
          <w:sz w:val="24"/>
          <w:szCs w:val="24"/>
          <w:u w:val="single"/>
          <w:lang w:eastAsia="ar-SA"/>
        </w:rPr>
      </w:pPr>
      <w:r w:rsidRPr="00BB1B38">
        <w:rPr>
          <w:rFonts w:ascii="Times New Roman" w:eastAsia="Arial" w:hAnsi="Times New Roman" w:cs="Times New Roman"/>
          <w:sz w:val="24"/>
          <w:szCs w:val="24"/>
          <w:u w:val="single"/>
          <w:lang w:eastAsia="ar-SA"/>
        </w:rPr>
        <w:t xml:space="preserve">График работы Министерства: </w:t>
      </w:r>
    </w:p>
    <w:p w:rsidR="00BB1B38" w:rsidRPr="00BB1B38" w:rsidRDefault="00BB1B38" w:rsidP="00BB1B38">
      <w:pPr>
        <w:suppressAutoHyphens/>
        <w:autoSpaceDE w:val="0"/>
        <w:spacing w:after="0" w:line="240" w:lineRule="auto"/>
        <w:ind w:firstLine="709"/>
        <w:rPr>
          <w:rFonts w:ascii="Times New Roman" w:eastAsia="Arial" w:hAnsi="Times New Roman" w:cs="Times New Roman"/>
          <w:sz w:val="24"/>
          <w:szCs w:val="24"/>
          <w:lang w:eastAsia="ar-SA"/>
        </w:rPr>
      </w:pPr>
      <w:r w:rsidRPr="00BB1B38">
        <w:rPr>
          <w:rFonts w:ascii="Times New Roman" w:eastAsia="Arial" w:hAnsi="Times New Roman" w:cs="Times New Roman"/>
          <w:sz w:val="24"/>
          <w:szCs w:val="24"/>
          <w:lang w:eastAsia="ar-SA"/>
        </w:rPr>
        <w:t>Понедельник – четверг с 8-00 до 17-15 час</w:t>
      </w:r>
    </w:p>
    <w:p w:rsidR="00BB1B38" w:rsidRPr="00BB1B38" w:rsidRDefault="00BB1B38" w:rsidP="00BB1B38">
      <w:pPr>
        <w:suppressAutoHyphens/>
        <w:autoSpaceDE w:val="0"/>
        <w:spacing w:after="0" w:line="240" w:lineRule="auto"/>
        <w:ind w:firstLine="709"/>
        <w:rPr>
          <w:rFonts w:ascii="Times New Roman" w:eastAsia="Arial" w:hAnsi="Times New Roman" w:cs="Times New Roman"/>
          <w:sz w:val="24"/>
          <w:szCs w:val="24"/>
          <w:lang w:eastAsia="ar-SA"/>
        </w:rPr>
      </w:pPr>
      <w:r w:rsidRPr="00BB1B38">
        <w:rPr>
          <w:rFonts w:ascii="Times New Roman" w:eastAsia="Arial" w:hAnsi="Times New Roman" w:cs="Times New Roman"/>
          <w:sz w:val="24"/>
          <w:szCs w:val="24"/>
          <w:lang w:eastAsia="ar-SA"/>
        </w:rPr>
        <w:t>Пятница – с 8-00 до 16-00 час</w:t>
      </w:r>
    </w:p>
    <w:p w:rsidR="00BB1B38" w:rsidRPr="00BB1B38" w:rsidRDefault="00BB1B38" w:rsidP="00BB1B38">
      <w:pPr>
        <w:suppressAutoHyphens/>
        <w:autoSpaceDE w:val="0"/>
        <w:spacing w:after="0" w:line="240" w:lineRule="auto"/>
        <w:ind w:firstLine="709"/>
        <w:jc w:val="both"/>
        <w:rPr>
          <w:rFonts w:ascii="Times New Roman" w:eastAsia="Times New Roman" w:hAnsi="Times New Roman" w:cs="Times New Roman"/>
          <w:sz w:val="24"/>
          <w:szCs w:val="24"/>
          <w:lang w:eastAsia="ar-SA"/>
        </w:rPr>
      </w:pPr>
      <w:r w:rsidRPr="00BB1B38">
        <w:rPr>
          <w:rFonts w:ascii="Times New Roman" w:eastAsia="Times New Roman" w:hAnsi="Times New Roman" w:cs="Times New Roman"/>
          <w:sz w:val="24"/>
          <w:szCs w:val="24"/>
          <w:lang w:eastAsia="ar-SA"/>
        </w:rPr>
        <w:t>Обед – с 13-00 до 14-00 час</w:t>
      </w:r>
    </w:p>
    <w:p w:rsidR="00BB1B38" w:rsidRPr="00BB1B38" w:rsidRDefault="00BB1B38" w:rsidP="00BB1B38">
      <w:pPr>
        <w:suppressAutoHyphens/>
        <w:spacing w:after="0" w:line="240" w:lineRule="auto"/>
        <w:ind w:firstLine="709"/>
        <w:jc w:val="both"/>
        <w:rPr>
          <w:rFonts w:ascii="Times New Roman" w:eastAsia="Times New Roman" w:hAnsi="Times New Roman" w:cs="Times New Roman"/>
          <w:sz w:val="24"/>
          <w:szCs w:val="24"/>
          <w:lang w:eastAsia="ar-SA"/>
        </w:rPr>
      </w:pPr>
      <w:r w:rsidRPr="00BB1B38">
        <w:rPr>
          <w:rFonts w:ascii="Times New Roman" w:eastAsia="Times New Roman" w:hAnsi="Times New Roman" w:cs="Times New Roman"/>
          <w:sz w:val="24"/>
          <w:szCs w:val="24"/>
          <w:lang w:eastAsia="ar-SA"/>
        </w:rPr>
        <w:t xml:space="preserve">Суббота - выходной. </w:t>
      </w:r>
    </w:p>
    <w:p w:rsidR="00BB1B38" w:rsidRPr="00BB1B38" w:rsidRDefault="00BB1B38" w:rsidP="00BB1B38">
      <w:pPr>
        <w:suppressAutoHyphens/>
        <w:autoSpaceDE w:val="0"/>
        <w:spacing w:after="0" w:line="240" w:lineRule="auto"/>
        <w:ind w:firstLine="709"/>
        <w:jc w:val="both"/>
        <w:rPr>
          <w:rFonts w:ascii="Times New Roman" w:eastAsia="Times New Roman" w:hAnsi="Times New Roman" w:cs="Times New Roman"/>
          <w:sz w:val="24"/>
          <w:szCs w:val="24"/>
          <w:lang w:eastAsia="ar-SA"/>
        </w:rPr>
      </w:pPr>
      <w:r w:rsidRPr="00BB1B38">
        <w:rPr>
          <w:rFonts w:ascii="Times New Roman" w:eastAsia="Times New Roman" w:hAnsi="Times New Roman" w:cs="Times New Roman"/>
          <w:sz w:val="24"/>
          <w:szCs w:val="24"/>
          <w:lang w:eastAsia="ar-SA"/>
        </w:rPr>
        <w:t xml:space="preserve">Воскресенье - выходной. </w:t>
      </w:r>
    </w:p>
    <w:p w:rsidR="007D3686" w:rsidRPr="005E6B71" w:rsidRDefault="007D3686" w:rsidP="005E6B71">
      <w:pPr>
        <w:spacing w:after="0" w:line="240" w:lineRule="auto"/>
        <w:jc w:val="both"/>
        <w:rPr>
          <w:rFonts w:ascii="Times New Roman" w:eastAsia="SimSun" w:hAnsi="Times New Roman" w:cs="Times New Roman"/>
          <w:sz w:val="24"/>
          <w:szCs w:val="24"/>
          <w:lang w:eastAsia="zh-CN"/>
        </w:rPr>
      </w:pPr>
    </w:p>
    <w:p w:rsidR="00A70D16" w:rsidRPr="00B95E6C" w:rsidRDefault="00A70D16" w:rsidP="00E21104">
      <w:pPr>
        <w:pStyle w:val="af9"/>
        <w:numPr>
          <w:ilvl w:val="2"/>
          <w:numId w:val="28"/>
        </w:numPr>
        <w:tabs>
          <w:tab w:val="left" w:pos="900"/>
        </w:tabs>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B95E6C">
        <w:rPr>
          <w:rFonts w:ascii="Times New Roman" w:eastAsia="Times New Roman" w:hAnsi="Times New Roman" w:cs="Times New Roman"/>
          <w:b/>
          <w:sz w:val="24"/>
          <w:szCs w:val="24"/>
          <w:lang w:eastAsia="ru-RU"/>
        </w:rPr>
        <w:t>Порядок получения информации заявителями</w:t>
      </w:r>
    </w:p>
    <w:p w:rsidR="00A70D16" w:rsidRPr="005E6B71" w:rsidRDefault="00A70D16" w:rsidP="005E6B71">
      <w:pPr>
        <w:tabs>
          <w:tab w:val="left" w:pos="900"/>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
    <w:p w:rsidR="00A70D16" w:rsidRPr="005E6B71" w:rsidRDefault="00A70D16" w:rsidP="005E6B71">
      <w:pPr>
        <w:tabs>
          <w:tab w:val="left" w:pos="900"/>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На официальном сайте «Портал государственных услуг (функций) Калужской области» размещается следующая информация по порядку предоставления государственной услуги:</w:t>
      </w:r>
    </w:p>
    <w:p w:rsidR="00A70D16" w:rsidRPr="005E6B71" w:rsidRDefault="00A70D16" w:rsidP="00E21104">
      <w:pPr>
        <w:numPr>
          <w:ilvl w:val="0"/>
          <w:numId w:val="2"/>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наименование государственной услуги;</w:t>
      </w:r>
    </w:p>
    <w:p w:rsidR="00A70D16" w:rsidRPr="005E6B71" w:rsidRDefault="00A70D16" w:rsidP="00E21104">
      <w:pPr>
        <w:numPr>
          <w:ilvl w:val="0"/>
          <w:numId w:val="2"/>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lastRenderedPageBreak/>
        <w:t>справочная информация об адресах, контактах и графике работы</w:t>
      </w:r>
      <w:r w:rsidRPr="005E6B71">
        <w:rPr>
          <w:rFonts w:ascii="Times New Roman" w:eastAsia="Times New Roman" w:hAnsi="Times New Roman" w:cs="Times New Roman"/>
          <w:b/>
          <w:sz w:val="24"/>
          <w:szCs w:val="24"/>
          <w:lang w:eastAsia="ru-RU"/>
        </w:rPr>
        <w:t xml:space="preserve"> </w:t>
      </w:r>
      <w:r w:rsidRPr="005E6B71">
        <w:rPr>
          <w:rFonts w:ascii="Times New Roman" w:eastAsia="Times New Roman" w:hAnsi="Times New Roman" w:cs="Times New Roman"/>
          <w:sz w:val="24"/>
          <w:szCs w:val="24"/>
          <w:lang w:eastAsia="ru-RU"/>
        </w:rPr>
        <w:t>органа исполнительной власти, ОСЗН, наделенного государственными полномочиями по назначению и выплате пособия;</w:t>
      </w:r>
    </w:p>
    <w:p w:rsidR="00A70D16" w:rsidRPr="005E6B71" w:rsidRDefault="00A70D16" w:rsidP="00E21104">
      <w:pPr>
        <w:numPr>
          <w:ilvl w:val="0"/>
          <w:numId w:val="2"/>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правовые основания для предоставления государственной услуги;</w:t>
      </w:r>
    </w:p>
    <w:p w:rsidR="00A70D16" w:rsidRPr="005E6B71" w:rsidRDefault="00A70D16" w:rsidP="00E21104">
      <w:pPr>
        <w:numPr>
          <w:ilvl w:val="0"/>
          <w:numId w:val="2"/>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описание заявителей;</w:t>
      </w:r>
    </w:p>
    <w:p w:rsidR="00A70D16" w:rsidRPr="005E6B71" w:rsidRDefault="00A70D16" w:rsidP="00E21104">
      <w:pPr>
        <w:numPr>
          <w:ilvl w:val="0"/>
          <w:numId w:val="2"/>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извлечения из законодательных и иных нормативных правовых актов, содержащих нормы, регулирующие деятельность по предоставлению государственной услуги;</w:t>
      </w:r>
    </w:p>
    <w:p w:rsidR="00A70D16" w:rsidRPr="005E6B71" w:rsidRDefault="00A70D16" w:rsidP="00E21104">
      <w:pPr>
        <w:numPr>
          <w:ilvl w:val="0"/>
          <w:numId w:val="2"/>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перечень документов, необходимых для предоставления государственной услуги, и требования, предъявляемые к этим документам;</w:t>
      </w:r>
    </w:p>
    <w:p w:rsidR="00A70D16" w:rsidRPr="005E6B71" w:rsidRDefault="00A70D16" w:rsidP="00E21104">
      <w:pPr>
        <w:numPr>
          <w:ilvl w:val="0"/>
          <w:numId w:val="2"/>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основания для отказа в предоставлении государственной услуги;</w:t>
      </w:r>
    </w:p>
    <w:p w:rsidR="00A70D16" w:rsidRPr="005E6B71" w:rsidRDefault="00A70D16" w:rsidP="00E21104">
      <w:pPr>
        <w:numPr>
          <w:ilvl w:val="0"/>
          <w:numId w:val="2"/>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сроки предоставления государственной услуги;</w:t>
      </w:r>
    </w:p>
    <w:p w:rsidR="00A70D16" w:rsidRPr="005E6B71" w:rsidRDefault="00A70D16" w:rsidP="00E21104">
      <w:pPr>
        <w:numPr>
          <w:ilvl w:val="0"/>
          <w:numId w:val="2"/>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порядок обжалования действий (бездействия) и решений, осуществляемых и принимаемых в ходе предоставления государственной услуги;</w:t>
      </w:r>
    </w:p>
    <w:p w:rsidR="00A70D16" w:rsidRPr="005E6B71" w:rsidRDefault="00A70D16" w:rsidP="00E21104">
      <w:pPr>
        <w:numPr>
          <w:ilvl w:val="0"/>
          <w:numId w:val="2"/>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образцы оформления документов в электронном виде, необходимых для предоставления государственной услуги в электронной форме.</w:t>
      </w:r>
    </w:p>
    <w:p w:rsidR="00A70D16" w:rsidRPr="005E6B71" w:rsidRDefault="00A70D16" w:rsidP="005E6B71">
      <w:pPr>
        <w:tabs>
          <w:tab w:val="left" w:pos="900"/>
        </w:tabs>
        <w:autoSpaceDE w:val="0"/>
        <w:autoSpaceDN w:val="0"/>
        <w:adjustRightInd w:val="0"/>
        <w:spacing w:after="0" w:line="240" w:lineRule="auto"/>
        <w:ind w:firstLine="900"/>
        <w:jc w:val="both"/>
        <w:outlineLvl w:val="1"/>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Информация о предоставлении государственной услуги доводится до граждан:</w:t>
      </w:r>
    </w:p>
    <w:p w:rsidR="00A70D16" w:rsidRPr="005E6B71" w:rsidRDefault="00A70D16" w:rsidP="00E21104">
      <w:pPr>
        <w:numPr>
          <w:ilvl w:val="1"/>
          <w:numId w:val="3"/>
        </w:numPr>
        <w:tabs>
          <w:tab w:val="left" w:pos="851"/>
        </w:tabs>
        <w:autoSpaceDE w:val="0"/>
        <w:autoSpaceDN w:val="0"/>
        <w:adjustRightInd w:val="0"/>
        <w:spacing w:after="0" w:line="240" w:lineRule="auto"/>
        <w:ind w:left="851"/>
        <w:jc w:val="both"/>
        <w:outlineLvl w:val="1"/>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в средствах массовой информации;</w:t>
      </w:r>
    </w:p>
    <w:p w:rsidR="00A70D16" w:rsidRPr="005E6B71" w:rsidRDefault="00A70D16" w:rsidP="00E21104">
      <w:pPr>
        <w:numPr>
          <w:ilvl w:val="1"/>
          <w:numId w:val="3"/>
        </w:numPr>
        <w:tabs>
          <w:tab w:val="left" w:pos="851"/>
        </w:tabs>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на информационных стендах в ОСЗН, наделенного государственными полномочиями по назначению и выплате пособия;</w:t>
      </w:r>
    </w:p>
    <w:p w:rsidR="00A70D16" w:rsidRPr="005E6B71" w:rsidRDefault="00A70D16" w:rsidP="00E21104">
      <w:pPr>
        <w:numPr>
          <w:ilvl w:val="1"/>
          <w:numId w:val="3"/>
        </w:numPr>
        <w:tabs>
          <w:tab w:val="left" w:pos="851"/>
        </w:tabs>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SimSun" w:hAnsi="Times New Roman" w:cs="Times New Roman"/>
          <w:sz w:val="24"/>
          <w:szCs w:val="24"/>
          <w:lang w:eastAsia="zh-CN"/>
        </w:rPr>
        <w:t>на информационных стендах многофункционального центра, а также по телефону «горячей линии» многофункционального центра 8-800-450-11-60 (звонок по России бесплатный);</w:t>
      </w:r>
    </w:p>
    <w:p w:rsidR="00A70D16" w:rsidRPr="005E6B71" w:rsidRDefault="00A70D16" w:rsidP="00E21104">
      <w:pPr>
        <w:numPr>
          <w:ilvl w:val="1"/>
          <w:numId w:val="3"/>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в сети Интернет с использованием федеральной государственной информационной системы «Портал государственных услуг (функций) Калужской области» (</w:t>
      </w:r>
      <w:r w:rsidRPr="005E6B71">
        <w:rPr>
          <w:rFonts w:ascii="Times New Roman" w:eastAsia="Times New Roman" w:hAnsi="Times New Roman" w:cs="Times New Roman"/>
          <w:sz w:val="24"/>
          <w:szCs w:val="24"/>
          <w:lang w:val="en-US" w:eastAsia="ru-RU"/>
        </w:rPr>
        <w:t>www</w:t>
      </w:r>
      <w:r w:rsidRPr="005E6B71">
        <w:rPr>
          <w:rFonts w:ascii="Times New Roman" w:eastAsia="Times New Roman" w:hAnsi="Times New Roman" w:cs="Times New Roman"/>
          <w:sz w:val="24"/>
          <w:szCs w:val="24"/>
          <w:lang w:eastAsia="ru-RU"/>
        </w:rPr>
        <w:t>.</w:t>
      </w:r>
      <w:proofErr w:type="spellStart"/>
      <w:r w:rsidRPr="005E6B71">
        <w:rPr>
          <w:rFonts w:ascii="Times New Roman" w:eastAsia="Times New Roman" w:hAnsi="Times New Roman" w:cs="Times New Roman"/>
          <w:sz w:val="24"/>
          <w:szCs w:val="24"/>
          <w:lang w:val="en-US" w:eastAsia="ru-RU"/>
        </w:rPr>
        <w:t>gosuslugi</w:t>
      </w:r>
      <w:proofErr w:type="spellEnd"/>
      <w:r w:rsidRPr="005E6B71">
        <w:rPr>
          <w:rFonts w:ascii="Times New Roman" w:eastAsia="Times New Roman" w:hAnsi="Times New Roman" w:cs="Times New Roman"/>
          <w:sz w:val="24"/>
          <w:szCs w:val="24"/>
          <w:lang w:eastAsia="ru-RU"/>
        </w:rPr>
        <w:t>.</w:t>
      </w:r>
      <w:proofErr w:type="spellStart"/>
      <w:r w:rsidRPr="005E6B71">
        <w:rPr>
          <w:rFonts w:ascii="Times New Roman" w:eastAsia="Times New Roman" w:hAnsi="Times New Roman" w:cs="Times New Roman"/>
          <w:sz w:val="24"/>
          <w:szCs w:val="24"/>
          <w:lang w:val="en-US" w:eastAsia="ru-RU"/>
        </w:rPr>
        <w:t>ru</w:t>
      </w:r>
      <w:proofErr w:type="spellEnd"/>
      <w:r w:rsidRPr="005E6B71">
        <w:rPr>
          <w:rFonts w:ascii="Times New Roman" w:eastAsia="Times New Roman" w:hAnsi="Times New Roman" w:cs="Times New Roman"/>
          <w:sz w:val="24"/>
          <w:szCs w:val="24"/>
          <w:lang w:eastAsia="ru-RU"/>
        </w:rPr>
        <w:t>);</w:t>
      </w:r>
    </w:p>
    <w:p w:rsidR="007D3686" w:rsidRPr="007D3686" w:rsidRDefault="007D3686" w:rsidP="00E21104">
      <w:pPr>
        <w:numPr>
          <w:ilvl w:val="1"/>
          <w:numId w:val="3"/>
        </w:numPr>
        <w:tabs>
          <w:tab w:val="left" w:pos="851"/>
        </w:tabs>
        <w:autoSpaceDE w:val="0"/>
        <w:autoSpaceDN w:val="0"/>
        <w:adjustRightInd w:val="0"/>
        <w:spacing w:after="0" w:line="240" w:lineRule="auto"/>
        <w:ind w:left="851" w:hanging="425"/>
        <w:jc w:val="both"/>
        <w:outlineLvl w:val="1"/>
        <w:rPr>
          <w:rFonts w:ascii="Times New Roman" w:eastAsia="Times New Roman" w:hAnsi="Times New Roman" w:cs="Times New Roman"/>
          <w:sz w:val="24"/>
          <w:szCs w:val="24"/>
          <w:lang w:eastAsia="ru-RU"/>
        </w:rPr>
      </w:pPr>
      <w:r w:rsidRPr="007D3686">
        <w:rPr>
          <w:rFonts w:ascii="Times New Roman" w:eastAsia="Times New Roman" w:hAnsi="Times New Roman" w:cs="Times New Roman"/>
          <w:sz w:val="24"/>
          <w:szCs w:val="24"/>
          <w:lang w:eastAsia="ru-RU"/>
        </w:rPr>
        <w:t xml:space="preserve">на официальном сайте администрации МР «Тарусский район»: </w:t>
      </w:r>
      <w:proofErr w:type="spellStart"/>
      <w:r w:rsidRPr="007D3686">
        <w:rPr>
          <w:rFonts w:ascii="Times New Roman" w:eastAsia="Times New Roman" w:hAnsi="Times New Roman" w:cs="Times New Roman"/>
          <w:sz w:val="24"/>
          <w:szCs w:val="24"/>
          <w:lang w:val="en-US" w:eastAsia="ru-RU"/>
        </w:rPr>
        <w:t>mo</w:t>
      </w:r>
      <w:proofErr w:type="spellEnd"/>
      <w:r w:rsidRPr="007D3686">
        <w:rPr>
          <w:rFonts w:ascii="Times New Roman" w:eastAsia="Times New Roman" w:hAnsi="Times New Roman" w:cs="Times New Roman"/>
          <w:sz w:val="24"/>
          <w:szCs w:val="24"/>
          <w:lang w:eastAsia="ru-RU"/>
        </w:rPr>
        <w:t>.</w:t>
      </w:r>
      <w:proofErr w:type="spellStart"/>
      <w:r w:rsidRPr="007D3686">
        <w:rPr>
          <w:rFonts w:ascii="Times New Roman" w:eastAsia="Times New Roman" w:hAnsi="Times New Roman" w:cs="Times New Roman"/>
          <w:sz w:val="24"/>
          <w:szCs w:val="24"/>
          <w:lang w:val="en-US" w:eastAsia="ru-RU"/>
        </w:rPr>
        <w:t>tarusa</w:t>
      </w:r>
      <w:proofErr w:type="spellEnd"/>
      <w:r w:rsidRPr="007D3686">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val="en-US" w:eastAsia="ru-RU"/>
        </w:rPr>
        <w:t>ru</w:t>
      </w:r>
      <w:proofErr w:type="spellEnd"/>
      <w:r w:rsidRPr="007D3686">
        <w:rPr>
          <w:rFonts w:ascii="Times New Roman" w:eastAsia="Times New Roman" w:hAnsi="Times New Roman" w:cs="Times New Roman"/>
          <w:sz w:val="24"/>
          <w:szCs w:val="24"/>
          <w:lang w:eastAsia="ru-RU"/>
        </w:rPr>
        <w:t xml:space="preserve"> </w:t>
      </w:r>
    </w:p>
    <w:p w:rsidR="00A70D16" w:rsidRPr="007D3686" w:rsidRDefault="00A70D16" w:rsidP="007D3686">
      <w:pPr>
        <w:tabs>
          <w:tab w:val="left" w:pos="851"/>
        </w:tabs>
        <w:autoSpaceDE w:val="0"/>
        <w:autoSpaceDN w:val="0"/>
        <w:adjustRightInd w:val="0"/>
        <w:spacing w:after="0" w:line="240" w:lineRule="auto"/>
        <w:ind w:left="851"/>
        <w:jc w:val="both"/>
        <w:outlineLvl w:val="1"/>
        <w:rPr>
          <w:rFonts w:ascii="Times New Roman" w:eastAsia="Times New Roman" w:hAnsi="Times New Roman" w:cs="Times New Roman"/>
          <w:sz w:val="24"/>
          <w:szCs w:val="24"/>
          <w:lang w:eastAsia="ru-RU"/>
        </w:rPr>
      </w:pPr>
      <w:r w:rsidRPr="007D3686">
        <w:rPr>
          <w:rFonts w:ascii="Times New Roman" w:eastAsia="Times New Roman" w:hAnsi="Times New Roman" w:cs="Times New Roman"/>
          <w:sz w:val="24"/>
          <w:szCs w:val="24"/>
          <w:lang w:eastAsia="ru-RU"/>
        </w:rPr>
        <w:t>Информация на стендах должна иметь дату размещения.</w:t>
      </w:r>
    </w:p>
    <w:p w:rsidR="00A70D16" w:rsidRPr="005E6B71" w:rsidRDefault="00A70D16" w:rsidP="005E6B71">
      <w:pPr>
        <w:spacing w:after="0" w:line="240" w:lineRule="auto"/>
        <w:ind w:firstLine="851"/>
        <w:jc w:val="both"/>
        <w:rPr>
          <w:rFonts w:ascii="Times New Roman" w:eastAsia="SimSun" w:hAnsi="Times New Roman" w:cs="Times New Roman"/>
          <w:color w:val="FF0000"/>
          <w:sz w:val="24"/>
          <w:szCs w:val="24"/>
          <w:lang w:eastAsia="zh-CN"/>
        </w:rPr>
      </w:pPr>
      <w:proofErr w:type="gramStart"/>
      <w:r w:rsidRPr="005E6B71">
        <w:rPr>
          <w:rFonts w:ascii="Times New Roman" w:eastAsia="Times New Roman" w:hAnsi="Times New Roman" w:cs="Times New Roman"/>
          <w:sz w:val="24"/>
          <w:szCs w:val="24"/>
          <w:lang w:eastAsia="ru-RU"/>
        </w:rPr>
        <w:t>Консультирование по процедуре предоставления государственной услуги, в том числе о ходе предоставления государственной услуги, проводится: в устной (лично или по телефону), письменной или электронной формах.</w:t>
      </w:r>
      <w:r w:rsidRPr="005E6B71">
        <w:rPr>
          <w:rFonts w:ascii="Times New Roman" w:eastAsia="SimSun" w:hAnsi="Times New Roman" w:cs="Times New Roman"/>
          <w:color w:val="FF0000"/>
          <w:sz w:val="24"/>
          <w:szCs w:val="24"/>
          <w:lang w:eastAsia="zh-CN"/>
        </w:rPr>
        <w:t xml:space="preserve"> </w:t>
      </w:r>
      <w:proofErr w:type="gramEnd"/>
    </w:p>
    <w:p w:rsidR="00A70D16" w:rsidRPr="005E6B71" w:rsidRDefault="00A70D1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Консультирование по процедуре предоставления государственной услуги, в том числе о ходе предоставления государственной услуги, проводится также специалистами многофункционального центра, а также по телефону «горячей линии» многофункционального центра 8-800-450-11-60 (звонок по России бесплатный).</w:t>
      </w:r>
      <w:r w:rsidRPr="005E6B71">
        <w:rPr>
          <w:rFonts w:ascii="Times New Roman" w:eastAsia="Times New Roman" w:hAnsi="Times New Roman" w:cs="Times New Roman"/>
          <w:sz w:val="24"/>
          <w:szCs w:val="24"/>
          <w:lang w:eastAsia="ru-RU"/>
        </w:rPr>
        <w:t xml:space="preserve"> </w:t>
      </w:r>
      <w:r w:rsidRPr="005E6B71">
        <w:rPr>
          <w:rFonts w:ascii="Times New Roman" w:eastAsia="SimSun" w:hAnsi="Times New Roman" w:cs="Times New Roman"/>
          <w:sz w:val="24"/>
          <w:szCs w:val="24"/>
          <w:lang w:eastAsia="zh-CN"/>
        </w:rPr>
        <w:t xml:space="preserve"> </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а) при личном обращении заявителей в ОСЗН, наделенного государственными полномочиями по назначению и выплате пособия по вопросам предоставления государственной услуги специалисты проводят консультации по следующим вопросам:</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правовые основания для предоставления государственной услуги;</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описание заявителей;</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порядок предоставления государственной услуги;</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порядок получения государственной услуги;</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сроки предоставления государственной услуги;</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порядок обжалования действий (бездействия) и решений, осуществляемых и принимаемых в ходе предоставления государственной услуги;</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по иным вопросам.</w:t>
      </w:r>
    </w:p>
    <w:p w:rsidR="00A70D16" w:rsidRPr="005E6B71" w:rsidRDefault="00A70D16" w:rsidP="005E6B71">
      <w:pPr>
        <w:autoSpaceDE w:val="0"/>
        <w:autoSpaceDN w:val="0"/>
        <w:adjustRightInd w:val="0"/>
        <w:spacing w:after="0" w:line="240" w:lineRule="auto"/>
        <w:ind w:firstLine="900"/>
        <w:jc w:val="both"/>
        <w:outlineLvl w:val="1"/>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При ответах на телефонные звонки и личные обращения граждан специалист ОСЗН, наделенного государственными полномочиями по назначению и выплате пособия, отвечающий за предоставление государственной услуги (далее – специалист ОСЗН), подробно и в вежливой форме информирует обратившихся по интересующим их вопросам. Ответ на телефонный звонок должен начинаться с информации о наименовании ОСЗН, наделенного государственными полномочиями по назначению и </w:t>
      </w:r>
      <w:r w:rsidRPr="005E6B71">
        <w:rPr>
          <w:rFonts w:ascii="Times New Roman" w:eastAsia="Times New Roman" w:hAnsi="Times New Roman" w:cs="Times New Roman"/>
          <w:sz w:val="24"/>
          <w:szCs w:val="24"/>
          <w:lang w:eastAsia="ru-RU"/>
        </w:rPr>
        <w:lastRenderedPageBreak/>
        <w:t>выплате пособия, фамилии, имени и отчества специалиста, принявшего телефонный звонок.</w:t>
      </w:r>
    </w:p>
    <w:p w:rsidR="00A70D16" w:rsidRPr="005E6B71" w:rsidRDefault="00A70D16" w:rsidP="005E6B71">
      <w:pPr>
        <w:autoSpaceDE w:val="0"/>
        <w:autoSpaceDN w:val="0"/>
        <w:adjustRightInd w:val="0"/>
        <w:spacing w:after="0" w:line="240" w:lineRule="auto"/>
        <w:ind w:firstLine="900"/>
        <w:jc w:val="both"/>
        <w:outlineLvl w:val="1"/>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При невозможности специалистом, принявшим звонок, дать ответ на поставленный вопрос, телефонный звонок должен быть переадресован на другое лицо или же обратившемуся гражданину должен быть сообщен номер телефона, по которому можно получить запрашиваемую информацию.</w:t>
      </w:r>
    </w:p>
    <w:p w:rsidR="00A70D16" w:rsidRPr="005E6B71" w:rsidRDefault="00A70D16" w:rsidP="005E6B71">
      <w:pPr>
        <w:autoSpaceDE w:val="0"/>
        <w:autoSpaceDN w:val="0"/>
        <w:adjustRightInd w:val="0"/>
        <w:spacing w:after="0" w:line="240" w:lineRule="auto"/>
        <w:ind w:firstLine="900"/>
        <w:jc w:val="both"/>
        <w:outlineLvl w:val="1"/>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Основными требованиями при консультировании являются: актуальность, компетентность, своевременность, четкость в изложении материала, полнота консультирования, наглядность форм подачи материала, удобство и доступность.</w:t>
      </w:r>
    </w:p>
    <w:p w:rsidR="00A70D16" w:rsidRPr="005E6B71" w:rsidRDefault="00A70D16" w:rsidP="005E6B71">
      <w:pPr>
        <w:autoSpaceDE w:val="0"/>
        <w:autoSpaceDN w:val="0"/>
        <w:adjustRightInd w:val="0"/>
        <w:spacing w:after="0" w:line="240" w:lineRule="auto"/>
        <w:ind w:firstLine="900"/>
        <w:jc w:val="both"/>
        <w:outlineLvl w:val="1"/>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Время получения ответа при индивидуальном устном консультировании либо по телефону не может превышать 10 минут.</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б) письменное информирование осуществляется при получении обращения заявителя о предоставлении письменной консультации по процедуре предоставления государственной услуги. Ответ на обращение готовится в течение 25 дней со дня регистрации письменного обращения.</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Письменный ответ на обращение должен содержать фамилию и номер телефона исполнителя и направляться по почтовому адресу, указанному в обращении.</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В случае</w:t>
      </w:r>
      <w:proofErr w:type="gramStart"/>
      <w:r w:rsidRPr="005E6B71">
        <w:rPr>
          <w:rFonts w:ascii="Times New Roman" w:eastAsia="Times New Roman" w:hAnsi="Times New Roman" w:cs="Times New Roman"/>
          <w:sz w:val="24"/>
          <w:szCs w:val="24"/>
          <w:lang w:eastAsia="ru-RU"/>
        </w:rPr>
        <w:t>,</w:t>
      </w:r>
      <w:proofErr w:type="gramEnd"/>
      <w:r w:rsidRPr="005E6B71">
        <w:rPr>
          <w:rFonts w:ascii="Times New Roman" w:eastAsia="Times New Roman" w:hAnsi="Times New Roman" w:cs="Times New Roman"/>
          <w:sz w:val="24"/>
          <w:szCs w:val="24"/>
          <w:lang w:eastAsia="ru-RU"/>
        </w:rPr>
        <w:t xml:space="preserve"> если в обращении о предоставлении письменной консультации по процедуре предоставления государственной услуги не</w:t>
      </w:r>
      <w:r w:rsidRPr="005E6B71">
        <w:rPr>
          <w:rFonts w:ascii="Times New Roman" w:eastAsia="Times New Roman" w:hAnsi="Times New Roman" w:cs="Times New Roman"/>
          <w:sz w:val="24"/>
          <w:szCs w:val="24"/>
          <w:lang w:val="en-US" w:eastAsia="ru-RU"/>
        </w:rPr>
        <w:t> </w:t>
      </w:r>
      <w:r w:rsidRPr="005E6B71">
        <w:rPr>
          <w:rFonts w:ascii="Times New Roman" w:eastAsia="Times New Roman" w:hAnsi="Times New Roman" w:cs="Times New Roman"/>
          <w:sz w:val="24"/>
          <w:szCs w:val="24"/>
          <w:lang w:eastAsia="ru-RU"/>
        </w:rPr>
        <w:t>указаны фамилия заявителя, направившего обращение и почтовый адрес, по которому должен быть направлен ответ, ответ на обращение не дается.</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Информация о процедуре предоставления государственной услуги предоставляется бесплатно.</w:t>
      </w:r>
    </w:p>
    <w:p w:rsidR="00A70D16" w:rsidRPr="005E6B71" w:rsidRDefault="00A70D1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
    <w:p w:rsidR="00A70D16" w:rsidRPr="003734F9" w:rsidRDefault="00B95E6C" w:rsidP="00E21104">
      <w:pPr>
        <w:pStyle w:val="af9"/>
        <w:numPr>
          <w:ilvl w:val="2"/>
          <w:numId w:val="28"/>
        </w:num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3734F9">
        <w:rPr>
          <w:rFonts w:ascii="Times New Roman" w:eastAsia="Times New Roman" w:hAnsi="Times New Roman" w:cs="Times New Roman"/>
          <w:b/>
          <w:sz w:val="24"/>
          <w:szCs w:val="24"/>
          <w:lang w:eastAsia="ru-RU"/>
        </w:rPr>
        <w:t xml:space="preserve"> </w:t>
      </w:r>
      <w:r w:rsidR="00A70D16" w:rsidRPr="003734F9">
        <w:rPr>
          <w:rFonts w:ascii="Times New Roman" w:eastAsia="Times New Roman" w:hAnsi="Times New Roman" w:cs="Times New Roman"/>
          <w:b/>
          <w:sz w:val="24"/>
          <w:szCs w:val="24"/>
          <w:lang w:eastAsia="ru-RU"/>
        </w:rPr>
        <w:t>Порядок, форма и место размещения информации по вопросам предоставления государственной услуги</w:t>
      </w:r>
    </w:p>
    <w:p w:rsidR="00A70D16" w:rsidRPr="005E6B71" w:rsidRDefault="00A70D16" w:rsidP="005E6B71">
      <w:pPr>
        <w:spacing w:after="0" w:line="240" w:lineRule="auto"/>
        <w:ind w:left="426"/>
        <w:jc w:val="both"/>
        <w:rPr>
          <w:rFonts w:ascii="Times New Roman" w:eastAsia="SimSun" w:hAnsi="Times New Roman" w:cs="Times New Roman"/>
          <w:color w:val="FF0000"/>
          <w:sz w:val="24"/>
          <w:szCs w:val="24"/>
          <w:lang w:eastAsia="zh-CN"/>
        </w:rPr>
      </w:pPr>
    </w:p>
    <w:p w:rsidR="00A70D16" w:rsidRPr="005E6B71" w:rsidRDefault="00A70D16" w:rsidP="005E6B71">
      <w:pPr>
        <w:spacing w:after="0" w:line="240" w:lineRule="auto"/>
        <w:ind w:firstLine="709"/>
        <w:jc w:val="both"/>
        <w:rPr>
          <w:rFonts w:ascii="Times New Roman" w:eastAsia="SimSun" w:hAnsi="Times New Roman" w:cs="Times New Roman"/>
          <w:sz w:val="24"/>
          <w:szCs w:val="24"/>
          <w:lang w:eastAsia="zh-CN"/>
        </w:rPr>
      </w:pPr>
      <w:proofErr w:type="gramStart"/>
      <w:r w:rsidRPr="005E6B71">
        <w:rPr>
          <w:rFonts w:ascii="Times New Roman" w:eastAsia="SimSun" w:hAnsi="Times New Roman" w:cs="Times New Roman"/>
          <w:sz w:val="24"/>
          <w:szCs w:val="24"/>
          <w:lang w:eastAsia="zh-CN"/>
        </w:rPr>
        <w:t>Информация по вопросам предоставления государственной услуги размещается на стендах в местах предоставления государственной услуги, а также в информационно-телекоммуникационной сети Интернет на официальн</w:t>
      </w:r>
      <w:r w:rsidR="007D3686">
        <w:rPr>
          <w:rFonts w:ascii="Times New Roman" w:eastAsia="SimSun" w:hAnsi="Times New Roman" w:cs="Times New Roman"/>
          <w:sz w:val="24"/>
          <w:szCs w:val="24"/>
          <w:lang w:eastAsia="zh-CN"/>
        </w:rPr>
        <w:t>ом</w:t>
      </w:r>
      <w:r w:rsidRPr="005E6B71">
        <w:rPr>
          <w:rFonts w:ascii="Times New Roman" w:eastAsia="SimSun" w:hAnsi="Times New Roman" w:cs="Times New Roman"/>
          <w:sz w:val="24"/>
          <w:szCs w:val="24"/>
          <w:lang w:eastAsia="zh-CN"/>
        </w:rPr>
        <w:t xml:space="preserve"> сайт</w:t>
      </w:r>
      <w:r w:rsidR="007D3686">
        <w:rPr>
          <w:rFonts w:ascii="Times New Roman" w:eastAsia="SimSun" w:hAnsi="Times New Roman" w:cs="Times New Roman"/>
          <w:sz w:val="24"/>
          <w:szCs w:val="24"/>
          <w:lang w:eastAsia="zh-CN"/>
        </w:rPr>
        <w:t>е</w:t>
      </w:r>
      <w:r w:rsidR="00106F77">
        <w:rPr>
          <w:rFonts w:ascii="Times New Roman" w:eastAsia="SimSun" w:hAnsi="Times New Roman" w:cs="Times New Roman"/>
          <w:sz w:val="24"/>
          <w:szCs w:val="24"/>
          <w:lang w:eastAsia="zh-CN"/>
        </w:rPr>
        <w:t xml:space="preserve"> администрации МР «Тарусский район»:</w:t>
      </w:r>
      <w:r w:rsidR="00106F77" w:rsidRPr="00106F77">
        <w:rPr>
          <w:rFonts w:ascii="Times New Roman" w:eastAsia="SimSun" w:hAnsi="Times New Roman" w:cs="Times New Roman"/>
          <w:sz w:val="24"/>
          <w:szCs w:val="24"/>
          <w:lang w:eastAsia="zh-CN"/>
        </w:rPr>
        <w:t xml:space="preserve"> </w:t>
      </w:r>
      <w:proofErr w:type="spellStart"/>
      <w:r w:rsidR="00106F77">
        <w:rPr>
          <w:rFonts w:ascii="Times New Roman" w:eastAsia="SimSun" w:hAnsi="Times New Roman" w:cs="Times New Roman"/>
          <w:sz w:val="24"/>
          <w:szCs w:val="24"/>
          <w:lang w:val="en-US" w:eastAsia="zh-CN"/>
        </w:rPr>
        <w:t>mo</w:t>
      </w:r>
      <w:proofErr w:type="spellEnd"/>
      <w:r w:rsidR="00106F77" w:rsidRPr="00106F77">
        <w:rPr>
          <w:rFonts w:ascii="Times New Roman" w:eastAsia="SimSun" w:hAnsi="Times New Roman" w:cs="Times New Roman"/>
          <w:sz w:val="24"/>
          <w:szCs w:val="24"/>
          <w:lang w:eastAsia="zh-CN"/>
        </w:rPr>
        <w:t>.</w:t>
      </w:r>
      <w:proofErr w:type="spellStart"/>
      <w:r w:rsidR="00106F77">
        <w:rPr>
          <w:rFonts w:ascii="Times New Roman" w:eastAsia="SimSun" w:hAnsi="Times New Roman" w:cs="Times New Roman"/>
          <w:sz w:val="24"/>
          <w:szCs w:val="24"/>
          <w:lang w:val="en-US" w:eastAsia="zh-CN"/>
        </w:rPr>
        <w:t>tarusa</w:t>
      </w:r>
      <w:proofErr w:type="spellEnd"/>
      <w:r w:rsidR="00106F77" w:rsidRPr="00106F77">
        <w:rPr>
          <w:rFonts w:ascii="Times New Roman" w:eastAsia="SimSun" w:hAnsi="Times New Roman" w:cs="Times New Roman"/>
          <w:sz w:val="24"/>
          <w:szCs w:val="24"/>
          <w:lang w:eastAsia="zh-CN"/>
        </w:rPr>
        <w:t>.</w:t>
      </w:r>
      <w:proofErr w:type="spellStart"/>
      <w:r w:rsidR="00106F77">
        <w:rPr>
          <w:rFonts w:ascii="Times New Roman" w:eastAsia="SimSun" w:hAnsi="Times New Roman" w:cs="Times New Roman"/>
          <w:sz w:val="24"/>
          <w:szCs w:val="24"/>
          <w:lang w:val="en-US" w:eastAsia="zh-CN"/>
        </w:rPr>
        <w:t>ru</w:t>
      </w:r>
      <w:proofErr w:type="spellEnd"/>
      <w:r w:rsidR="00106F77">
        <w:rPr>
          <w:rFonts w:ascii="Times New Roman" w:eastAsia="SimSun" w:hAnsi="Times New Roman" w:cs="Times New Roman"/>
          <w:sz w:val="24"/>
          <w:szCs w:val="24"/>
          <w:lang w:eastAsia="zh-CN"/>
        </w:rPr>
        <w:t>,</w:t>
      </w:r>
      <w:r w:rsidRPr="005E6B71">
        <w:rPr>
          <w:rFonts w:ascii="Times New Roman" w:eastAsia="SimSun" w:hAnsi="Times New Roman" w:cs="Times New Roman"/>
          <w:sz w:val="24"/>
          <w:szCs w:val="24"/>
          <w:lang w:eastAsia="zh-CN"/>
        </w:rPr>
        <w:t xml:space="preserve"> официальном сайте многофункционального центра, в государственных информационных системах Калужской области «Интернет-портал органов власти Калужской области», «Реестр государственных услуг (функций) Калужской области», «Портал государственных услуг (функций) Калужской области».</w:t>
      </w:r>
      <w:proofErr w:type="gramEnd"/>
    </w:p>
    <w:p w:rsidR="00A70D16" w:rsidRPr="005E6B71" w:rsidRDefault="00A70D16" w:rsidP="005E6B71">
      <w:pPr>
        <w:autoSpaceDE w:val="0"/>
        <w:spacing w:after="0" w:line="240" w:lineRule="auto"/>
        <w:ind w:firstLine="539"/>
        <w:jc w:val="center"/>
        <w:rPr>
          <w:rFonts w:ascii="Times New Roman" w:eastAsia="Times New Roman" w:hAnsi="Times New Roman" w:cs="Times New Roman"/>
          <w:b/>
          <w:sz w:val="24"/>
          <w:szCs w:val="24"/>
          <w:lang w:eastAsia="ar-SA"/>
        </w:rPr>
      </w:pPr>
    </w:p>
    <w:p w:rsidR="00B95E6C" w:rsidRDefault="00B95E6C" w:rsidP="005E6B71">
      <w:pPr>
        <w:autoSpaceDE w:val="0"/>
        <w:spacing w:after="0" w:line="240" w:lineRule="auto"/>
        <w:ind w:firstLine="539"/>
        <w:jc w:val="center"/>
        <w:rPr>
          <w:rFonts w:ascii="Times New Roman" w:eastAsia="Times New Roman" w:hAnsi="Times New Roman" w:cs="Times New Roman"/>
          <w:b/>
          <w:color w:val="000000" w:themeColor="text1"/>
          <w:sz w:val="24"/>
          <w:szCs w:val="24"/>
          <w:lang w:eastAsia="ar-SA"/>
        </w:rPr>
      </w:pPr>
    </w:p>
    <w:p w:rsidR="00B50A00" w:rsidRPr="005E6B71" w:rsidRDefault="00106F77" w:rsidP="005E6B71">
      <w:pPr>
        <w:autoSpaceDE w:val="0"/>
        <w:spacing w:after="0" w:line="240" w:lineRule="auto"/>
        <w:ind w:firstLine="539"/>
        <w:jc w:val="center"/>
        <w:rPr>
          <w:rFonts w:ascii="Times New Roman" w:eastAsia="Times New Roman" w:hAnsi="Times New Roman" w:cs="Times New Roman"/>
          <w:b/>
          <w:color w:val="000000" w:themeColor="text1"/>
          <w:sz w:val="24"/>
          <w:szCs w:val="24"/>
          <w:lang w:eastAsia="ar-SA"/>
        </w:rPr>
      </w:pPr>
      <w:r w:rsidRPr="005E6B71">
        <w:rPr>
          <w:rFonts w:ascii="Times New Roman" w:eastAsia="Times New Roman" w:hAnsi="Times New Roman" w:cs="Times New Roman"/>
          <w:b/>
          <w:color w:val="000000" w:themeColor="text1"/>
          <w:sz w:val="24"/>
          <w:szCs w:val="24"/>
          <w:lang w:val="en-US" w:eastAsia="ar-SA"/>
        </w:rPr>
        <w:t>II</w:t>
      </w:r>
      <w:r w:rsidRPr="005E6B71">
        <w:rPr>
          <w:rFonts w:ascii="Times New Roman" w:eastAsia="Times New Roman" w:hAnsi="Times New Roman" w:cs="Times New Roman"/>
          <w:b/>
          <w:color w:val="000000" w:themeColor="text1"/>
          <w:sz w:val="24"/>
          <w:szCs w:val="24"/>
          <w:lang w:eastAsia="ar-SA"/>
        </w:rPr>
        <w:t>. СТАНДАРТ ПРЕДОСТАВЛЕНИЯ ГОСУДАРСТВЕННОЙ УСЛУГИ</w:t>
      </w:r>
    </w:p>
    <w:p w:rsidR="00B50A00" w:rsidRPr="005E6B71" w:rsidRDefault="00B50A00" w:rsidP="005E6B71">
      <w:pPr>
        <w:autoSpaceDE w:val="0"/>
        <w:spacing w:after="0" w:line="240" w:lineRule="auto"/>
        <w:ind w:firstLine="539"/>
        <w:jc w:val="center"/>
        <w:rPr>
          <w:rFonts w:ascii="Times New Roman" w:eastAsia="Times New Roman" w:hAnsi="Times New Roman" w:cs="Times New Roman"/>
          <w:b/>
          <w:color w:val="000000" w:themeColor="text1"/>
          <w:sz w:val="24"/>
          <w:szCs w:val="24"/>
          <w:lang w:eastAsia="ar-SA"/>
        </w:rPr>
      </w:pPr>
    </w:p>
    <w:p w:rsidR="00B50A00" w:rsidRPr="003734F9" w:rsidRDefault="003734F9" w:rsidP="00E21104">
      <w:pPr>
        <w:pStyle w:val="af9"/>
        <w:numPr>
          <w:ilvl w:val="1"/>
          <w:numId w:val="29"/>
        </w:numPr>
        <w:autoSpaceDE w:val="0"/>
        <w:spacing w:after="0" w:line="240" w:lineRule="auto"/>
        <w:jc w:val="center"/>
        <w:rPr>
          <w:rFonts w:ascii="Times New Roman" w:eastAsia="Times New Roman" w:hAnsi="Times New Roman" w:cs="Times New Roman"/>
          <w:b/>
          <w:color w:val="000000" w:themeColor="text1"/>
          <w:sz w:val="24"/>
          <w:szCs w:val="24"/>
          <w:lang w:eastAsia="ar-SA"/>
        </w:rPr>
      </w:pPr>
      <w:r>
        <w:rPr>
          <w:rFonts w:ascii="Times New Roman" w:eastAsia="Times New Roman" w:hAnsi="Times New Roman" w:cs="Times New Roman"/>
          <w:b/>
          <w:color w:val="000000" w:themeColor="text1"/>
          <w:sz w:val="24"/>
          <w:szCs w:val="24"/>
          <w:lang w:eastAsia="ar-SA"/>
        </w:rPr>
        <w:t xml:space="preserve">   </w:t>
      </w:r>
      <w:r w:rsidR="00B50A00" w:rsidRPr="003734F9">
        <w:rPr>
          <w:rFonts w:ascii="Times New Roman" w:eastAsia="Times New Roman" w:hAnsi="Times New Roman" w:cs="Times New Roman"/>
          <w:b/>
          <w:color w:val="000000" w:themeColor="text1"/>
          <w:sz w:val="24"/>
          <w:szCs w:val="24"/>
          <w:lang w:eastAsia="ar-SA"/>
        </w:rPr>
        <w:t>Наименование государственной услуги</w:t>
      </w:r>
    </w:p>
    <w:p w:rsidR="00B50A00" w:rsidRPr="005E6B71" w:rsidRDefault="00B50A00" w:rsidP="005E6B71">
      <w:pPr>
        <w:autoSpaceDE w:val="0"/>
        <w:spacing w:after="0" w:line="240" w:lineRule="auto"/>
        <w:ind w:firstLine="539"/>
        <w:jc w:val="both"/>
        <w:rPr>
          <w:rFonts w:ascii="Times New Roman" w:eastAsia="Times New Roman" w:hAnsi="Times New Roman" w:cs="Times New Roman"/>
          <w:b/>
          <w:color w:val="000000" w:themeColor="text1"/>
          <w:sz w:val="24"/>
          <w:szCs w:val="24"/>
          <w:lang w:eastAsia="ar-SA"/>
        </w:rPr>
      </w:pPr>
    </w:p>
    <w:p w:rsidR="00B50A00" w:rsidRPr="005E6B71" w:rsidRDefault="00B50A00" w:rsidP="00106F77">
      <w:pPr>
        <w:autoSpaceDE w:val="0"/>
        <w:spacing w:after="0" w:line="240" w:lineRule="auto"/>
        <w:ind w:firstLine="709"/>
        <w:jc w:val="both"/>
        <w:rPr>
          <w:rFonts w:ascii="Times New Roman" w:eastAsia="Times New Roman" w:hAnsi="Times New Roman" w:cs="Times New Roman"/>
          <w:color w:val="000000" w:themeColor="text1"/>
          <w:sz w:val="24"/>
          <w:szCs w:val="24"/>
          <w:lang w:eastAsia="ar-SA"/>
        </w:rPr>
      </w:pPr>
      <w:r w:rsidRPr="005E6B71">
        <w:rPr>
          <w:rFonts w:ascii="Times New Roman" w:eastAsia="Times New Roman" w:hAnsi="Times New Roman" w:cs="Times New Roman"/>
          <w:color w:val="000000" w:themeColor="text1"/>
          <w:sz w:val="24"/>
          <w:szCs w:val="24"/>
          <w:lang w:eastAsia="ar-SA"/>
        </w:rPr>
        <w:t>Наименование государственной услуги «Назначение и выплата ежемесячной доплаты к пенсии отдельным категориям лиц в соответствии с законодательством Калужской области».</w:t>
      </w:r>
    </w:p>
    <w:p w:rsidR="00B50A00" w:rsidRPr="005E6B71" w:rsidRDefault="00B50A00" w:rsidP="005E6B71">
      <w:pPr>
        <w:autoSpaceDE w:val="0"/>
        <w:spacing w:after="0" w:line="240" w:lineRule="auto"/>
        <w:ind w:firstLine="539"/>
        <w:jc w:val="both"/>
        <w:rPr>
          <w:rFonts w:ascii="Times New Roman" w:eastAsia="Times New Roman" w:hAnsi="Times New Roman" w:cs="Times New Roman"/>
          <w:color w:val="000000" w:themeColor="text1"/>
          <w:sz w:val="24"/>
          <w:szCs w:val="24"/>
          <w:lang w:eastAsia="ar-SA"/>
        </w:rPr>
      </w:pPr>
    </w:p>
    <w:p w:rsidR="00B50A00" w:rsidRPr="005E6B71" w:rsidRDefault="00B50A00" w:rsidP="005E6B71">
      <w:pPr>
        <w:autoSpaceDE w:val="0"/>
        <w:spacing w:after="0" w:line="240" w:lineRule="auto"/>
        <w:ind w:firstLine="539"/>
        <w:jc w:val="center"/>
        <w:rPr>
          <w:rFonts w:ascii="Times New Roman" w:eastAsia="Times New Roman" w:hAnsi="Times New Roman" w:cs="Times New Roman"/>
          <w:b/>
          <w:color w:val="000000" w:themeColor="text1"/>
          <w:sz w:val="24"/>
          <w:szCs w:val="24"/>
          <w:lang w:eastAsia="ar-SA"/>
        </w:rPr>
      </w:pPr>
      <w:r w:rsidRPr="005E6B71">
        <w:rPr>
          <w:rFonts w:ascii="Times New Roman" w:eastAsia="Times New Roman" w:hAnsi="Times New Roman" w:cs="Times New Roman"/>
          <w:b/>
          <w:color w:val="000000" w:themeColor="text1"/>
          <w:sz w:val="24"/>
          <w:szCs w:val="24"/>
          <w:lang w:eastAsia="ar-SA"/>
        </w:rPr>
        <w:t>2.</w:t>
      </w:r>
      <w:r w:rsidR="00A2454B" w:rsidRPr="005E6B71">
        <w:rPr>
          <w:rFonts w:ascii="Times New Roman" w:eastAsia="Times New Roman" w:hAnsi="Times New Roman" w:cs="Times New Roman"/>
          <w:b/>
          <w:color w:val="000000" w:themeColor="text1"/>
          <w:sz w:val="24"/>
          <w:szCs w:val="24"/>
          <w:lang w:eastAsia="ar-SA"/>
        </w:rPr>
        <w:t>2.</w:t>
      </w:r>
      <w:r w:rsidRPr="005E6B71">
        <w:rPr>
          <w:rFonts w:ascii="Times New Roman" w:eastAsia="Times New Roman" w:hAnsi="Times New Roman" w:cs="Times New Roman"/>
          <w:b/>
          <w:color w:val="000000" w:themeColor="text1"/>
          <w:sz w:val="24"/>
          <w:szCs w:val="24"/>
          <w:lang w:eastAsia="ar-SA"/>
        </w:rPr>
        <w:t xml:space="preserve"> Наименование  органа местного самоуправления,  непосредственно предоставляющего государственную услугу</w:t>
      </w:r>
    </w:p>
    <w:p w:rsidR="00B50A00" w:rsidRPr="005E6B71" w:rsidRDefault="00B50A00" w:rsidP="005E6B71">
      <w:pPr>
        <w:autoSpaceDE w:val="0"/>
        <w:spacing w:after="0" w:line="240" w:lineRule="auto"/>
        <w:ind w:left="540" w:firstLine="539"/>
        <w:jc w:val="center"/>
        <w:rPr>
          <w:rFonts w:ascii="Times New Roman" w:eastAsia="Times New Roman" w:hAnsi="Times New Roman" w:cs="Times New Roman"/>
          <w:b/>
          <w:color w:val="000000" w:themeColor="text1"/>
          <w:sz w:val="24"/>
          <w:szCs w:val="24"/>
          <w:lang w:eastAsia="ar-SA"/>
        </w:rPr>
      </w:pPr>
    </w:p>
    <w:p w:rsidR="00B50A00" w:rsidRDefault="00A70D16" w:rsidP="005E6B71">
      <w:pPr>
        <w:autoSpaceDE w:val="0"/>
        <w:autoSpaceDN w:val="0"/>
        <w:adjustRightInd w:val="0"/>
        <w:spacing w:after="0" w:line="240" w:lineRule="auto"/>
        <w:ind w:firstLine="900"/>
        <w:jc w:val="both"/>
        <w:rPr>
          <w:rFonts w:ascii="Times New Roman" w:eastAsia="Times New Roman" w:hAnsi="Times New Roman" w:cs="Times New Roman"/>
          <w:color w:val="000000" w:themeColor="text1"/>
          <w:sz w:val="24"/>
          <w:szCs w:val="24"/>
          <w:lang w:eastAsia="ru-RU"/>
        </w:rPr>
      </w:pPr>
      <w:r w:rsidRPr="005E6B71">
        <w:rPr>
          <w:rFonts w:ascii="Times New Roman" w:eastAsia="Times New Roman" w:hAnsi="Times New Roman" w:cs="Times New Roman"/>
          <w:color w:val="000000" w:themeColor="text1"/>
          <w:sz w:val="24"/>
          <w:szCs w:val="24"/>
          <w:lang w:eastAsia="ru-RU"/>
        </w:rPr>
        <w:t>О</w:t>
      </w:r>
      <w:r w:rsidR="00106F77">
        <w:rPr>
          <w:rFonts w:ascii="Times New Roman" w:eastAsia="Times New Roman" w:hAnsi="Times New Roman" w:cs="Times New Roman"/>
          <w:color w:val="000000" w:themeColor="text1"/>
          <w:sz w:val="24"/>
          <w:szCs w:val="24"/>
          <w:lang w:eastAsia="ru-RU"/>
        </w:rPr>
        <w:t>тдел социальной защиты населения администрации МР «Тарусский район»</w:t>
      </w:r>
      <w:r w:rsidRPr="005E6B71">
        <w:rPr>
          <w:rFonts w:ascii="Times New Roman" w:eastAsia="Times New Roman" w:hAnsi="Times New Roman" w:cs="Times New Roman"/>
          <w:color w:val="000000" w:themeColor="text1"/>
          <w:sz w:val="24"/>
          <w:szCs w:val="24"/>
          <w:lang w:eastAsia="ru-RU"/>
        </w:rPr>
        <w:t>, наделенный государственными полномочиями по назначению и выплате пособия.</w:t>
      </w:r>
    </w:p>
    <w:p w:rsidR="00106F77" w:rsidRPr="005E6B71" w:rsidRDefault="00106F77" w:rsidP="005E6B71">
      <w:pPr>
        <w:autoSpaceDE w:val="0"/>
        <w:autoSpaceDN w:val="0"/>
        <w:adjustRightInd w:val="0"/>
        <w:spacing w:after="0" w:line="240" w:lineRule="auto"/>
        <w:ind w:firstLine="900"/>
        <w:jc w:val="both"/>
        <w:rPr>
          <w:rFonts w:ascii="Times New Roman" w:eastAsia="Times New Roman" w:hAnsi="Times New Roman" w:cs="Times New Roman"/>
          <w:color w:val="000000" w:themeColor="text1"/>
          <w:sz w:val="24"/>
          <w:szCs w:val="24"/>
          <w:lang w:eastAsia="ru-RU"/>
        </w:rPr>
      </w:pPr>
    </w:p>
    <w:p w:rsidR="00B50A00" w:rsidRPr="005E6B71" w:rsidRDefault="00A2454B" w:rsidP="005E6B71">
      <w:pPr>
        <w:tabs>
          <w:tab w:val="left" w:pos="0"/>
        </w:tabs>
        <w:suppressAutoHyphens/>
        <w:autoSpaceDE w:val="0"/>
        <w:spacing w:after="0" w:line="240" w:lineRule="auto"/>
        <w:ind w:left="360"/>
        <w:jc w:val="center"/>
        <w:rPr>
          <w:rFonts w:ascii="Times New Roman" w:eastAsia="Arial" w:hAnsi="Times New Roman" w:cs="Times New Roman"/>
          <w:b/>
          <w:color w:val="000000" w:themeColor="text1"/>
          <w:sz w:val="24"/>
          <w:szCs w:val="24"/>
          <w:lang w:eastAsia="ar-SA"/>
        </w:rPr>
      </w:pPr>
      <w:r w:rsidRPr="005E6B71">
        <w:rPr>
          <w:rFonts w:ascii="Times New Roman" w:eastAsia="Arial" w:hAnsi="Times New Roman" w:cs="Times New Roman"/>
          <w:b/>
          <w:color w:val="000000" w:themeColor="text1"/>
          <w:sz w:val="24"/>
          <w:szCs w:val="24"/>
          <w:lang w:eastAsia="ar-SA"/>
        </w:rPr>
        <w:t>2.</w:t>
      </w:r>
      <w:r w:rsidR="00B50A00" w:rsidRPr="005E6B71">
        <w:rPr>
          <w:rFonts w:ascii="Times New Roman" w:eastAsia="Arial" w:hAnsi="Times New Roman" w:cs="Times New Roman"/>
          <w:b/>
          <w:color w:val="000000" w:themeColor="text1"/>
          <w:sz w:val="24"/>
          <w:szCs w:val="24"/>
          <w:lang w:eastAsia="ar-SA"/>
        </w:rPr>
        <w:t>3. Описание результата предоставления государственной услуги</w:t>
      </w:r>
    </w:p>
    <w:p w:rsidR="00B50A00" w:rsidRPr="005E6B71" w:rsidRDefault="00B50A00" w:rsidP="005E6B71">
      <w:pPr>
        <w:tabs>
          <w:tab w:val="left" w:pos="0"/>
        </w:tabs>
        <w:suppressAutoHyphens/>
        <w:autoSpaceDE w:val="0"/>
        <w:spacing w:after="0" w:line="240" w:lineRule="auto"/>
        <w:ind w:left="360"/>
        <w:jc w:val="center"/>
        <w:rPr>
          <w:rFonts w:ascii="Times New Roman" w:eastAsia="Arial" w:hAnsi="Times New Roman" w:cs="Times New Roman"/>
          <w:b/>
          <w:color w:val="000000" w:themeColor="text1"/>
          <w:sz w:val="24"/>
          <w:szCs w:val="24"/>
          <w:lang w:eastAsia="ar-SA"/>
        </w:rPr>
      </w:pPr>
    </w:p>
    <w:p w:rsidR="00B50A00" w:rsidRPr="005E6B71" w:rsidRDefault="00B50A00" w:rsidP="00106F77">
      <w:pPr>
        <w:tabs>
          <w:tab w:val="left" w:pos="0"/>
        </w:tabs>
        <w:suppressAutoHyphens/>
        <w:autoSpaceDE w:val="0"/>
        <w:spacing w:after="0" w:line="240" w:lineRule="auto"/>
        <w:ind w:firstLine="709"/>
        <w:jc w:val="both"/>
        <w:rPr>
          <w:rFonts w:ascii="Times New Roman" w:eastAsia="Arial" w:hAnsi="Times New Roman" w:cs="Times New Roman"/>
          <w:bCs/>
          <w:color w:val="000000" w:themeColor="text1"/>
          <w:sz w:val="24"/>
          <w:szCs w:val="24"/>
          <w:lang w:eastAsia="ar-SA"/>
        </w:rPr>
      </w:pPr>
      <w:r w:rsidRPr="005E6B71">
        <w:rPr>
          <w:rFonts w:ascii="Times New Roman" w:eastAsia="Arial" w:hAnsi="Times New Roman" w:cs="Times New Roman"/>
          <w:color w:val="000000" w:themeColor="text1"/>
          <w:sz w:val="24"/>
          <w:szCs w:val="24"/>
          <w:lang w:eastAsia="ar-SA"/>
        </w:rPr>
        <w:lastRenderedPageBreak/>
        <w:t xml:space="preserve">Результатом предоставления государственной услуги является назначение и выплата </w:t>
      </w:r>
      <w:r w:rsidRPr="005E6B71">
        <w:rPr>
          <w:rFonts w:ascii="Times New Roman" w:eastAsia="Arial" w:hAnsi="Times New Roman" w:cs="Times New Roman"/>
          <w:bCs/>
          <w:color w:val="000000" w:themeColor="text1"/>
          <w:sz w:val="24"/>
          <w:szCs w:val="24"/>
          <w:lang w:eastAsia="ar-SA"/>
        </w:rPr>
        <w:t>ежемесячной доплаты к пенсии отдельным категориям лиц в соответствии законодательством Калужской области (далее – ежемесячная доплата к пенсии).</w:t>
      </w:r>
    </w:p>
    <w:p w:rsidR="003C4147" w:rsidRPr="005E6B71" w:rsidRDefault="003C4147" w:rsidP="005E6B71">
      <w:pPr>
        <w:tabs>
          <w:tab w:val="left" w:pos="0"/>
        </w:tabs>
        <w:suppressAutoHyphens/>
        <w:autoSpaceDE w:val="0"/>
        <w:spacing w:after="0" w:line="240" w:lineRule="auto"/>
        <w:jc w:val="both"/>
        <w:rPr>
          <w:rFonts w:ascii="Times New Roman" w:eastAsia="Arial" w:hAnsi="Times New Roman" w:cs="Times New Roman"/>
          <w:b/>
          <w:color w:val="000000" w:themeColor="text1"/>
          <w:sz w:val="24"/>
          <w:szCs w:val="24"/>
          <w:lang w:eastAsia="ar-SA"/>
        </w:rPr>
      </w:pPr>
    </w:p>
    <w:p w:rsidR="00B50A00" w:rsidRPr="005E6B71" w:rsidRDefault="00A2454B" w:rsidP="005E6B71">
      <w:pPr>
        <w:tabs>
          <w:tab w:val="left" w:pos="0"/>
        </w:tabs>
        <w:suppressAutoHyphens/>
        <w:autoSpaceDE w:val="0"/>
        <w:spacing w:after="0" w:line="240" w:lineRule="auto"/>
        <w:jc w:val="center"/>
        <w:rPr>
          <w:rFonts w:ascii="Times New Roman" w:eastAsia="Arial" w:hAnsi="Times New Roman" w:cs="Times New Roman"/>
          <w:b/>
          <w:color w:val="000000" w:themeColor="text1"/>
          <w:sz w:val="24"/>
          <w:szCs w:val="24"/>
          <w:lang w:eastAsia="ar-SA"/>
        </w:rPr>
      </w:pPr>
      <w:r w:rsidRPr="005E6B71">
        <w:rPr>
          <w:rFonts w:ascii="Times New Roman" w:eastAsia="Arial" w:hAnsi="Times New Roman" w:cs="Times New Roman"/>
          <w:b/>
          <w:color w:val="000000" w:themeColor="text1"/>
          <w:sz w:val="24"/>
          <w:szCs w:val="24"/>
          <w:lang w:eastAsia="ar-SA"/>
        </w:rPr>
        <w:t>2.</w:t>
      </w:r>
      <w:r w:rsidR="00B50A00" w:rsidRPr="005E6B71">
        <w:rPr>
          <w:rFonts w:ascii="Times New Roman" w:eastAsia="Arial" w:hAnsi="Times New Roman" w:cs="Times New Roman"/>
          <w:b/>
          <w:color w:val="000000" w:themeColor="text1"/>
          <w:sz w:val="24"/>
          <w:szCs w:val="24"/>
          <w:lang w:eastAsia="ar-SA"/>
        </w:rPr>
        <w:t>4. Срок предоставления государственной услуги</w:t>
      </w:r>
    </w:p>
    <w:p w:rsidR="00B50A00" w:rsidRPr="005E6B71" w:rsidRDefault="00B50A00" w:rsidP="005E6B71">
      <w:pPr>
        <w:suppressAutoHyphens/>
        <w:autoSpaceDE w:val="0"/>
        <w:spacing w:after="0" w:line="240" w:lineRule="auto"/>
        <w:jc w:val="both"/>
        <w:rPr>
          <w:rFonts w:ascii="Times New Roman" w:eastAsia="Arial" w:hAnsi="Times New Roman" w:cs="Times New Roman"/>
          <w:color w:val="000000" w:themeColor="text1"/>
          <w:sz w:val="24"/>
          <w:szCs w:val="24"/>
          <w:lang w:eastAsia="ar-SA"/>
        </w:rPr>
      </w:pPr>
    </w:p>
    <w:p w:rsidR="004E17C9" w:rsidRPr="005E6B71" w:rsidRDefault="004E17C9" w:rsidP="005E6B71">
      <w:pPr>
        <w:autoSpaceDE w:val="0"/>
        <w:autoSpaceDN w:val="0"/>
        <w:adjustRightInd w:val="0"/>
        <w:spacing w:after="0" w:line="240" w:lineRule="auto"/>
        <w:ind w:firstLine="708"/>
        <w:jc w:val="both"/>
        <w:outlineLvl w:val="1"/>
        <w:rPr>
          <w:rFonts w:ascii="Times New Roman" w:eastAsia="Times New Roman" w:hAnsi="Times New Roman" w:cs="Times New Roman"/>
          <w:color w:val="000000" w:themeColor="text1"/>
          <w:sz w:val="24"/>
          <w:szCs w:val="24"/>
          <w:lang w:eastAsia="ru-RU"/>
        </w:rPr>
      </w:pPr>
      <w:r w:rsidRPr="005E6B71">
        <w:rPr>
          <w:rFonts w:ascii="Times New Roman" w:eastAsia="Times New Roman" w:hAnsi="Times New Roman" w:cs="Times New Roman"/>
          <w:color w:val="000000" w:themeColor="text1"/>
          <w:sz w:val="24"/>
          <w:szCs w:val="24"/>
          <w:lang w:eastAsia="ru-RU"/>
        </w:rPr>
        <w:t>Решение о предоставлении государственной услуги или об отказе в ее предоставлении принимается руководителем ОСЗН, наделенного государственными полномочиями по назначению и выплате пособия, в течение 10 дней со дня регистрации заявления со всеми необходимыми документами.</w:t>
      </w:r>
    </w:p>
    <w:p w:rsidR="00B50A00" w:rsidRPr="005E6B71" w:rsidRDefault="00B50A00" w:rsidP="005E6B71">
      <w:pPr>
        <w:spacing w:after="0" w:line="240" w:lineRule="auto"/>
        <w:ind w:firstLine="540"/>
        <w:jc w:val="both"/>
        <w:rPr>
          <w:rFonts w:ascii="Times New Roman" w:eastAsia="Times New Roman" w:hAnsi="Times New Roman" w:cs="Times New Roman"/>
          <w:color w:val="FF0000"/>
          <w:sz w:val="24"/>
          <w:szCs w:val="24"/>
          <w:lang w:eastAsia="ar-SA"/>
        </w:rPr>
      </w:pPr>
    </w:p>
    <w:p w:rsidR="00B50A00" w:rsidRPr="005E6B71" w:rsidRDefault="00A2454B" w:rsidP="00106F77">
      <w:pPr>
        <w:autoSpaceDE w:val="0"/>
        <w:spacing w:after="0" w:line="240" w:lineRule="auto"/>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b/>
          <w:sz w:val="24"/>
          <w:szCs w:val="24"/>
          <w:lang w:eastAsia="ar-SA"/>
        </w:rPr>
        <w:t>2.5.</w:t>
      </w:r>
      <w:r w:rsidR="00B95E6C">
        <w:rPr>
          <w:rFonts w:ascii="Times New Roman" w:eastAsia="Times New Roman" w:hAnsi="Times New Roman" w:cs="Times New Roman"/>
          <w:b/>
          <w:sz w:val="24"/>
          <w:szCs w:val="24"/>
          <w:lang w:eastAsia="ar-SA"/>
        </w:rPr>
        <w:t xml:space="preserve"> </w:t>
      </w:r>
      <w:r w:rsidR="00B50A00" w:rsidRPr="005E6B71">
        <w:rPr>
          <w:rFonts w:ascii="Times New Roman" w:eastAsia="Times New Roman" w:hAnsi="Times New Roman" w:cs="Times New Roman"/>
          <w:b/>
          <w:sz w:val="24"/>
          <w:szCs w:val="24"/>
          <w:lang w:eastAsia="ar-SA"/>
        </w:rPr>
        <w:t>Перечень нормативных правовых актов, регулирующих предоставление государственной услуги</w:t>
      </w:r>
    </w:p>
    <w:p w:rsidR="00B50A00" w:rsidRPr="005E6B71" w:rsidRDefault="00B50A00" w:rsidP="005E6B71">
      <w:pPr>
        <w:autoSpaceDE w:val="0"/>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widowControl w:val="0"/>
        <w:suppressAutoHyphens/>
        <w:autoSpaceDE w:val="0"/>
        <w:spacing w:after="0" w:line="240" w:lineRule="auto"/>
        <w:ind w:right="-54" w:firstLine="840"/>
        <w:jc w:val="both"/>
        <w:rPr>
          <w:rFonts w:ascii="Times New Roman" w:eastAsia="Arial" w:hAnsi="Times New Roman" w:cs="Times New Roman"/>
          <w:color w:val="000000" w:themeColor="text1"/>
          <w:sz w:val="24"/>
          <w:szCs w:val="24"/>
          <w:lang w:eastAsia="ar-SA"/>
        </w:rPr>
      </w:pPr>
      <w:r w:rsidRPr="005E6B71">
        <w:rPr>
          <w:rFonts w:ascii="Times New Roman" w:eastAsia="Arial" w:hAnsi="Times New Roman" w:cs="Times New Roman"/>
          <w:color w:val="000000" w:themeColor="text1"/>
          <w:sz w:val="24"/>
          <w:szCs w:val="24"/>
          <w:lang w:eastAsia="ar-SA"/>
        </w:rPr>
        <w:t xml:space="preserve">Предоставление государственной услуги осуществляется в соответствии </w:t>
      </w:r>
      <w:proofErr w:type="gramStart"/>
      <w:r w:rsidRPr="005E6B71">
        <w:rPr>
          <w:rFonts w:ascii="Times New Roman" w:eastAsia="Arial" w:hAnsi="Times New Roman" w:cs="Times New Roman"/>
          <w:color w:val="000000" w:themeColor="text1"/>
          <w:sz w:val="24"/>
          <w:szCs w:val="24"/>
          <w:lang w:eastAsia="ar-SA"/>
        </w:rPr>
        <w:t>с</w:t>
      </w:r>
      <w:proofErr w:type="gramEnd"/>
      <w:r w:rsidRPr="005E6B71">
        <w:rPr>
          <w:rFonts w:ascii="Times New Roman" w:eastAsia="Arial" w:hAnsi="Times New Roman" w:cs="Times New Roman"/>
          <w:color w:val="000000" w:themeColor="text1"/>
          <w:sz w:val="24"/>
          <w:szCs w:val="24"/>
          <w:lang w:eastAsia="ar-SA"/>
        </w:rPr>
        <w:t>:</w:t>
      </w:r>
    </w:p>
    <w:p w:rsidR="00B50A00" w:rsidRPr="00F65C20" w:rsidRDefault="00B50A00" w:rsidP="00E21104">
      <w:pPr>
        <w:pStyle w:val="af9"/>
        <w:numPr>
          <w:ilvl w:val="0"/>
          <w:numId w:val="18"/>
        </w:numPr>
        <w:spacing w:after="0" w:line="240" w:lineRule="auto"/>
        <w:jc w:val="both"/>
        <w:rPr>
          <w:rFonts w:ascii="Times New Roman" w:eastAsia="Times New Roman" w:hAnsi="Times New Roman" w:cs="Times New Roman"/>
          <w:color w:val="000000" w:themeColor="text1"/>
          <w:sz w:val="24"/>
          <w:szCs w:val="24"/>
          <w:lang w:eastAsia="ar-SA"/>
        </w:rPr>
      </w:pPr>
      <w:r w:rsidRPr="00F65C20">
        <w:rPr>
          <w:rFonts w:ascii="Times New Roman" w:eastAsia="Times New Roman" w:hAnsi="Times New Roman" w:cs="Times New Roman"/>
          <w:color w:val="000000" w:themeColor="text1"/>
          <w:sz w:val="24"/>
          <w:szCs w:val="24"/>
          <w:lang w:eastAsia="ar-SA"/>
        </w:rPr>
        <w:t xml:space="preserve">Конституцией Российской Федерации («Российская газета», № 7, 21.01.2009, «Собрание законодательства Российской Федерации», № 4, 26.01.2009, ст.445, «Парламентская газета», № 4,23-29,01.2009); </w:t>
      </w:r>
    </w:p>
    <w:p w:rsidR="00B50A00" w:rsidRPr="00F65C20" w:rsidRDefault="00B50A00" w:rsidP="00E21104">
      <w:pPr>
        <w:pStyle w:val="af9"/>
        <w:widowControl w:val="0"/>
        <w:numPr>
          <w:ilvl w:val="0"/>
          <w:numId w:val="18"/>
        </w:numPr>
        <w:suppressAutoHyphens/>
        <w:autoSpaceDE w:val="0"/>
        <w:spacing w:after="0" w:line="240" w:lineRule="auto"/>
        <w:ind w:right="-54"/>
        <w:jc w:val="both"/>
        <w:rPr>
          <w:rFonts w:ascii="Times New Roman" w:eastAsia="Arial" w:hAnsi="Times New Roman" w:cs="Times New Roman"/>
          <w:color w:val="000000" w:themeColor="text1"/>
          <w:sz w:val="24"/>
          <w:szCs w:val="24"/>
          <w:lang w:eastAsia="ar-SA"/>
        </w:rPr>
      </w:pPr>
      <w:r w:rsidRPr="00F65C20">
        <w:rPr>
          <w:rFonts w:ascii="Times New Roman" w:eastAsia="Arial" w:hAnsi="Times New Roman" w:cs="Times New Roman"/>
          <w:color w:val="000000" w:themeColor="text1"/>
          <w:sz w:val="24"/>
          <w:szCs w:val="24"/>
          <w:lang w:eastAsia="ar-SA"/>
        </w:rPr>
        <w:t>Федеральным законом от 27.07 2010 № 210-ФЗ «Об организации предоставления государственных и муниципальных услуг» («Российская газета», № 168, 30.07.2010; «Собрание законодательства РФ», 02.08.2010,  № 31, ст. 4179);</w:t>
      </w:r>
    </w:p>
    <w:p w:rsidR="00B50A00" w:rsidRPr="00F65C20" w:rsidRDefault="00B50A00" w:rsidP="00E21104">
      <w:pPr>
        <w:pStyle w:val="af9"/>
        <w:numPr>
          <w:ilvl w:val="0"/>
          <w:numId w:val="18"/>
        </w:numPr>
        <w:autoSpaceDE w:val="0"/>
        <w:autoSpaceDN w:val="0"/>
        <w:adjustRightInd w:val="0"/>
        <w:spacing w:after="0" w:line="240" w:lineRule="auto"/>
        <w:jc w:val="both"/>
        <w:rPr>
          <w:rFonts w:ascii="Times New Roman" w:eastAsia="Times New Roman" w:hAnsi="Times New Roman" w:cs="Times New Roman"/>
          <w:color w:val="000000" w:themeColor="text1"/>
          <w:sz w:val="24"/>
          <w:szCs w:val="24"/>
          <w:lang w:eastAsia="ar-SA"/>
        </w:rPr>
      </w:pPr>
      <w:r w:rsidRPr="00F65C20">
        <w:rPr>
          <w:rFonts w:ascii="Times New Roman" w:eastAsia="Times New Roman" w:hAnsi="Times New Roman" w:cs="Times New Roman"/>
          <w:color w:val="000000" w:themeColor="text1"/>
          <w:sz w:val="24"/>
          <w:szCs w:val="24"/>
          <w:lang w:eastAsia="ar-SA"/>
        </w:rPr>
        <w:t>Федеральным законом от 02.05.2006 № 59-ФЗ «О порядке рассмотрения обращений граждан Российской Федерации» («Российская газета», № 95, 05.05.2006; «Собрание законодательства РФ», 08.05.2006, № 19, ст. 2060, «Парламентская газета», № 70-71, 11.05.2006);</w:t>
      </w:r>
    </w:p>
    <w:p w:rsidR="00B50A00" w:rsidRPr="00F65C20" w:rsidRDefault="00B50A00" w:rsidP="00E21104">
      <w:pPr>
        <w:pStyle w:val="af9"/>
        <w:numPr>
          <w:ilvl w:val="0"/>
          <w:numId w:val="18"/>
        </w:numPr>
        <w:autoSpaceDE w:val="0"/>
        <w:autoSpaceDN w:val="0"/>
        <w:adjustRightInd w:val="0"/>
        <w:spacing w:after="0" w:line="240" w:lineRule="auto"/>
        <w:jc w:val="both"/>
        <w:rPr>
          <w:rFonts w:ascii="Times New Roman" w:eastAsia="Times New Roman" w:hAnsi="Times New Roman" w:cs="Times New Roman"/>
          <w:color w:val="000000" w:themeColor="text1"/>
          <w:sz w:val="24"/>
          <w:szCs w:val="24"/>
          <w:lang w:eastAsia="ar-SA"/>
        </w:rPr>
      </w:pPr>
      <w:r w:rsidRPr="00F65C20">
        <w:rPr>
          <w:rFonts w:ascii="Times New Roman" w:eastAsia="Times New Roman" w:hAnsi="Times New Roman" w:cs="Times New Roman"/>
          <w:color w:val="000000" w:themeColor="text1"/>
          <w:sz w:val="24"/>
          <w:szCs w:val="24"/>
          <w:lang w:eastAsia="ar-SA"/>
        </w:rPr>
        <w:t>Федеральным законом от 06.04.2011 № 63-ФЗ «Об электронной подписи («Парламентская газета», № 17, 08-14.04.2011; «Российская газета» № 75, 08.04.2011; «Собрание законодательства РФ», 11.04.2011, № 15, ст. 203);</w:t>
      </w:r>
    </w:p>
    <w:p w:rsidR="00B50A00" w:rsidRPr="00F65C20" w:rsidRDefault="00B50A00" w:rsidP="00E21104">
      <w:pPr>
        <w:pStyle w:val="af9"/>
        <w:numPr>
          <w:ilvl w:val="0"/>
          <w:numId w:val="18"/>
        </w:numPr>
        <w:autoSpaceDE w:val="0"/>
        <w:autoSpaceDN w:val="0"/>
        <w:adjustRightInd w:val="0"/>
        <w:spacing w:after="0" w:line="240" w:lineRule="auto"/>
        <w:jc w:val="both"/>
        <w:rPr>
          <w:rFonts w:ascii="Times New Roman" w:eastAsia="Times New Roman" w:hAnsi="Times New Roman" w:cs="Times New Roman"/>
          <w:color w:val="000000" w:themeColor="text1"/>
          <w:sz w:val="24"/>
          <w:szCs w:val="24"/>
          <w:lang w:eastAsia="ar-SA"/>
        </w:rPr>
      </w:pPr>
      <w:r w:rsidRPr="00F65C20">
        <w:rPr>
          <w:rFonts w:ascii="Times New Roman" w:eastAsia="Times New Roman" w:hAnsi="Times New Roman" w:cs="Times New Roman"/>
          <w:color w:val="000000" w:themeColor="text1"/>
          <w:sz w:val="24"/>
          <w:szCs w:val="24"/>
          <w:lang w:eastAsia="ar-SA"/>
        </w:rPr>
        <w:t>Законом Калужской области от 22.10.2001 № 68-ОЗ «О социальной поддержке участников боевых действий, ставших инвалидами в результате ранения, контузии, заболеваний, полученных при исполнении государственных обязанностей в Республике Афганистан, Чеченской Республике и Республике Дагестан» («Весть»,  264, 265 от 31.10.2001);</w:t>
      </w:r>
    </w:p>
    <w:p w:rsidR="00B50A00" w:rsidRPr="00F65C20" w:rsidRDefault="00B50A00" w:rsidP="00E21104">
      <w:pPr>
        <w:pStyle w:val="af9"/>
        <w:numPr>
          <w:ilvl w:val="0"/>
          <w:numId w:val="18"/>
        </w:numPr>
        <w:autoSpaceDE w:val="0"/>
        <w:autoSpaceDN w:val="0"/>
        <w:adjustRightInd w:val="0"/>
        <w:spacing w:after="0" w:line="240" w:lineRule="auto"/>
        <w:jc w:val="both"/>
        <w:rPr>
          <w:rFonts w:ascii="Times New Roman" w:eastAsia="Times New Roman" w:hAnsi="Times New Roman" w:cs="Times New Roman"/>
          <w:color w:val="000000" w:themeColor="text1"/>
          <w:sz w:val="24"/>
          <w:szCs w:val="24"/>
          <w:lang w:eastAsia="ar-SA"/>
        </w:rPr>
      </w:pPr>
      <w:r w:rsidRPr="00F65C20">
        <w:rPr>
          <w:rFonts w:ascii="Times New Roman" w:eastAsia="Times New Roman" w:hAnsi="Times New Roman" w:cs="Times New Roman"/>
          <w:color w:val="000000" w:themeColor="text1"/>
          <w:sz w:val="24"/>
          <w:szCs w:val="24"/>
          <w:lang w:eastAsia="ar-SA"/>
        </w:rPr>
        <w:t>Законом Калужской области от 04.11.2002 № 145-ОЗ «О социальной поддержке лиц, проходивших военную службу, службу в органах  внутренних дел, ставших инвалидами при исполнении государственных обязанностей» («Весть»  281,283 от 06.11.2002);</w:t>
      </w:r>
    </w:p>
    <w:p w:rsidR="00B50A00" w:rsidRPr="00F65C20" w:rsidRDefault="00B50A00" w:rsidP="00E21104">
      <w:pPr>
        <w:pStyle w:val="af9"/>
        <w:numPr>
          <w:ilvl w:val="0"/>
          <w:numId w:val="18"/>
        </w:numPr>
        <w:autoSpaceDE w:val="0"/>
        <w:autoSpaceDN w:val="0"/>
        <w:adjustRightInd w:val="0"/>
        <w:spacing w:after="0" w:line="240" w:lineRule="auto"/>
        <w:jc w:val="both"/>
        <w:rPr>
          <w:rFonts w:ascii="Times New Roman" w:eastAsia="Times New Roman" w:hAnsi="Times New Roman" w:cs="Times New Roman"/>
          <w:color w:val="000000" w:themeColor="text1"/>
          <w:sz w:val="24"/>
          <w:szCs w:val="24"/>
          <w:lang w:eastAsia="ar-SA"/>
        </w:rPr>
      </w:pPr>
      <w:r w:rsidRPr="00F65C20">
        <w:rPr>
          <w:rFonts w:ascii="Times New Roman" w:eastAsia="Times New Roman" w:hAnsi="Times New Roman" w:cs="Times New Roman"/>
          <w:color w:val="000000" w:themeColor="text1"/>
          <w:sz w:val="24"/>
          <w:szCs w:val="24"/>
          <w:lang w:eastAsia="ar-SA"/>
        </w:rPr>
        <w:t>Законом Калужской области от 26.09.2005 № 120-ОЗ «О наделении органов местного самоуправления муниципальных районов и городских округов Калужской области отдельными государственными полномочиями» («Весть»,  317, 28.09.2005).</w:t>
      </w:r>
    </w:p>
    <w:p w:rsidR="00B50A00" w:rsidRPr="00F65C20" w:rsidRDefault="00B50A00" w:rsidP="00E21104">
      <w:pPr>
        <w:pStyle w:val="af9"/>
        <w:numPr>
          <w:ilvl w:val="0"/>
          <w:numId w:val="18"/>
        </w:numPr>
        <w:suppressAutoHyphens/>
        <w:autoSpaceDE w:val="0"/>
        <w:spacing w:after="0" w:line="240" w:lineRule="auto"/>
        <w:jc w:val="both"/>
        <w:rPr>
          <w:rFonts w:ascii="Times New Roman" w:eastAsia="Arial" w:hAnsi="Times New Roman" w:cs="Times New Roman"/>
          <w:color w:val="000000" w:themeColor="text1"/>
          <w:sz w:val="24"/>
          <w:szCs w:val="24"/>
          <w:lang w:eastAsia="ar-SA"/>
        </w:rPr>
      </w:pPr>
      <w:r w:rsidRPr="00F65C20">
        <w:rPr>
          <w:rFonts w:ascii="Times New Roman" w:eastAsia="Arial" w:hAnsi="Times New Roman" w:cs="Times New Roman"/>
          <w:color w:val="000000" w:themeColor="text1"/>
          <w:sz w:val="24"/>
          <w:szCs w:val="24"/>
          <w:lang w:eastAsia="ar-SA"/>
        </w:rPr>
        <w:t>Постановлением Губернатора Калужской области от 06.02.2003 № 73 «Об установлении ежемесячной доплаты к пенсии лицам, достигшим 100-летнего возраста, проживающим на территории Калужской области» («Весть»,  142, от 04.06.2003);</w:t>
      </w:r>
    </w:p>
    <w:p w:rsidR="00B50A00" w:rsidRPr="00F65C20" w:rsidRDefault="00B50A00" w:rsidP="00E21104">
      <w:pPr>
        <w:pStyle w:val="af9"/>
        <w:numPr>
          <w:ilvl w:val="0"/>
          <w:numId w:val="18"/>
        </w:numPr>
        <w:suppressAutoHyphens/>
        <w:autoSpaceDE w:val="0"/>
        <w:spacing w:after="0" w:line="240" w:lineRule="auto"/>
        <w:jc w:val="both"/>
        <w:rPr>
          <w:rFonts w:ascii="Times New Roman" w:eastAsia="Arial" w:hAnsi="Times New Roman" w:cs="Times New Roman"/>
          <w:color w:val="000000" w:themeColor="text1"/>
          <w:sz w:val="24"/>
          <w:szCs w:val="24"/>
          <w:lang w:eastAsia="ar-SA"/>
        </w:rPr>
      </w:pPr>
      <w:r w:rsidRPr="00F65C20">
        <w:rPr>
          <w:rFonts w:ascii="Times New Roman" w:eastAsia="Arial" w:hAnsi="Times New Roman" w:cs="Times New Roman"/>
          <w:color w:val="000000" w:themeColor="text1"/>
          <w:sz w:val="24"/>
          <w:szCs w:val="24"/>
          <w:lang w:eastAsia="ar-SA"/>
        </w:rPr>
        <w:t>Постановление Губернатора Калужской области от 24.04.2003 № 293 «Об установлении ежемесячной доплаты к пенсии неработающим пенсионерам, имеющим почетные звания Российской Федерации, ранее работавшим в бюджетных организациях» («Весть»,  142, от 4.06.2003);</w:t>
      </w:r>
    </w:p>
    <w:p w:rsidR="00B50A00" w:rsidRPr="00F65C20" w:rsidRDefault="00B50A00" w:rsidP="00E21104">
      <w:pPr>
        <w:pStyle w:val="af9"/>
        <w:numPr>
          <w:ilvl w:val="0"/>
          <w:numId w:val="18"/>
        </w:numPr>
        <w:suppressAutoHyphens/>
        <w:autoSpaceDE w:val="0"/>
        <w:spacing w:after="0" w:line="240" w:lineRule="auto"/>
        <w:jc w:val="both"/>
        <w:rPr>
          <w:rFonts w:ascii="Times New Roman" w:eastAsia="Arial" w:hAnsi="Times New Roman" w:cs="Times New Roman"/>
          <w:color w:val="000000" w:themeColor="text1"/>
          <w:sz w:val="24"/>
          <w:szCs w:val="24"/>
          <w:lang w:eastAsia="ar-SA"/>
        </w:rPr>
      </w:pPr>
      <w:r w:rsidRPr="00F65C20">
        <w:rPr>
          <w:rFonts w:ascii="Times New Roman" w:eastAsia="Arial" w:hAnsi="Times New Roman" w:cs="Times New Roman"/>
          <w:color w:val="000000" w:themeColor="text1"/>
          <w:sz w:val="24"/>
          <w:szCs w:val="24"/>
          <w:lang w:eastAsia="ar-SA"/>
        </w:rPr>
        <w:t xml:space="preserve">Постановлением Правительства Калужской области от 11.03.2002 № 38 «Об утверждении Положения о порядке назначения и выплаты ежемесячной доплаты к пенсиям  участникам боевых действий, ставшим инвалидами в результате </w:t>
      </w:r>
      <w:r w:rsidRPr="00F65C20">
        <w:rPr>
          <w:rFonts w:ascii="Times New Roman" w:eastAsia="Arial" w:hAnsi="Times New Roman" w:cs="Times New Roman"/>
          <w:color w:val="000000" w:themeColor="text1"/>
          <w:sz w:val="24"/>
          <w:szCs w:val="24"/>
          <w:lang w:eastAsia="ar-SA"/>
        </w:rPr>
        <w:lastRenderedPageBreak/>
        <w:t>ранения, контузии, заболеваний, полученных при исполнении государственных обязанностей в Республике Афганистан, Чеченской Республике и Республике Дагестан» («Весть»,  120-121, от 28.05.2002);</w:t>
      </w:r>
    </w:p>
    <w:p w:rsidR="00B50A00" w:rsidRPr="00F65C20" w:rsidRDefault="00B50A00" w:rsidP="00E21104">
      <w:pPr>
        <w:pStyle w:val="af9"/>
        <w:numPr>
          <w:ilvl w:val="0"/>
          <w:numId w:val="18"/>
        </w:numPr>
        <w:autoSpaceDE w:val="0"/>
        <w:autoSpaceDN w:val="0"/>
        <w:adjustRightInd w:val="0"/>
        <w:spacing w:after="0" w:line="240" w:lineRule="auto"/>
        <w:jc w:val="both"/>
        <w:rPr>
          <w:rFonts w:ascii="Times New Roman" w:eastAsia="Times New Roman" w:hAnsi="Times New Roman" w:cs="Times New Roman"/>
          <w:color w:val="000000" w:themeColor="text1"/>
          <w:sz w:val="24"/>
          <w:szCs w:val="24"/>
          <w:lang w:eastAsia="ru-RU"/>
        </w:rPr>
      </w:pPr>
      <w:r w:rsidRPr="00F65C20">
        <w:rPr>
          <w:rFonts w:ascii="Times New Roman" w:eastAsia="Times New Roman" w:hAnsi="Times New Roman" w:cs="Times New Roman"/>
          <w:color w:val="000000" w:themeColor="text1"/>
          <w:sz w:val="24"/>
          <w:szCs w:val="24"/>
          <w:lang w:eastAsia="ar-SA"/>
        </w:rPr>
        <w:t>Постановлением Губернатора Калужской области от 21.07.2008 № 221 «О министерстве по делам семьи, демографической и социальной политике Калужской области (</w:t>
      </w:r>
      <w:r w:rsidRPr="00F65C20">
        <w:rPr>
          <w:rFonts w:ascii="Times New Roman" w:eastAsia="Times New Roman" w:hAnsi="Times New Roman" w:cs="Times New Roman"/>
          <w:color w:val="000000" w:themeColor="text1"/>
          <w:sz w:val="24"/>
          <w:szCs w:val="24"/>
          <w:lang w:eastAsia="ru-RU"/>
        </w:rPr>
        <w:t>«Весть»,№ 255-256, 23.07.2008 , «Весть», № 264-265, 30.07.2008);</w:t>
      </w:r>
    </w:p>
    <w:p w:rsidR="00B50A00" w:rsidRPr="005E6B71" w:rsidRDefault="00B50A00" w:rsidP="005E6B71">
      <w:pPr>
        <w:autoSpaceDE w:val="0"/>
        <w:autoSpaceDN w:val="0"/>
        <w:adjustRightInd w:val="0"/>
        <w:spacing w:after="0" w:line="240" w:lineRule="auto"/>
        <w:ind w:firstLine="540"/>
        <w:jc w:val="both"/>
        <w:rPr>
          <w:rFonts w:ascii="Times New Roman" w:eastAsia="Times New Roman" w:hAnsi="Times New Roman" w:cs="Times New Roman"/>
          <w:color w:val="000000" w:themeColor="text1"/>
          <w:sz w:val="24"/>
          <w:szCs w:val="24"/>
          <w:lang w:eastAsia="ru-RU"/>
        </w:rPr>
      </w:pPr>
    </w:p>
    <w:p w:rsidR="00B50A00" w:rsidRPr="005E6B71" w:rsidRDefault="00A2454B" w:rsidP="005E6B71">
      <w:pPr>
        <w:autoSpaceDE w:val="0"/>
        <w:spacing w:after="0" w:line="240" w:lineRule="auto"/>
        <w:jc w:val="center"/>
        <w:rPr>
          <w:rFonts w:ascii="Times New Roman" w:eastAsia="Times New Roman" w:hAnsi="Times New Roman" w:cs="Times New Roman"/>
          <w:b/>
          <w:bCs/>
          <w:sz w:val="24"/>
          <w:szCs w:val="24"/>
          <w:lang w:eastAsia="ar-SA"/>
        </w:rPr>
      </w:pPr>
      <w:r w:rsidRPr="005E6B71">
        <w:rPr>
          <w:rFonts w:ascii="Times New Roman" w:eastAsia="Times New Roman" w:hAnsi="Times New Roman" w:cs="Times New Roman"/>
          <w:b/>
          <w:bCs/>
          <w:sz w:val="24"/>
          <w:szCs w:val="24"/>
          <w:lang w:eastAsia="ar-SA"/>
        </w:rPr>
        <w:t xml:space="preserve">2.6. </w:t>
      </w:r>
      <w:r w:rsidR="00B50A00" w:rsidRPr="005E6B71">
        <w:rPr>
          <w:rFonts w:ascii="Times New Roman" w:eastAsia="Times New Roman" w:hAnsi="Times New Roman" w:cs="Times New Roman"/>
          <w:b/>
          <w:bCs/>
          <w:sz w:val="24"/>
          <w:szCs w:val="24"/>
          <w:lang w:eastAsia="ar-SA"/>
        </w:rPr>
        <w:t>Исчерпывающий перечень документов, необходимых в соответствии с нормативными правовыми актами для предоставления государственной услуги и услуг, которые являются необходимыми и обязательными для предоставления государственной услуги, подлежащих представлению заявителем, способы их получения заявителем, в том числе в электронной форме, порядок их представлени</w:t>
      </w:r>
      <w:r w:rsidR="004E17C9" w:rsidRPr="005E6B71">
        <w:rPr>
          <w:rFonts w:ascii="Times New Roman" w:eastAsia="Times New Roman" w:hAnsi="Times New Roman" w:cs="Times New Roman"/>
          <w:b/>
          <w:bCs/>
          <w:sz w:val="24"/>
          <w:szCs w:val="24"/>
          <w:lang w:eastAsia="ar-SA"/>
        </w:rPr>
        <w:t>ю заявителем</w:t>
      </w:r>
      <w:r w:rsidR="003C4147" w:rsidRPr="005E6B71">
        <w:rPr>
          <w:rFonts w:ascii="Times New Roman" w:eastAsia="Times New Roman" w:hAnsi="Times New Roman" w:cs="Times New Roman"/>
          <w:b/>
          <w:bCs/>
          <w:sz w:val="24"/>
          <w:szCs w:val="24"/>
          <w:lang w:eastAsia="ar-SA"/>
        </w:rPr>
        <w:t>.</w:t>
      </w:r>
    </w:p>
    <w:p w:rsidR="00B50A00" w:rsidRPr="005E6B71" w:rsidRDefault="00B50A00" w:rsidP="005E6B71">
      <w:pPr>
        <w:autoSpaceDE w:val="0"/>
        <w:spacing w:after="0" w:line="240" w:lineRule="auto"/>
        <w:ind w:left="360"/>
        <w:jc w:val="both"/>
        <w:rPr>
          <w:rFonts w:ascii="Times New Roman" w:eastAsia="Times New Roman" w:hAnsi="Times New Roman" w:cs="Times New Roman"/>
          <w:b/>
          <w:bCs/>
          <w:sz w:val="24"/>
          <w:szCs w:val="24"/>
          <w:lang w:eastAsia="ar-SA"/>
        </w:rPr>
      </w:pPr>
    </w:p>
    <w:p w:rsidR="00B50A00" w:rsidRPr="005E6B71" w:rsidRDefault="00B50A00" w:rsidP="005E6B71">
      <w:pPr>
        <w:spacing w:after="0" w:line="240" w:lineRule="auto"/>
        <w:ind w:firstLine="540"/>
        <w:jc w:val="both"/>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 xml:space="preserve">Ежемесячная доплата к пенсии заявителям - </w:t>
      </w:r>
      <w:r w:rsidRPr="005E6B71">
        <w:rPr>
          <w:rFonts w:ascii="Times New Roman" w:eastAsia="Times New Roman" w:hAnsi="Times New Roman" w:cs="Times New Roman"/>
          <w:b/>
          <w:i/>
          <w:sz w:val="24"/>
          <w:szCs w:val="24"/>
          <w:lang w:eastAsia="ar-SA"/>
        </w:rPr>
        <w:t>участникам боевых действий</w:t>
      </w:r>
      <w:r w:rsidRPr="005E6B71">
        <w:rPr>
          <w:rFonts w:ascii="Times New Roman" w:eastAsia="Times New Roman" w:hAnsi="Times New Roman" w:cs="Times New Roman"/>
          <w:bCs/>
          <w:sz w:val="24"/>
          <w:szCs w:val="24"/>
          <w:lang w:eastAsia="ar-SA"/>
        </w:rPr>
        <w:t>, предоставляется на основании  следующих документов:</w:t>
      </w:r>
    </w:p>
    <w:p w:rsidR="00B50A00" w:rsidRPr="00F65C20" w:rsidRDefault="00B50A00" w:rsidP="00E21104">
      <w:pPr>
        <w:pStyle w:val="af9"/>
        <w:numPr>
          <w:ilvl w:val="0"/>
          <w:numId w:val="19"/>
        </w:numPr>
        <w:spacing w:after="0" w:line="240" w:lineRule="auto"/>
        <w:jc w:val="both"/>
        <w:rPr>
          <w:rFonts w:ascii="Times New Roman" w:eastAsia="Times New Roman" w:hAnsi="Times New Roman" w:cs="Times New Roman"/>
          <w:bCs/>
          <w:sz w:val="24"/>
          <w:szCs w:val="24"/>
          <w:lang w:eastAsia="ar-SA"/>
        </w:rPr>
      </w:pPr>
      <w:proofErr w:type="gramStart"/>
      <w:r w:rsidRPr="00F65C20">
        <w:rPr>
          <w:rFonts w:ascii="Times New Roman" w:eastAsia="Times New Roman" w:hAnsi="Times New Roman" w:cs="Times New Roman"/>
          <w:bCs/>
          <w:sz w:val="24"/>
          <w:szCs w:val="24"/>
          <w:lang w:eastAsia="ar-SA"/>
        </w:rPr>
        <w:t>заявления о назначении и выплате  ежемесячной доплаты к пенсии как участнику боевых действий с указанием наименования отдела, в который направляется заявление, фамилии, имени, отчества заявителя, адреса регистрации, имеющейся группы инвалидности  с указанием причины инвалидности, лицевого счета (открытого в кредитной организации), и указанием на согласие заявителя  на обработку его персональных данных (приложение № 2</w:t>
      </w:r>
      <w:r w:rsidRPr="00F65C20">
        <w:rPr>
          <w:rFonts w:ascii="Times New Roman" w:eastAsia="Times New Roman" w:hAnsi="Times New Roman" w:cs="Times New Roman"/>
          <w:bCs/>
          <w:color w:val="000000"/>
          <w:sz w:val="24"/>
          <w:szCs w:val="24"/>
          <w:lang w:eastAsia="ar-SA"/>
        </w:rPr>
        <w:t xml:space="preserve"> </w:t>
      </w:r>
      <w:r w:rsidRPr="00F65C20">
        <w:rPr>
          <w:rFonts w:ascii="Times New Roman" w:eastAsia="Times New Roman" w:hAnsi="Times New Roman" w:cs="Times New Roman"/>
          <w:bCs/>
          <w:color w:val="000000"/>
          <w:sz w:val="24"/>
          <w:szCs w:val="24"/>
          <w:lang w:eastAsia="ar-SA"/>
        </w:rPr>
        <w:tab/>
        <w:t xml:space="preserve">к </w:t>
      </w:r>
      <w:r w:rsidRPr="00F65C20">
        <w:rPr>
          <w:rFonts w:ascii="Times New Roman" w:eastAsia="Times New Roman" w:hAnsi="Times New Roman" w:cs="Times New Roman"/>
          <w:bCs/>
          <w:sz w:val="24"/>
          <w:szCs w:val="24"/>
          <w:lang w:eastAsia="ar-SA"/>
        </w:rPr>
        <w:t>Регламенту).;</w:t>
      </w:r>
      <w:r w:rsidRPr="00F65C20">
        <w:rPr>
          <w:rFonts w:ascii="Times New Roman" w:eastAsia="Times New Roman" w:hAnsi="Times New Roman" w:cs="Times New Roman"/>
          <w:bCs/>
          <w:sz w:val="24"/>
          <w:szCs w:val="24"/>
          <w:lang w:eastAsia="ar-SA"/>
        </w:rPr>
        <w:tab/>
      </w:r>
      <w:proofErr w:type="gramEnd"/>
    </w:p>
    <w:p w:rsidR="00B50A00" w:rsidRPr="00F65C20" w:rsidRDefault="00B50A00" w:rsidP="00E21104">
      <w:pPr>
        <w:pStyle w:val="af9"/>
        <w:numPr>
          <w:ilvl w:val="0"/>
          <w:numId w:val="19"/>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документа, удостоверяющего личность заявителя;</w:t>
      </w:r>
    </w:p>
    <w:p w:rsidR="00B50A00" w:rsidRPr="00F65C20" w:rsidRDefault="00B50A00" w:rsidP="00E21104">
      <w:pPr>
        <w:pStyle w:val="af9"/>
        <w:numPr>
          <w:ilvl w:val="0"/>
          <w:numId w:val="19"/>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выписки из военного билета инвалида боевых действий о прохождении военной службы в Республике Афганистан, Чеченской Республике и Республике Дагестан;</w:t>
      </w:r>
    </w:p>
    <w:p w:rsidR="00B50A00" w:rsidRPr="00F65C20" w:rsidRDefault="00B50A00" w:rsidP="00E21104">
      <w:pPr>
        <w:pStyle w:val="af9"/>
        <w:numPr>
          <w:ilvl w:val="0"/>
          <w:numId w:val="19"/>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 xml:space="preserve">справки учреждения государственной службы </w:t>
      </w:r>
      <w:proofErr w:type="gramStart"/>
      <w:r w:rsidRPr="00F65C20">
        <w:rPr>
          <w:rFonts w:ascii="Times New Roman" w:eastAsia="Arial" w:hAnsi="Times New Roman" w:cs="Times New Roman"/>
          <w:sz w:val="24"/>
          <w:szCs w:val="24"/>
          <w:lang w:eastAsia="ar-SA"/>
        </w:rPr>
        <w:t>медико-социальной</w:t>
      </w:r>
      <w:proofErr w:type="gramEnd"/>
      <w:r w:rsidRPr="00F65C20">
        <w:rPr>
          <w:rFonts w:ascii="Times New Roman" w:eastAsia="Arial" w:hAnsi="Times New Roman" w:cs="Times New Roman"/>
          <w:sz w:val="24"/>
          <w:szCs w:val="24"/>
          <w:lang w:eastAsia="ar-SA"/>
        </w:rPr>
        <w:t xml:space="preserve"> экспертизы, подтверждающей  факт установления  инвалидности вследствие военной травмы;</w:t>
      </w:r>
    </w:p>
    <w:p w:rsidR="00B50A00" w:rsidRPr="00F65C20" w:rsidRDefault="00B50A00" w:rsidP="00E21104">
      <w:pPr>
        <w:pStyle w:val="af9"/>
        <w:numPr>
          <w:ilvl w:val="0"/>
          <w:numId w:val="19"/>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свидетельства о болезни, являющегося основанием для установления инвалидности участнику боевых действий, выданного лечебными учреждениями Министерства обороны Российской Федерации, Министерства внутренних дел Российской Федерации или иных федеральных органов исполнительной власти, в которых предусмотрена военная служба;</w:t>
      </w:r>
    </w:p>
    <w:p w:rsidR="00B50A00" w:rsidRPr="00F65C20" w:rsidRDefault="00B50A00" w:rsidP="00E21104">
      <w:pPr>
        <w:pStyle w:val="af9"/>
        <w:numPr>
          <w:ilvl w:val="0"/>
          <w:numId w:val="19"/>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справки органа, осуществляющего пенсионное обеспечение, о размере и виде выплачиваемой пенсии на территории Калужской области;</w:t>
      </w:r>
    </w:p>
    <w:p w:rsidR="00B50A00" w:rsidRPr="005E6B71" w:rsidRDefault="007B0216" w:rsidP="005E6B71">
      <w:pPr>
        <w:suppressAutoHyphens/>
        <w:autoSpaceDE w:val="0"/>
        <w:spacing w:after="0" w:line="240" w:lineRule="auto"/>
        <w:ind w:firstLine="540"/>
        <w:jc w:val="both"/>
        <w:rPr>
          <w:rFonts w:ascii="Times New Roman" w:eastAsia="Arial" w:hAnsi="Times New Roman" w:cs="Times New Roman"/>
          <w:sz w:val="24"/>
          <w:szCs w:val="24"/>
          <w:lang w:eastAsia="ar-SA"/>
        </w:rPr>
      </w:pPr>
      <w:r w:rsidRPr="005E6B71">
        <w:rPr>
          <w:rFonts w:ascii="Times New Roman" w:eastAsia="Arial" w:hAnsi="Times New Roman" w:cs="Times New Roman"/>
          <w:bCs/>
          <w:sz w:val="24"/>
          <w:szCs w:val="24"/>
          <w:lang w:eastAsia="ar-SA"/>
        </w:rPr>
        <w:t>ОСЗН администрации МР «Тарусский район»</w:t>
      </w:r>
      <w:r w:rsidR="00B50A00" w:rsidRPr="005E6B71">
        <w:rPr>
          <w:rFonts w:ascii="Times New Roman" w:eastAsia="Arial" w:hAnsi="Times New Roman" w:cs="Times New Roman"/>
          <w:bCs/>
          <w:sz w:val="24"/>
          <w:szCs w:val="24"/>
          <w:lang w:eastAsia="ar-SA"/>
        </w:rPr>
        <w:t xml:space="preserve"> в целя</w:t>
      </w:r>
      <w:r w:rsidR="00B50A00" w:rsidRPr="005E6B71">
        <w:rPr>
          <w:rFonts w:ascii="Times New Roman" w:eastAsia="Arial" w:hAnsi="Times New Roman" w:cs="Times New Roman"/>
          <w:color w:val="000000"/>
          <w:sz w:val="24"/>
          <w:szCs w:val="24"/>
          <w:lang w:eastAsia="ar-SA"/>
        </w:rPr>
        <w:t xml:space="preserve">х предоставления государственной услуги получает </w:t>
      </w:r>
      <w:r w:rsidR="00B50A00" w:rsidRPr="005E6B71">
        <w:rPr>
          <w:rFonts w:ascii="Times New Roman" w:eastAsia="Arial" w:hAnsi="Times New Roman" w:cs="Times New Roman"/>
          <w:sz w:val="24"/>
          <w:szCs w:val="24"/>
          <w:lang w:eastAsia="ar-SA"/>
        </w:rPr>
        <w:t>справку о размере и виде назначенной пенсии на территории Калужской области, выданную уполномоченным федеральным органом Пенсионного фонда Российской Федерации</w:t>
      </w:r>
      <w:r w:rsidR="00B50A00" w:rsidRPr="005E6B71">
        <w:rPr>
          <w:rFonts w:ascii="Times New Roman" w:eastAsia="Arial" w:hAnsi="Times New Roman" w:cs="Times New Roman"/>
          <w:color w:val="000000"/>
          <w:sz w:val="24"/>
          <w:szCs w:val="24"/>
          <w:lang w:eastAsia="ar-SA"/>
        </w:rPr>
        <w:t xml:space="preserve"> по межведомственному информационному взаимодействию в электронной форме с использованием единой системы межведомственного электронного взаимодействия.</w:t>
      </w:r>
    </w:p>
    <w:p w:rsidR="00B50A00" w:rsidRPr="005E6B71" w:rsidRDefault="00B50A00" w:rsidP="005E6B71">
      <w:pPr>
        <w:suppressAutoHyphens/>
        <w:autoSpaceDE w:val="0"/>
        <w:spacing w:after="0" w:line="240" w:lineRule="auto"/>
        <w:ind w:firstLine="540"/>
        <w:jc w:val="both"/>
        <w:rPr>
          <w:rFonts w:ascii="Times New Roman" w:eastAsia="Arial" w:hAnsi="Times New Roman" w:cs="Times New Roman"/>
          <w:sz w:val="24"/>
          <w:szCs w:val="24"/>
          <w:lang w:eastAsia="ar-SA"/>
        </w:rPr>
      </w:pPr>
      <w:r w:rsidRPr="005E6B71">
        <w:rPr>
          <w:rFonts w:ascii="Times New Roman" w:eastAsia="Arial" w:hAnsi="Times New Roman" w:cs="Times New Roman"/>
          <w:color w:val="000000"/>
          <w:sz w:val="24"/>
          <w:szCs w:val="24"/>
          <w:lang w:eastAsia="ar-SA"/>
        </w:rPr>
        <w:t>В случае получения государственной услуги в электронном виде заявитель вправе представить указанные документы и информацию в органы, предоставляющие государственные услуги, по собственной инициативе</w:t>
      </w:r>
    </w:p>
    <w:p w:rsidR="00B50A00" w:rsidRPr="005E6B71" w:rsidRDefault="00B50A00" w:rsidP="005E6B71">
      <w:pPr>
        <w:autoSpaceDE w:val="0"/>
        <w:spacing w:after="0" w:line="240" w:lineRule="auto"/>
        <w:ind w:right="66" w:firstLine="539"/>
        <w:jc w:val="both"/>
        <w:rPr>
          <w:rFonts w:ascii="Times New Roman" w:eastAsia="Times New Roman" w:hAnsi="Times New Roman" w:cs="Times New Roman"/>
          <w:color w:val="000000"/>
          <w:sz w:val="24"/>
          <w:szCs w:val="24"/>
          <w:lang w:eastAsia="ar-SA"/>
        </w:rPr>
      </w:pPr>
      <w:r w:rsidRPr="005E6B71">
        <w:rPr>
          <w:rFonts w:ascii="Times New Roman" w:eastAsia="Times New Roman" w:hAnsi="Times New Roman" w:cs="Times New Roman"/>
          <w:color w:val="000000"/>
          <w:sz w:val="24"/>
          <w:szCs w:val="24"/>
          <w:lang w:eastAsia="ar-SA"/>
        </w:rPr>
        <w:t>По усмотрению заявителя заявление и документы могут быть поданы лично, через законного представителя, почтой или иным доступным для него способом.</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Документы, имеющие поправки, приписки, подчистки, не принимаются в качестве документов, подтверждающих правовые основания получения</w:t>
      </w:r>
      <w:r w:rsidR="00F65C20">
        <w:rPr>
          <w:rFonts w:ascii="Times New Roman" w:eastAsia="Times New Roman" w:hAnsi="Times New Roman" w:cs="Times New Roman"/>
          <w:sz w:val="24"/>
          <w:szCs w:val="24"/>
          <w:lang w:eastAsia="ar-SA"/>
        </w:rPr>
        <w:t xml:space="preserve"> ежемесячной доплаты к пенсии. </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bCs/>
          <w:sz w:val="24"/>
          <w:szCs w:val="24"/>
          <w:lang w:eastAsia="ar-SA"/>
        </w:rPr>
        <w:lastRenderedPageBreak/>
        <w:t>Заявление заполняется при помощи средств электронно-вычислительной техники или от руки разборчиво (печатными буквами) чернилами черного или синего цвета.</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bCs/>
          <w:sz w:val="24"/>
          <w:szCs w:val="24"/>
          <w:lang w:eastAsia="ar-SA"/>
        </w:rPr>
        <w:t xml:space="preserve">Форму заявления можно получить непосредственно в </w:t>
      </w:r>
      <w:r w:rsidR="007B0216" w:rsidRPr="005E6B71">
        <w:rPr>
          <w:rFonts w:ascii="Times New Roman" w:eastAsia="Arial" w:hAnsi="Times New Roman" w:cs="Times New Roman"/>
          <w:bCs/>
          <w:sz w:val="24"/>
          <w:szCs w:val="24"/>
          <w:lang w:eastAsia="ar-SA"/>
        </w:rPr>
        <w:t>ОСЗН администрации МР «Тарусский район»</w:t>
      </w:r>
      <w:r w:rsidRPr="005E6B71">
        <w:rPr>
          <w:rFonts w:ascii="Times New Roman" w:eastAsia="Arial" w:hAnsi="Times New Roman" w:cs="Times New Roman"/>
          <w:bCs/>
          <w:sz w:val="24"/>
          <w:szCs w:val="24"/>
          <w:lang w:eastAsia="ar-SA"/>
        </w:rPr>
        <w:t>, а также возможно копировать на официальном сайте Министерства, на «Едином портале государственных и муниципальных услуг (функций)» или на «Портале государственных услуг (функций) Калужской области».</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sz w:val="24"/>
          <w:szCs w:val="24"/>
          <w:lang w:eastAsia="ar-SA"/>
        </w:rPr>
        <w:t>Форма заявления носит рекомендательный характер. Заявление, выполненное в свободной форме и отвечающее требованиям законодательства, не является поводом для о</w:t>
      </w:r>
      <w:r w:rsidRPr="005E6B71">
        <w:rPr>
          <w:rFonts w:ascii="Times New Roman" w:eastAsia="Arial" w:hAnsi="Times New Roman" w:cs="Times New Roman"/>
          <w:bCs/>
          <w:sz w:val="24"/>
          <w:szCs w:val="24"/>
          <w:lang w:eastAsia="ar-SA"/>
        </w:rPr>
        <w:t>тказа в предоставлении государственной услуги.</w:t>
      </w:r>
    </w:p>
    <w:p w:rsidR="00B50A00" w:rsidRPr="005E6B71" w:rsidRDefault="00B50A00" w:rsidP="005E6B71">
      <w:pPr>
        <w:suppressAutoHyphens/>
        <w:autoSpaceDE w:val="0"/>
        <w:spacing w:after="0" w:line="240" w:lineRule="auto"/>
        <w:ind w:firstLine="540"/>
        <w:jc w:val="both"/>
        <w:rPr>
          <w:rFonts w:ascii="Times New Roman" w:eastAsia="Arial" w:hAnsi="Times New Roman" w:cs="Times New Roman"/>
          <w:sz w:val="24"/>
          <w:szCs w:val="24"/>
          <w:lang w:eastAsia="ar-SA"/>
        </w:rPr>
      </w:pPr>
    </w:p>
    <w:p w:rsidR="00B50A00" w:rsidRPr="005E6B71" w:rsidRDefault="00B50A00" w:rsidP="005E6B71">
      <w:pPr>
        <w:spacing w:after="0" w:line="240" w:lineRule="auto"/>
        <w:ind w:left="360" w:firstLine="348"/>
        <w:jc w:val="both"/>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 xml:space="preserve">Ежемесячная доплата к пенсии заявителям - </w:t>
      </w:r>
      <w:r w:rsidRPr="005E6B71">
        <w:rPr>
          <w:rFonts w:ascii="Times New Roman" w:eastAsia="Times New Roman" w:hAnsi="Times New Roman" w:cs="Times New Roman"/>
          <w:b/>
          <w:i/>
          <w:sz w:val="24"/>
          <w:szCs w:val="24"/>
          <w:lang w:eastAsia="ar-SA"/>
        </w:rPr>
        <w:t>инвалидам вследствие военной травмы,</w:t>
      </w:r>
      <w:r w:rsidRPr="005E6B71">
        <w:rPr>
          <w:rFonts w:ascii="Times New Roman" w:eastAsia="Times New Roman" w:hAnsi="Times New Roman" w:cs="Times New Roman"/>
          <w:bCs/>
          <w:sz w:val="24"/>
          <w:szCs w:val="24"/>
          <w:lang w:eastAsia="ar-SA"/>
        </w:rPr>
        <w:t xml:space="preserve"> предоставляется на основании  следующих документов:</w:t>
      </w:r>
    </w:p>
    <w:p w:rsidR="00B50A00" w:rsidRPr="00F65C20" w:rsidRDefault="00B50A00" w:rsidP="00E21104">
      <w:pPr>
        <w:pStyle w:val="af9"/>
        <w:numPr>
          <w:ilvl w:val="0"/>
          <w:numId w:val="20"/>
        </w:numPr>
        <w:suppressAutoHyphens/>
        <w:autoSpaceDE w:val="0"/>
        <w:spacing w:after="0" w:line="240" w:lineRule="auto"/>
        <w:jc w:val="both"/>
        <w:rPr>
          <w:rFonts w:ascii="Times New Roman" w:eastAsia="Arial" w:hAnsi="Times New Roman" w:cs="Times New Roman"/>
          <w:bCs/>
          <w:sz w:val="24"/>
          <w:szCs w:val="24"/>
          <w:lang w:eastAsia="ar-SA"/>
        </w:rPr>
      </w:pPr>
      <w:proofErr w:type="gramStart"/>
      <w:r w:rsidRPr="00F65C20">
        <w:rPr>
          <w:rFonts w:ascii="Times New Roman" w:eastAsia="Arial" w:hAnsi="Times New Roman" w:cs="Times New Roman"/>
          <w:bCs/>
          <w:sz w:val="24"/>
          <w:szCs w:val="24"/>
          <w:lang w:eastAsia="ar-SA"/>
        </w:rPr>
        <w:t>заявления о назначении и выплате  ежемесячной доплаты к пенсии как инвалиду вследствие военной травмы с указанием наименования отдела, в который направляется заявление, фамилии, имени, отчества заявителя, адреса регистрации, имеющейся группы инвалидности  с указанием причины инвалидности, лицевого счета (открытого в кредитной организации), и указанием на согласие заявителя  на обработку его персональных данных, дату и подпись (приложение  3 к Регламенту);</w:t>
      </w:r>
      <w:proofErr w:type="gramEnd"/>
    </w:p>
    <w:p w:rsidR="00B50A00" w:rsidRPr="00F65C20" w:rsidRDefault="00B50A00" w:rsidP="00E21104">
      <w:pPr>
        <w:pStyle w:val="af9"/>
        <w:numPr>
          <w:ilvl w:val="0"/>
          <w:numId w:val="20"/>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документа, удостоверяющего личность заявителя;</w:t>
      </w:r>
    </w:p>
    <w:p w:rsidR="00B50A00" w:rsidRPr="00F65C20" w:rsidRDefault="00B50A00" w:rsidP="00E21104">
      <w:pPr>
        <w:pStyle w:val="af9"/>
        <w:numPr>
          <w:ilvl w:val="0"/>
          <w:numId w:val="20"/>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 xml:space="preserve">справки учреждения государственной службы </w:t>
      </w:r>
      <w:proofErr w:type="gramStart"/>
      <w:r w:rsidRPr="00F65C20">
        <w:rPr>
          <w:rFonts w:ascii="Times New Roman" w:eastAsia="Arial" w:hAnsi="Times New Roman" w:cs="Times New Roman"/>
          <w:sz w:val="24"/>
          <w:szCs w:val="24"/>
          <w:lang w:eastAsia="ar-SA"/>
        </w:rPr>
        <w:t>медико-социальной</w:t>
      </w:r>
      <w:proofErr w:type="gramEnd"/>
      <w:r w:rsidRPr="00F65C20">
        <w:rPr>
          <w:rFonts w:ascii="Times New Roman" w:eastAsia="Arial" w:hAnsi="Times New Roman" w:cs="Times New Roman"/>
          <w:sz w:val="24"/>
          <w:szCs w:val="24"/>
          <w:lang w:eastAsia="ar-SA"/>
        </w:rPr>
        <w:t xml:space="preserve"> экспертизы, подтверждающей факт установления инвалидности вследствие военной травмы;</w:t>
      </w:r>
    </w:p>
    <w:p w:rsidR="00B50A00" w:rsidRPr="00F65C20" w:rsidRDefault="00F65C20" w:rsidP="00E21104">
      <w:pPr>
        <w:pStyle w:val="af9"/>
        <w:numPr>
          <w:ilvl w:val="0"/>
          <w:numId w:val="20"/>
        </w:numPr>
        <w:suppressAutoHyphens/>
        <w:autoSpaceDE w:val="0"/>
        <w:spacing w:after="0" w:line="240" w:lineRule="auto"/>
        <w:jc w:val="both"/>
        <w:rPr>
          <w:rFonts w:ascii="Times New Roman" w:eastAsia="Arial" w:hAnsi="Times New Roman" w:cs="Times New Roman"/>
          <w:sz w:val="24"/>
          <w:szCs w:val="24"/>
          <w:lang w:eastAsia="ar-SA"/>
        </w:rPr>
      </w:pPr>
      <w:r>
        <w:rPr>
          <w:rFonts w:ascii="Times New Roman" w:eastAsia="Arial" w:hAnsi="Times New Roman" w:cs="Times New Roman"/>
          <w:sz w:val="24"/>
          <w:szCs w:val="24"/>
          <w:lang w:eastAsia="ar-SA"/>
        </w:rPr>
        <w:t>с</w:t>
      </w:r>
      <w:r w:rsidR="00B50A00" w:rsidRPr="00F65C20">
        <w:rPr>
          <w:rFonts w:ascii="Times New Roman" w:eastAsia="Arial" w:hAnsi="Times New Roman" w:cs="Times New Roman"/>
          <w:sz w:val="24"/>
          <w:szCs w:val="24"/>
          <w:lang w:eastAsia="ar-SA"/>
        </w:rPr>
        <w:t>видетельства о болезни, являющегося основанием для установления инвалидности инвалиду военной травмы, выданного лечебными учреждениями Министерства обороны Российской Федерации, Министерства внутренних дел Российской Федерации или иных федеральных органов исполнительной власти, в которых предусмотрена военная служба.</w:t>
      </w:r>
    </w:p>
    <w:p w:rsidR="00B50A00" w:rsidRPr="00F65C20" w:rsidRDefault="00B50A00" w:rsidP="00E21104">
      <w:pPr>
        <w:pStyle w:val="af9"/>
        <w:numPr>
          <w:ilvl w:val="0"/>
          <w:numId w:val="20"/>
        </w:numPr>
        <w:spacing w:after="0" w:line="240" w:lineRule="auto"/>
        <w:jc w:val="both"/>
        <w:rPr>
          <w:rFonts w:ascii="Times New Roman" w:eastAsia="Times New Roman" w:hAnsi="Times New Roman" w:cs="Times New Roman"/>
          <w:sz w:val="24"/>
          <w:szCs w:val="24"/>
          <w:lang w:eastAsia="ar-SA"/>
        </w:rPr>
      </w:pPr>
      <w:r w:rsidRPr="00F65C20">
        <w:rPr>
          <w:rFonts w:ascii="Times New Roman" w:eastAsia="Times New Roman" w:hAnsi="Times New Roman" w:cs="Times New Roman"/>
          <w:sz w:val="24"/>
          <w:szCs w:val="24"/>
          <w:lang w:eastAsia="ar-SA"/>
        </w:rPr>
        <w:t>справки органа, осуществляющего пенсионное обеспечение, о размере и виде выплачиваемой пенсии на территории Калужской области.</w:t>
      </w:r>
    </w:p>
    <w:p w:rsidR="00B50A00" w:rsidRPr="005E6B71" w:rsidRDefault="007B0216" w:rsidP="005E6B71">
      <w:pPr>
        <w:spacing w:after="0" w:line="240" w:lineRule="auto"/>
        <w:ind w:firstLine="709"/>
        <w:jc w:val="both"/>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ОСЗН администрации МР «Тарусский район»</w:t>
      </w:r>
      <w:r w:rsidR="00B50A00" w:rsidRPr="005E6B71">
        <w:rPr>
          <w:rFonts w:ascii="Times New Roman" w:eastAsia="Times New Roman" w:hAnsi="Times New Roman" w:cs="Times New Roman"/>
          <w:bCs/>
          <w:sz w:val="24"/>
          <w:szCs w:val="24"/>
          <w:lang w:eastAsia="ar-SA"/>
        </w:rPr>
        <w:t xml:space="preserve"> в целях предоставления государственной услуги получает справку</w:t>
      </w:r>
      <w:r w:rsidR="00B50A00" w:rsidRPr="005E6B71">
        <w:rPr>
          <w:rFonts w:ascii="Times New Roman" w:eastAsia="Times New Roman" w:hAnsi="Times New Roman" w:cs="Times New Roman"/>
          <w:sz w:val="24"/>
          <w:szCs w:val="24"/>
          <w:lang w:eastAsia="ar-SA"/>
        </w:rPr>
        <w:t xml:space="preserve"> органа Пенсионного фонда Российской Федерации о размере и виде назначенной пенсии на территории Калужской области</w:t>
      </w:r>
      <w:r w:rsidR="00B50A00" w:rsidRPr="005E6B71">
        <w:rPr>
          <w:rFonts w:ascii="Times New Roman" w:eastAsia="Times New Roman" w:hAnsi="Times New Roman" w:cs="Times New Roman"/>
          <w:bCs/>
          <w:sz w:val="24"/>
          <w:szCs w:val="24"/>
          <w:lang w:eastAsia="ar-SA"/>
        </w:rPr>
        <w:t>, выданную по межведомственному информационному взаимодействию в электронной форме с использованием единой системы межведомственного электронного взаимодействия.</w:t>
      </w:r>
    </w:p>
    <w:p w:rsidR="00B50A00" w:rsidRPr="005E6B71" w:rsidRDefault="00B50A00" w:rsidP="005E6B71">
      <w:pPr>
        <w:suppressAutoHyphens/>
        <w:autoSpaceDE w:val="0"/>
        <w:spacing w:after="0" w:line="240" w:lineRule="auto"/>
        <w:ind w:firstLine="540"/>
        <w:jc w:val="both"/>
        <w:rPr>
          <w:rFonts w:ascii="Times New Roman" w:eastAsia="Arial" w:hAnsi="Times New Roman" w:cs="Times New Roman"/>
          <w:bCs/>
          <w:color w:val="000000"/>
          <w:sz w:val="24"/>
          <w:szCs w:val="24"/>
          <w:lang w:eastAsia="ar-SA"/>
        </w:rPr>
      </w:pPr>
      <w:r w:rsidRPr="005E6B71">
        <w:rPr>
          <w:rFonts w:ascii="Times New Roman" w:eastAsia="Arial" w:hAnsi="Times New Roman" w:cs="Times New Roman"/>
          <w:bCs/>
          <w:color w:val="000000"/>
          <w:sz w:val="24"/>
          <w:szCs w:val="24"/>
          <w:lang w:eastAsia="ar-SA"/>
        </w:rPr>
        <w:t xml:space="preserve">Заявитель вправе представить указанные документы и информацию в </w:t>
      </w:r>
      <w:r w:rsidR="007B0216" w:rsidRPr="005E6B71">
        <w:rPr>
          <w:rFonts w:ascii="Times New Roman" w:eastAsia="Arial" w:hAnsi="Times New Roman" w:cs="Times New Roman"/>
          <w:sz w:val="24"/>
          <w:szCs w:val="24"/>
          <w:lang w:eastAsia="ar-SA"/>
        </w:rPr>
        <w:t>ОСЗН администрации МР «Тарусский район»</w:t>
      </w:r>
      <w:r w:rsidRPr="005E6B71">
        <w:rPr>
          <w:rFonts w:ascii="Times New Roman" w:eastAsia="Arial" w:hAnsi="Times New Roman" w:cs="Times New Roman"/>
          <w:bCs/>
          <w:color w:val="000000"/>
          <w:sz w:val="24"/>
          <w:szCs w:val="24"/>
          <w:lang w:eastAsia="ar-SA"/>
        </w:rPr>
        <w:t xml:space="preserve">, представляющие государственные услуги, по собственной инициативе.   </w:t>
      </w:r>
    </w:p>
    <w:p w:rsidR="00B50A00" w:rsidRPr="005E6B71" w:rsidRDefault="00B50A00" w:rsidP="00F65C20">
      <w:pPr>
        <w:autoSpaceDE w:val="0"/>
        <w:spacing w:after="0" w:line="240" w:lineRule="auto"/>
        <w:ind w:right="66" w:firstLine="709"/>
        <w:jc w:val="both"/>
        <w:rPr>
          <w:rFonts w:ascii="Times New Roman" w:eastAsia="Times New Roman" w:hAnsi="Times New Roman" w:cs="Times New Roman"/>
          <w:color w:val="000000"/>
          <w:sz w:val="24"/>
          <w:szCs w:val="24"/>
          <w:lang w:eastAsia="ar-SA"/>
        </w:rPr>
      </w:pPr>
      <w:r w:rsidRPr="005E6B71">
        <w:rPr>
          <w:rFonts w:ascii="Times New Roman" w:eastAsia="Times New Roman" w:hAnsi="Times New Roman" w:cs="Times New Roman"/>
          <w:color w:val="000000"/>
          <w:sz w:val="24"/>
          <w:szCs w:val="24"/>
          <w:lang w:eastAsia="ar-SA"/>
        </w:rPr>
        <w:t>По усмотрению заявителя заявление и документы могут быть поданы лично, через законного представителя, почтой или иным доступным для него способом.</w:t>
      </w:r>
    </w:p>
    <w:p w:rsidR="00B50A00" w:rsidRPr="005E6B71" w:rsidRDefault="00B50A00" w:rsidP="00F65C20">
      <w:pPr>
        <w:spacing w:after="0" w:line="240" w:lineRule="auto"/>
        <w:ind w:firstLine="70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Документы, имеющие поправки, приписки, подчистки, не принимаются в качестве документов, подтверждающих правовые основания получения</w:t>
      </w:r>
      <w:r w:rsidR="00F65C20">
        <w:rPr>
          <w:rFonts w:ascii="Times New Roman" w:eastAsia="Times New Roman" w:hAnsi="Times New Roman" w:cs="Times New Roman"/>
          <w:sz w:val="24"/>
          <w:szCs w:val="24"/>
          <w:lang w:eastAsia="ar-SA"/>
        </w:rPr>
        <w:t xml:space="preserve"> ежемесячной доплаты к пенсии.</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bCs/>
          <w:sz w:val="24"/>
          <w:szCs w:val="24"/>
          <w:lang w:eastAsia="ar-SA"/>
        </w:rPr>
        <w:t>Заявление заполняется при помощи средств электронно-вычислительной техники или от руки разборчиво (печатными буквами) чернилами черного или синего цвета.</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bCs/>
          <w:sz w:val="24"/>
          <w:szCs w:val="24"/>
          <w:lang w:eastAsia="ar-SA"/>
        </w:rPr>
        <w:t xml:space="preserve">Форму заявления можно получить непосредственно в </w:t>
      </w:r>
      <w:r w:rsidR="007B0216" w:rsidRPr="005E6B71">
        <w:rPr>
          <w:rFonts w:ascii="Times New Roman" w:eastAsia="Arial" w:hAnsi="Times New Roman" w:cs="Times New Roman"/>
          <w:bCs/>
          <w:sz w:val="24"/>
          <w:szCs w:val="24"/>
          <w:lang w:eastAsia="ar-SA"/>
        </w:rPr>
        <w:t>ОСЗН администрации МР «Тарусский район»</w:t>
      </w:r>
      <w:r w:rsidRPr="005E6B71">
        <w:rPr>
          <w:rFonts w:ascii="Times New Roman" w:eastAsia="Arial" w:hAnsi="Times New Roman" w:cs="Times New Roman"/>
          <w:bCs/>
          <w:sz w:val="24"/>
          <w:szCs w:val="24"/>
          <w:lang w:eastAsia="ar-SA"/>
        </w:rPr>
        <w:t>, а также возможно копировать на официальном сайте Министерства, на «Едином портале государственных и муниципальных услуг (функций)» или на «Портале государственных услуг (функций) Калужской области».</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sz w:val="24"/>
          <w:szCs w:val="24"/>
          <w:lang w:eastAsia="ar-SA"/>
        </w:rPr>
        <w:t xml:space="preserve">Форма заявления носит рекомендательный характер. Заявление, выполненное в </w:t>
      </w:r>
      <w:r w:rsidRPr="005E6B71">
        <w:rPr>
          <w:rFonts w:ascii="Times New Roman" w:eastAsia="Arial" w:hAnsi="Times New Roman" w:cs="Times New Roman"/>
          <w:sz w:val="24"/>
          <w:szCs w:val="24"/>
          <w:lang w:eastAsia="ar-SA"/>
        </w:rPr>
        <w:lastRenderedPageBreak/>
        <w:t>свободной форме и отвечающее требованиям законодательства, не является поводом для о</w:t>
      </w:r>
      <w:r w:rsidRPr="005E6B71">
        <w:rPr>
          <w:rFonts w:ascii="Times New Roman" w:eastAsia="Arial" w:hAnsi="Times New Roman" w:cs="Times New Roman"/>
          <w:bCs/>
          <w:sz w:val="24"/>
          <w:szCs w:val="24"/>
          <w:lang w:eastAsia="ar-SA"/>
        </w:rPr>
        <w:t>тказа в предоставлении государственной услуги.</w:t>
      </w:r>
    </w:p>
    <w:p w:rsidR="00B50A00" w:rsidRPr="005E6B71" w:rsidRDefault="00B50A00" w:rsidP="005E6B71">
      <w:pPr>
        <w:widowControl w:val="0"/>
        <w:tabs>
          <w:tab w:val="left" w:pos="540"/>
        </w:tabs>
        <w:suppressAutoHyphens/>
        <w:autoSpaceDE w:val="0"/>
        <w:spacing w:after="0" w:line="240" w:lineRule="auto"/>
        <w:ind w:right="66" w:firstLine="720"/>
        <w:jc w:val="both"/>
        <w:rPr>
          <w:rFonts w:ascii="Times New Roman" w:eastAsia="Arial" w:hAnsi="Times New Roman" w:cs="Times New Roman"/>
          <w:bCs/>
          <w:sz w:val="24"/>
          <w:szCs w:val="24"/>
          <w:lang w:eastAsia="ar-SA"/>
        </w:rPr>
      </w:pPr>
    </w:p>
    <w:p w:rsidR="00B50A00" w:rsidRPr="005E6B71" w:rsidRDefault="00B50A00" w:rsidP="005E6B71">
      <w:pPr>
        <w:spacing w:after="0" w:line="240" w:lineRule="auto"/>
        <w:ind w:firstLine="708"/>
        <w:jc w:val="both"/>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 xml:space="preserve"> Ежемесячная доплата к пенсии заявителям – </w:t>
      </w:r>
      <w:r w:rsidRPr="005E6B71">
        <w:rPr>
          <w:rFonts w:ascii="Times New Roman" w:eastAsia="Times New Roman" w:hAnsi="Times New Roman" w:cs="Times New Roman"/>
          <w:b/>
          <w:bCs/>
          <w:i/>
          <w:sz w:val="24"/>
          <w:szCs w:val="24"/>
          <w:lang w:eastAsia="ar-SA"/>
        </w:rPr>
        <w:t>лицам, достигшим</w:t>
      </w:r>
      <w:r w:rsidRPr="005E6B71">
        <w:rPr>
          <w:rFonts w:ascii="Times New Roman" w:eastAsia="Times New Roman" w:hAnsi="Times New Roman" w:cs="Times New Roman"/>
          <w:bCs/>
          <w:sz w:val="24"/>
          <w:szCs w:val="24"/>
          <w:lang w:eastAsia="ar-SA"/>
        </w:rPr>
        <w:t xml:space="preserve"> </w:t>
      </w:r>
      <w:r w:rsidRPr="005E6B71">
        <w:rPr>
          <w:rFonts w:ascii="Times New Roman" w:eastAsia="Times New Roman" w:hAnsi="Times New Roman" w:cs="Times New Roman"/>
          <w:b/>
          <w:i/>
          <w:sz w:val="24"/>
          <w:szCs w:val="24"/>
          <w:lang w:eastAsia="ar-SA"/>
        </w:rPr>
        <w:t>100-летнего возраста</w:t>
      </w:r>
      <w:r w:rsidRPr="005E6B71">
        <w:rPr>
          <w:rFonts w:ascii="Times New Roman" w:eastAsia="Times New Roman" w:hAnsi="Times New Roman" w:cs="Times New Roman"/>
          <w:bCs/>
          <w:sz w:val="24"/>
          <w:szCs w:val="24"/>
          <w:lang w:eastAsia="ar-SA"/>
        </w:rPr>
        <w:t>, предоставляется на основании  следующих документов:</w:t>
      </w:r>
    </w:p>
    <w:p w:rsidR="00B50A00" w:rsidRPr="00F65C20" w:rsidRDefault="00B50A00" w:rsidP="00E21104">
      <w:pPr>
        <w:pStyle w:val="af9"/>
        <w:numPr>
          <w:ilvl w:val="0"/>
          <w:numId w:val="21"/>
        </w:numPr>
        <w:suppressAutoHyphens/>
        <w:autoSpaceDE w:val="0"/>
        <w:spacing w:after="0" w:line="240" w:lineRule="auto"/>
        <w:jc w:val="both"/>
        <w:rPr>
          <w:rFonts w:ascii="Times New Roman" w:eastAsia="Arial" w:hAnsi="Times New Roman" w:cs="Times New Roman"/>
          <w:bCs/>
          <w:sz w:val="24"/>
          <w:szCs w:val="24"/>
          <w:lang w:eastAsia="ar-SA"/>
        </w:rPr>
      </w:pPr>
      <w:proofErr w:type="gramStart"/>
      <w:r w:rsidRPr="00F65C20">
        <w:rPr>
          <w:rFonts w:ascii="Times New Roman" w:eastAsia="Arial" w:hAnsi="Times New Roman" w:cs="Times New Roman"/>
          <w:bCs/>
          <w:sz w:val="24"/>
          <w:szCs w:val="24"/>
          <w:lang w:eastAsia="ar-SA"/>
        </w:rPr>
        <w:t xml:space="preserve">заявления о назначении и выплате  ежемесячной доплаты к пенсии как лицу, достигшему 100-летнего возраста с указанием наименования отдела, в который направляется заявление, фамилии, имени, отчества заявителя, адреса регистрации,  лицевого счета (открытого в кредитной организации), и указанием на согласие заявителя  на обработку его персональных данных, дату и подпись (приложение  4 к Регламенту); </w:t>
      </w:r>
      <w:proofErr w:type="gramEnd"/>
    </w:p>
    <w:p w:rsidR="00B50A00" w:rsidRPr="00F65C20" w:rsidRDefault="00B50A00" w:rsidP="00E21104">
      <w:pPr>
        <w:pStyle w:val="af9"/>
        <w:numPr>
          <w:ilvl w:val="0"/>
          <w:numId w:val="21"/>
        </w:numPr>
        <w:suppressAutoHyphens/>
        <w:autoSpaceDE w:val="0"/>
        <w:spacing w:after="0" w:line="240" w:lineRule="auto"/>
        <w:jc w:val="both"/>
        <w:rPr>
          <w:rFonts w:ascii="Times New Roman" w:eastAsia="Arial" w:hAnsi="Times New Roman" w:cs="Times New Roman"/>
          <w:bCs/>
          <w:sz w:val="24"/>
          <w:szCs w:val="24"/>
          <w:lang w:eastAsia="ar-SA"/>
        </w:rPr>
      </w:pPr>
      <w:r w:rsidRPr="00F65C20">
        <w:rPr>
          <w:rFonts w:ascii="Times New Roman" w:eastAsia="Arial" w:hAnsi="Times New Roman" w:cs="Times New Roman"/>
          <w:bCs/>
          <w:sz w:val="24"/>
          <w:szCs w:val="24"/>
          <w:lang w:eastAsia="ar-SA"/>
        </w:rPr>
        <w:t>документа, удостоверяющего личность заявителя (в случае, если от имени заявителя действует его законный представитель, то дополнительно представляется документ, удостоверяющий личность представителя, и документ, подтверждающий соответствующие полномочия);</w:t>
      </w:r>
    </w:p>
    <w:p w:rsidR="00B50A00" w:rsidRPr="00F65C20" w:rsidRDefault="00B50A00" w:rsidP="00E21104">
      <w:pPr>
        <w:pStyle w:val="af9"/>
        <w:numPr>
          <w:ilvl w:val="0"/>
          <w:numId w:val="21"/>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пенсионного удостоверения.</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bCs/>
          <w:sz w:val="24"/>
          <w:szCs w:val="24"/>
          <w:lang w:eastAsia="ar-SA"/>
        </w:rPr>
        <w:t>Заявление заполняется при помощи средств электронно-вычислительной техники или от руки разборчиво (печатными буквами) чернилами черного или синего цвета.</w:t>
      </w:r>
    </w:p>
    <w:p w:rsidR="00B50A00" w:rsidRPr="005E6B71" w:rsidRDefault="00B50A00" w:rsidP="00F65C20">
      <w:pPr>
        <w:autoSpaceDE w:val="0"/>
        <w:spacing w:after="0" w:line="240" w:lineRule="auto"/>
        <w:ind w:right="66" w:firstLine="709"/>
        <w:jc w:val="both"/>
        <w:rPr>
          <w:rFonts w:ascii="Times New Roman" w:eastAsia="Times New Roman" w:hAnsi="Times New Roman" w:cs="Times New Roman"/>
          <w:color w:val="000000"/>
          <w:sz w:val="24"/>
          <w:szCs w:val="24"/>
          <w:lang w:eastAsia="ar-SA"/>
        </w:rPr>
      </w:pPr>
      <w:r w:rsidRPr="005E6B71">
        <w:rPr>
          <w:rFonts w:ascii="Times New Roman" w:eastAsia="Times New Roman" w:hAnsi="Times New Roman" w:cs="Times New Roman"/>
          <w:color w:val="000000"/>
          <w:sz w:val="24"/>
          <w:szCs w:val="24"/>
          <w:lang w:eastAsia="ar-SA"/>
        </w:rPr>
        <w:t>По усмотрению заявителя заявление и документы могут быть поданы лично, через законного представителя, почтой или иным доступным для него способом.</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bCs/>
          <w:sz w:val="24"/>
          <w:szCs w:val="24"/>
          <w:lang w:eastAsia="ar-SA"/>
        </w:rPr>
        <w:t xml:space="preserve">Форму заявления можно получить непосредственно в </w:t>
      </w:r>
      <w:r w:rsidR="007B0216" w:rsidRPr="005E6B71">
        <w:rPr>
          <w:rFonts w:ascii="Times New Roman" w:eastAsia="Arial" w:hAnsi="Times New Roman" w:cs="Times New Roman"/>
          <w:bCs/>
          <w:sz w:val="24"/>
          <w:szCs w:val="24"/>
          <w:lang w:eastAsia="ar-SA"/>
        </w:rPr>
        <w:t>ОСЗН администрации МР «Тарусский район»</w:t>
      </w:r>
      <w:r w:rsidRPr="005E6B71">
        <w:rPr>
          <w:rFonts w:ascii="Times New Roman" w:eastAsia="Arial" w:hAnsi="Times New Roman" w:cs="Times New Roman"/>
          <w:bCs/>
          <w:sz w:val="24"/>
          <w:szCs w:val="24"/>
          <w:lang w:eastAsia="ar-SA"/>
        </w:rPr>
        <w:t>, а также возможно копировать на официальном сайте Министерства, на «Едином портале государственных и муниципальных услуг (функций)» или на «Портале государственных услуг (функций) Калужской области».</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sz w:val="24"/>
          <w:szCs w:val="24"/>
          <w:lang w:eastAsia="ar-SA"/>
        </w:rPr>
        <w:t>Форма заявления носит рекомендательный характер. Заявление, выполненное в свободной форме и отвечающее требованиям законодательства, не является поводом для о</w:t>
      </w:r>
      <w:r w:rsidRPr="005E6B71">
        <w:rPr>
          <w:rFonts w:ascii="Times New Roman" w:eastAsia="Arial" w:hAnsi="Times New Roman" w:cs="Times New Roman"/>
          <w:bCs/>
          <w:sz w:val="24"/>
          <w:szCs w:val="24"/>
          <w:lang w:eastAsia="ar-SA"/>
        </w:rPr>
        <w:t>тказа в предоставлении государственной услуги.</w:t>
      </w:r>
    </w:p>
    <w:p w:rsidR="00B50A00" w:rsidRPr="005E6B71" w:rsidRDefault="00B50A00" w:rsidP="005E6B71">
      <w:pPr>
        <w:suppressAutoHyphens/>
        <w:autoSpaceDE w:val="0"/>
        <w:spacing w:after="0" w:line="240" w:lineRule="auto"/>
        <w:ind w:firstLine="540"/>
        <w:jc w:val="both"/>
        <w:rPr>
          <w:rFonts w:ascii="Times New Roman" w:eastAsia="Arial" w:hAnsi="Times New Roman" w:cs="Times New Roman"/>
          <w:sz w:val="24"/>
          <w:szCs w:val="24"/>
          <w:lang w:eastAsia="ar-SA"/>
        </w:rPr>
      </w:pPr>
    </w:p>
    <w:p w:rsidR="00B50A00" w:rsidRPr="005E6B71" w:rsidRDefault="00B50A00" w:rsidP="005E6B71">
      <w:pPr>
        <w:spacing w:after="0" w:line="240" w:lineRule="auto"/>
        <w:ind w:firstLine="708"/>
        <w:jc w:val="both"/>
        <w:rPr>
          <w:rFonts w:ascii="Times New Roman" w:eastAsia="Times New Roman" w:hAnsi="Times New Roman" w:cs="Times New Roman"/>
          <w:bCs/>
          <w:i/>
          <w:sz w:val="24"/>
          <w:szCs w:val="24"/>
          <w:lang w:eastAsia="ar-SA"/>
        </w:rPr>
      </w:pPr>
      <w:r w:rsidRPr="005E6B71">
        <w:rPr>
          <w:rFonts w:ascii="Times New Roman" w:eastAsia="Times New Roman" w:hAnsi="Times New Roman" w:cs="Times New Roman"/>
          <w:bCs/>
          <w:sz w:val="24"/>
          <w:szCs w:val="24"/>
          <w:lang w:eastAsia="ar-SA"/>
        </w:rPr>
        <w:t>Ежемесячная доплата к пенсии заявителям</w:t>
      </w:r>
      <w:r w:rsidRPr="005E6B71">
        <w:rPr>
          <w:rFonts w:ascii="Times New Roman" w:eastAsia="Times New Roman" w:hAnsi="Times New Roman" w:cs="Times New Roman"/>
          <w:b/>
          <w:i/>
          <w:sz w:val="24"/>
          <w:szCs w:val="24"/>
          <w:lang w:eastAsia="ar-SA"/>
        </w:rPr>
        <w:t xml:space="preserve"> - неработающим пенсионерам</w:t>
      </w:r>
      <w:r w:rsidRPr="005E6B71">
        <w:rPr>
          <w:rFonts w:ascii="Times New Roman" w:eastAsia="Times New Roman" w:hAnsi="Times New Roman" w:cs="Times New Roman"/>
          <w:b/>
          <w:bCs/>
          <w:sz w:val="24"/>
          <w:szCs w:val="24"/>
          <w:lang w:eastAsia="ar-SA"/>
        </w:rPr>
        <w:t xml:space="preserve">, </w:t>
      </w:r>
      <w:r w:rsidRPr="005E6B71">
        <w:rPr>
          <w:rFonts w:ascii="Times New Roman" w:eastAsia="Times New Roman" w:hAnsi="Times New Roman" w:cs="Times New Roman"/>
          <w:b/>
          <w:bCs/>
          <w:i/>
          <w:sz w:val="24"/>
          <w:szCs w:val="24"/>
          <w:lang w:eastAsia="ar-SA"/>
        </w:rPr>
        <w:t>имеющим почетные звания РФ</w:t>
      </w:r>
      <w:r w:rsidRPr="005E6B71">
        <w:rPr>
          <w:rFonts w:ascii="Times New Roman" w:eastAsia="Times New Roman" w:hAnsi="Times New Roman" w:cs="Times New Roman"/>
          <w:b/>
          <w:bCs/>
          <w:sz w:val="24"/>
          <w:szCs w:val="24"/>
          <w:lang w:eastAsia="ar-SA"/>
        </w:rPr>
        <w:t>,</w:t>
      </w:r>
      <w:r w:rsidRPr="005E6B71">
        <w:rPr>
          <w:rFonts w:ascii="Times New Roman" w:eastAsia="Times New Roman" w:hAnsi="Times New Roman" w:cs="Times New Roman"/>
          <w:bCs/>
          <w:sz w:val="24"/>
          <w:szCs w:val="24"/>
          <w:lang w:eastAsia="ar-SA"/>
        </w:rPr>
        <w:t xml:space="preserve"> предоставляется на основании  следующих документов:</w:t>
      </w:r>
    </w:p>
    <w:p w:rsidR="00B50A00" w:rsidRPr="00F65C20" w:rsidRDefault="00B50A00" w:rsidP="00E21104">
      <w:pPr>
        <w:pStyle w:val="af9"/>
        <w:numPr>
          <w:ilvl w:val="0"/>
          <w:numId w:val="22"/>
        </w:numPr>
        <w:suppressAutoHyphens/>
        <w:autoSpaceDE w:val="0"/>
        <w:spacing w:after="0" w:line="240" w:lineRule="auto"/>
        <w:jc w:val="both"/>
        <w:rPr>
          <w:rFonts w:ascii="Times New Roman" w:eastAsia="Arial" w:hAnsi="Times New Roman" w:cs="Times New Roman"/>
          <w:bCs/>
          <w:sz w:val="24"/>
          <w:szCs w:val="24"/>
          <w:lang w:eastAsia="ar-SA"/>
        </w:rPr>
      </w:pPr>
      <w:proofErr w:type="gramStart"/>
      <w:r w:rsidRPr="00F65C20">
        <w:rPr>
          <w:rFonts w:ascii="Times New Roman" w:eastAsia="Arial" w:hAnsi="Times New Roman" w:cs="Times New Roman"/>
          <w:bCs/>
          <w:sz w:val="24"/>
          <w:szCs w:val="24"/>
          <w:lang w:eastAsia="ar-SA"/>
        </w:rPr>
        <w:t xml:space="preserve">заявления о назначении и выплате  ежемесячной доплаты к пенсии как неработающему пенсионеру, имеющему почетной звание РФ с указанием наименования отдела, в который направляется заявление, фамилии, имени, отчества заявителя, адреса регистрации,  лицевого счета, открытого в кредитной организации или почтовое отделение связи, и указанием на согласие заявителя  на обработку его персональных данных, дату и подпись (приложение  5 к Регламенту); </w:t>
      </w:r>
      <w:proofErr w:type="gramEnd"/>
    </w:p>
    <w:p w:rsidR="00B50A00" w:rsidRPr="00F65C20" w:rsidRDefault="00B50A00" w:rsidP="00E21104">
      <w:pPr>
        <w:pStyle w:val="af9"/>
        <w:numPr>
          <w:ilvl w:val="0"/>
          <w:numId w:val="22"/>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выписки из паспорта, подтверждающей личность и регистрацию по месту жительства в  Калужской области;</w:t>
      </w:r>
    </w:p>
    <w:p w:rsidR="00B50A00" w:rsidRPr="00F65C20" w:rsidRDefault="00B50A00" w:rsidP="00E21104">
      <w:pPr>
        <w:pStyle w:val="af9"/>
        <w:numPr>
          <w:ilvl w:val="0"/>
          <w:numId w:val="22"/>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пенсионного удостоверения;</w:t>
      </w:r>
    </w:p>
    <w:p w:rsidR="00B50A00" w:rsidRPr="00F65C20" w:rsidRDefault="00B50A00" w:rsidP="00E21104">
      <w:pPr>
        <w:pStyle w:val="af9"/>
        <w:numPr>
          <w:ilvl w:val="0"/>
          <w:numId w:val="22"/>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трудовой книжки, подтверждающей стаж работы в бюджетных организациях, финансируемых из областного или муниципальных бюджетов, а также факт увольнения с работы;</w:t>
      </w:r>
    </w:p>
    <w:p w:rsidR="00B50A00" w:rsidRPr="00F65C20" w:rsidRDefault="00B50A00" w:rsidP="00E21104">
      <w:pPr>
        <w:pStyle w:val="af9"/>
        <w:numPr>
          <w:ilvl w:val="0"/>
          <w:numId w:val="22"/>
        </w:numPr>
        <w:suppressAutoHyphens/>
        <w:autoSpaceDE w:val="0"/>
        <w:spacing w:after="0" w:line="240" w:lineRule="auto"/>
        <w:jc w:val="both"/>
        <w:rPr>
          <w:rFonts w:ascii="Times New Roman" w:eastAsia="Arial" w:hAnsi="Times New Roman" w:cs="Times New Roman"/>
          <w:sz w:val="24"/>
          <w:szCs w:val="24"/>
          <w:lang w:eastAsia="ar-SA"/>
        </w:rPr>
      </w:pPr>
      <w:r w:rsidRPr="00F65C20">
        <w:rPr>
          <w:rFonts w:ascii="Times New Roman" w:eastAsia="Arial" w:hAnsi="Times New Roman" w:cs="Times New Roman"/>
          <w:sz w:val="24"/>
          <w:szCs w:val="24"/>
          <w:lang w:eastAsia="ar-SA"/>
        </w:rPr>
        <w:t>документа, подтверждающего присвоение почетного звания Российской Федерации.</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bCs/>
          <w:sz w:val="24"/>
          <w:szCs w:val="24"/>
          <w:lang w:eastAsia="ar-SA"/>
        </w:rPr>
        <w:t>Заявление заполняется при помощи средств электронно-вычислительной техники или от руки разборчиво (печатными буквами) чернилами черного или синего цвета.</w:t>
      </w:r>
    </w:p>
    <w:p w:rsidR="00B50A00" w:rsidRPr="005E6B71" w:rsidRDefault="00B50A00" w:rsidP="00F65C20">
      <w:pPr>
        <w:autoSpaceDE w:val="0"/>
        <w:spacing w:after="0" w:line="240" w:lineRule="auto"/>
        <w:ind w:right="66" w:firstLine="709"/>
        <w:jc w:val="both"/>
        <w:rPr>
          <w:rFonts w:ascii="Times New Roman" w:eastAsia="Times New Roman" w:hAnsi="Times New Roman" w:cs="Times New Roman"/>
          <w:color w:val="000000"/>
          <w:sz w:val="24"/>
          <w:szCs w:val="24"/>
          <w:lang w:eastAsia="ar-SA"/>
        </w:rPr>
      </w:pPr>
      <w:r w:rsidRPr="005E6B71">
        <w:rPr>
          <w:rFonts w:ascii="Times New Roman" w:eastAsia="Times New Roman" w:hAnsi="Times New Roman" w:cs="Times New Roman"/>
          <w:color w:val="000000"/>
          <w:sz w:val="24"/>
          <w:szCs w:val="24"/>
          <w:lang w:eastAsia="ar-SA"/>
        </w:rPr>
        <w:t>По усмотрению заявителя заявление и документы могут быть поданы лично, через законного представителя, почтой или иным доступным для него способом.</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bCs/>
          <w:sz w:val="24"/>
          <w:szCs w:val="24"/>
          <w:lang w:eastAsia="ar-SA"/>
        </w:rPr>
        <w:lastRenderedPageBreak/>
        <w:t xml:space="preserve">Форму заявления можно получить непосредственно в </w:t>
      </w:r>
      <w:r w:rsidR="007B0216" w:rsidRPr="005E6B71">
        <w:rPr>
          <w:rFonts w:ascii="Times New Roman" w:eastAsia="Arial" w:hAnsi="Times New Roman" w:cs="Times New Roman"/>
          <w:bCs/>
          <w:sz w:val="24"/>
          <w:szCs w:val="24"/>
          <w:lang w:eastAsia="ar-SA"/>
        </w:rPr>
        <w:t>ОСЗН администрации МР «Тарусский район»</w:t>
      </w:r>
      <w:r w:rsidRPr="005E6B71">
        <w:rPr>
          <w:rFonts w:ascii="Times New Roman" w:eastAsia="Arial" w:hAnsi="Times New Roman" w:cs="Times New Roman"/>
          <w:bCs/>
          <w:sz w:val="24"/>
          <w:szCs w:val="24"/>
          <w:lang w:eastAsia="ar-SA"/>
        </w:rPr>
        <w:t>, а также возможно копировать на официальном сайте Министерства, на «Едином портале государственных и муниципальных услуг (функций)» или на «Портале государственных услуг (функций) Калужской области».</w:t>
      </w:r>
    </w:p>
    <w:p w:rsidR="00B50A00" w:rsidRPr="005E6B71" w:rsidRDefault="00B50A00" w:rsidP="00F65C20">
      <w:pPr>
        <w:widowControl w:val="0"/>
        <w:tabs>
          <w:tab w:val="left" w:pos="540"/>
        </w:tabs>
        <w:suppressAutoHyphens/>
        <w:autoSpaceDE w:val="0"/>
        <w:spacing w:after="0" w:line="240" w:lineRule="auto"/>
        <w:ind w:right="66" w:firstLine="709"/>
        <w:jc w:val="both"/>
        <w:rPr>
          <w:rFonts w:ascii="Times New Roman" w:eastAsia="Arial" w:hAnsi="Times New Roman" w:cs="Times New Roman"/>
          <w:bCs/>
          <w:sz w:val="24"/>
          <w:szCs w:val="24"/>
          <w:lang w:eastAsia="ar-SA"/>
        </w:rPr>
      </w:pPr>
      <w:r w:rsidRPr="005E6B71">
        <w:rPr>
          <w:rFonts w:ascii="Times New Roman" w:eastAsia="Arial" w:hAnsi="Times New Roman" w:cs="Times New Roman"/>
          <w:sz w:val="24"/>
          <w:szCs w:val="24"/>
          <w:lang w:eastAsia="ar-SA"/>
        </w:rPr>
        <w:t>Форма заявления носит рекомендательный характер. Заявление, выполненное в свободной форме и отвечающее требованиям законодательства, не является поводом для о</w:t>
      </w:r>
      <w:r w:rsidRPr="005E6B71">
        <w:rPr>
          <w:rFonts w:ascii="Times New Roman" w:eastAsia="Arial" w:hAnsi="Times New Roman" w:cs="Times New Roman"/>
          <w:bCs/>
          <w:sz w:val="24"/>
          <w:szCs w:val="24"/>
          <w:lang w:eastAsia="ar-SA"/>
        </w:rPr>
        <w:t>тказа в предоставлении государственной услуги.</w:t>
      </w:r>
    </w:p>
    <w:p w:rsidR="00571684" w:rsidRPr="005E6B71" w:rsidRDefault="00571684" w:rsidP="00F65C20">
      <w:pPr>
        <w:spacing w:after="0" w:line="240" w:lineRule="auto"/>
        <w:ind w:firstLine="709"/>
        <w:jc w:val="both"/>
        <w:rPr>
          <w:rFonts w:ascii="Times New Roman" w:eastAsia="Times New Roman" w:hAnsi="Times New Roman" w:cs="Times New Roman"/>
          <w:bCs/>
          <w:sz w:val="24"/>
          <w:szCs w:val="24"/>
          <w:lang w:eastAsia="ru-RU"/>
        </w:rPr>
      </w:pPr>
      <w:proofErr w:type="gramStart"/>
      <w:r w:rsidRPr="005E6B71">
        <w:rPr>
          <w:rFonts w:ascii="Times New Roman" w:eastAsia="Times New Roman" w:hAnsi="Times New Roman" w:cs="Times New Roman"/>
          <w:sz w:val="24"/>
          <w:szCs w:val="24"/>
          <w:lang w:eastAsia="ru-RU"/>
        </w:rPr>
        <w:t>По  выбору заявителя документы, представляемые заявителем, направляются в ОСЗН, наделенный государственными полномочиями по назначению и выплате пособия,</w:t>
      </w:r>
      <w:r w:rsidRPr="005E6B71">
        <w:rPr>
          <w:rFonts w:ascii="Times New Roman" w:eastAsia="SimSun" w:hAnsi="Times New Roman" w:cs="Times New Roman"/>
          <w:sz w:val="24"/>
          <w:szCs w:val="24"/>
          <w:lang w:eastAsia="zh-CN"/>
        </w:rPr>
        <w:t xml:space="preserve"> либо в многофункциональный центр</w:t>
      </w:r>
      <w:r w:rsidRPr="005E6B71">
        <w:rPr>
          <w:rFonts w:ascii="Times New Roman" w:eastAsia="Times New Roman" w:hAnsi="Times New Roman" w:cs="Times New Roman"/>
          <w:sz w:val="24"/>
          <w:szCs w:val="24"/>
          <w:lang w:eastAsia="ru-RU"/>
        </w:rPr>
        <w:t xml:space="preserve"> лично, почтой, электронной почтой, а также  в электронной форме с  использованием </w:t>
      </w:r>
      <w:r w:rsidRPr="005E6B71">
        <w:rPr>
          <w:rFonts w:ascii="Times New Roman" w:eastAsia="Times New Roman" w:hAnsi="Times New Roman" w:cs="Times New Roman"/>
          <w:bCs/>
          <w:sz w:val="24"/>
          <w:szCs w:val="24"/>
          <w:lang w:eastAsia="ru-RU"/>
        </w:rPr>
        <w:t>«Портала государственных услуг (функций) Калужской области».</w:t>
      </w:r>
      <w:proofErr w:type="gramEnd"/>
    </w:p>
    <w:p w:rsidR="00571684" w:rsidRPr="005E6B71" w:rsidRDefault="00571684" w:rsidP="00F65C20">
      <w:pPr>
        <w:spacing w:after="0" w:line="240" w:lineRule="auto"/>
        <w:ind w:firstLine="709"/>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Информация об особенностях предоставления государственной услуги через многофункциональный центр содержится в разделе «Особенности организации предоставления государственных и муниципальных услуг в многофункциональном центре».</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p>
    <w:p w:rsidR="004E17C9" w:rsidRPr="005E6B71" w:rsidRDefault="00A2454B" w:rsidP="005E6B71">
      <w:pPr>
        <w:spacing w:after="0" w:line="240" w:lineRule="auto"/>
        <w:ind w:firstLine="539"/>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b/>
          <w:sz w:val="24"/>
          <w:szCs w:val="24"/>
          <w:lang w:eastAsia="ar-SA"/>
        </w:rPr>
        <w:t>2.</w:t>
      </w:r>
      <w:r w:rsidR="00B50A00" w:rsidRPr="005E6B71">
        <w:rPr>
          <w:rFonts w:ascii="Times New Roman" w:eastAsia="Times New Roman" w:hAnsi="Times New Roman" w:cs="Times New Roman"/>
          <w:b/>
          <w:sz w:val="24"/>
          <w:szCs w:val="24"/>
          <w:lang w:eastAsia="ar-SA"/>
        </w:rPr>
        <w:t xml:space="preserve">7. </w:t>
      </w:r>
      <w:proofErr w:type="gramStart"/>
      <w:r w:rsidR="00B50A00" w:rsidRPr="005E6B71">
        <w:rPr>
          <w:rFonts w:ascii="Times New Roman" w:eastAsia="Times New Roman" w:hAnsi="Times New Roman" w:cs="Times New Roman"/>
          <w:b/>
          <w:sz w:val="24"/>
          <w:szCs w:val="24"/>
          <w:lang w:eastAsia="ar-SA"/>
        </w:rPr>
        <w:t>Исчерпывающий перечень документов, необходимых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и иных органов, участвующих в предоставлении государственных и муниципальных услуг, и которые заявитель вправе представить, а также способы их получения заявителями, в том числе в электронной ф</w:t>
      </w:r>
      <w:r w:rsidR="004E17C9" w:rsidRPr="005E6B71">
        <w:rPr>
          <w:rFonts w:ascii="Times New Roman" w:eastAsia="Times New Roman" w:hAnsi="Times New Roman" w:cs="Times New Roman"/>
          <w:b/>
          <w:sz w:val="24"/>
          <w:szCs w:val="24"/>
          <w:lang w:eastAsia="ar-SA"/>
        </w:rPr>
        <w:t>орме, порядок их представления.</w:t>
      </w:r>
      <w:proofErr w:type="gramEnd"/>
    </w:p>
    <w:p w:rsidR="004E17C9" w:rsidRPr="005E6B71" w:rsidRDefault="004E17C9" w:rsidP="005E6B71">
      <w:pPr>
        <w:spacing w:after="0" w:line="240" w:lineRule="auto"/>
        <w:ind w:firstLine="708"/>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708"/>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Перечень документов, запрашиваемых </w:t>
      </w:r>
      <w:r w:rsidR="007B0216" w:rsidRPr="005E6B71">
        <w:rPr>
          <w:rFonts w:ascii="Times New Roman" w:eastAsia="Times New Roman" w:hAnsi="Times New Roman" w:cs="Times New Roman"/>
          <w:bCs/>
          <w:sz w:val="24"/>
          <w:szCs w:val="24"/>
          <w:lang w:eastAsia="ar-SA"/>
        </w:rPr>
        <w:t>ОСЗН администрации МР «Тарусский район»</w:t>
      </w:r>
      <w:r w:rsidRPr="005E6B71">
        <w:rPr>
          <w:rFonts w:ascii="Times New Roman" w:eastAsia="Times New Roman" w:hAnsi="Times New Roman" w:cs="Times New Roman"/>
          <w:sz w:val="24"/>
          <w:szCs w:val="24"/>
          <w:lang w:eastAsia="ar-SA"/>
        </w:rPr>
        <w:t xml:space="preserve"> в органах  и подведомственных государственным органам  или органах местного самоуправления и иных органов, в распоряжении которых находятся указанные документы, если заинтересованное лицо  не представило указанные документы самостоятельно:</w:t>
      </w:r>
    </w:p>
    <w:p w:rsidR="00B50A00" w:rsidRPr="005E6B71" w:rsidRDefault="00B50A00" w:rsidP="005E6B71">
      <w:pPr>
        <w:spacing w:after="0" w:line="240" w:lineRule="auto"/>
        <w:ind w:firstLine="709"/>
        <w:jc w:val="both"/>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sz w:val="24"/>
          <w:szCs w:val="24"/>
          <w:lang w:eastAsia="ar-SA"/>
        </w:rPr>
        <w:t>- справка органа, осуществляющего пенсионное обеспечение, о размере и виде выплачиваемой пенсии на территории Калужской области</w:t>
      </w:r>
      <w:r w:rsidRPr="005E6B71">
        <w:rPr>
          <w:rFonts w:ascii="Times New Roman" w:eastAsia="Times New Roman" w:hAnsi="Times New Roman" w:cs="Times New Roman"/>
          <w:bCs/>
          <w:sz w:val="24"/>
          <w:szCs w:val="24"/>
          <w:lang w:eastAsia="ar-SA"/>
        </w:rPr>
        <w:t xml:space="preserve"> по межведомственному информационному взаимодействию в электронной форме с использованием единой системы межведомственного электронного взаимодействия.</w:t>
      </w:r>
    </w:p>
    <w:p w:rsidR="00B50A00" w:rsidRPr="005E6B71" w:rsidRDefault="00B50A00" w:rsidP="005E6B71">
      <w:pPr>
        <w:spacing w:after="0" w:line="240" w:lineRule="auto"/>
        <w:ind w:firstLine="708"/>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bCs/>
          <w:sz w:val="24"/>
          <w:szCs w:val="24"/>
          <w:lang w:eastAsia="ar-SA"/>
        </w:rPr>
        <w:t xml:space="preserve"> </w:t>
      </w:r>
      <w:r w:rsidR="007B0216" w:rsidRPr="005E6B71">
        <w:rPr>
          <w:rFonts w:ascii="Times New Roman" w:eastAsia="Times New Roman" w:hAnsi="Times New Roman" w:cs="Times New Roman"/>
          <w:bCs/>
          <w:sz w:val="24"/>
          <w:szCs w:val="24"/>
          <w:lang w:eastAsia="ar-SA"/>
        </w:rPr>
        <w:t>ОСЗН администрации МР «Тарусский район»</w:t>
      </w:r>
      <w:r w:rsidRPr="005E6B71">
        <w:rPr>
          <w:rFonts w:ascii="Times New Roman" w:eastAsia="Times New Roman" w:hAnsi="Times New Roman" w:cs="Times New Roman"/>
          <w:sz w:val="24"/>
          <w:szCs w:val="24"/>
          <w:lang w:eastAsia="ar-SA"/>
        </w:rPr>
        <w:t xml:space="preserve"> запрашивает указанный документ в уполномоченных  федеральных органах Пенсионного фонда Российской Федерации, в распоряжении которых находится указанный документ.</w:t>
      </w:r>
    </w:p>
    <w:p w:rsidR="00B50A00" w:rsidRPr="005E6B71" w:rsidRDefault="00B50A00" w:rsidP="005E6B71">
      <w:pPr>
        <w:spacing w:after="0" w:line="240" w:lineRule="auto"/>
        <w:ind w:firstLine="708"/>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Документы запрашиваются у заявителя в случае,  если они не находятся в распоряжении органов исполнительной власти, органов местного самоуправления  либо подведомственных государственным органам или органам местного самоуправления организациях.</w:t>
      </w:r>
    </w:p>
    <w:p w:rsidR="00B50A00" w:rsidRPr="005E6B71" w:rsidRDefault="00B50A00" w:rsidP="005E6B71">
      <w:pPr>
        <w:spacing w:after="0" w:line="240" w:lineRule="auto"/>
        <w:ind w:firstLine="708"/>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Непредставление заявителем указанного документа не является основанием  для отказа заявителю в предоставлении услуги.</w:t>
      </w:r>
    </w:p>
    <w:p w:rsidR="00571684" w:rsidRPr="005E6B71" w:rsidRDefault="00571684" w:rsidP="005E6B71">
      <w:pPr>
        <w:spacing w:after="0" w:line="240" w:lineRule="auto"/>
        <w:ind w:firstLine="539"/>
        <w:jc w:val="center"/>
        <w:rPr>
          <w:rFonts w:ascii="Times New Roman" w:eastAsia="Times New Roman" w:hAnsi="Times New Roman" w:cs="Times New Roman"/>
          <w:b/>
          <w:sz w:val="24"/>
          <w:szCs w:val="24"/>
          <w:lang w:eastAsia="ar-SA"/>
        </w:rPr>
      </w:pPr>
    </w:p>
    <w:p w:rsidR="00571684" w:rsidRPr="005E6B71" w:rsidRDefault="00A2454B" w:rsidP="005E6B71">
      <w:pPr>
        <w:autoSpaceDE w:val="0"/>
        <w:autoSpaceDN w:val="0"/>
        <w:adjustRightInd w:val="0"/>
        <w:spacing w:after="0" w:line="240" w:lineRule="auto"/>
        <w:ind w:left="709"/>
        <w:jc w:val="center"/>
        <w:outlineLvl w:val="1"/>
        <w:rPr>
          <w:rFonts w:ascii="Times New Roman" w:eastAsia="Times New Roman" w:hAnsi="Times New Roman" w:cs="Times New Roman"/>
          <w:b/>
          <w:bCs/>
          <w:sz w:val="24"/>
          <w:szCs w:val="24"/>
          <w:lang w:eastAsia="ru-RU"/>
        </w:rPr>
      </w:pPr>
      <w:proofErr w:type="gramStart"/>
      <w:r w:rsidRPr="005E6B71">
        <w:rPr>
          <w:rFonts w:ascii="Times New Roman" w:eastAsia="Times New Roman" w:hAnsi="Times New Roman" w:cs="Times New Roman"/>
          <w:b/>
          <w:bCs/>
          <w:sz w:val="24"/>
          <w:szCs w:val="24"/>
          <w:lang w:eastAsia="ru-RU"/>
        </w:rPr>
        <w:t>2.</w:t>
      </w:r>
      <w:r w:rsidR="00571684" w:rsidRPr="005E6B71">
        <w:rPr>
          <w:rFonts w:ascii="Times New Roman" w:eastAsia="Times New Roman" w:hAnsi="Times New Roman" w:cs="Times New Roman"/>
          <w:b/>
          <w:bCs/>
          <w:sz w:val="24"/>
          <w:szCs w:val="24"/>
          <w:lang w:eastAsia="ru-RU"/>
        </w:rPr>
        <w:t xml:space="preserve">8.Указание на запрет требовать от заявителя </w:t>
      </w:r>
      <w:r w:rsidR="00571684" w:rsidRPr="005E6B71">
        <w:rPr>
          <w:rFonts w:ascii="Times New Roman" w:eastAsia="Times New Roman" w:hAnsi="Times New Roman" w:cs="Times New Roman"/>
          <w:b/>
          <w:sz w:val="24"/>
          <w:szCs w:val="24"/>
          <w:lang w:eastAsia="ru-RU"/>
        </w:rPr>
        <w:t xml:space="preserve">представления документов и информации, которые в соответствии с нормативными правовыми актами Российской Федерации, законами и иными нормативными правовыми актами Калужской области, муниципальными правовыми актами находятся в распоряжении государственных органов, предоставляющих государственную услугу, </w:t>
      </w:r>
      <w:r w:rsidR="00571684" w:rsidRPr="005E6B71">
        <w:rPr>
          <w:rFonts w:ascii="Times New Roman" w:eastAsia="Times New Roman" w:hAnsi="Times New Roman" w:cs="Times New Roman"/>
          <w:b/>
          <w:bCs/>
          <w:sz w:val="24"/>
          <w:szCs w:val="24"/>
          <w:lang w:eastAsia="ru-RU"/>
        </w:rPr>
        <w:t>иных государственных органов, органов местного самоуправления и (или) подведомственных государственным органам и органам местного самоуправления организаций, участвующих в предоставлении государственных или</w:t>
      </w:r>
      <w:proofErr w:type="gramEnd"/>
      <w:r w:rsidR="00571684" w:rsidRPr="005E6B71">
        <w:rPr>
          <w:rFonts w:ascii="Times New Roman" w:eastAsia="Times New Roman" w:hAnsi="Times New Roman" w:cs="Times New Roman"/>
          <w:b/>
          <w:bCs/>
          <w:sz w:val="24"/>
          <w:szCs w:val="24"/>
          <w:lang w:eastAsia="ru-RU"/>
        </w:rPr>
        <w:t xml:space="preserve"> муниципальных услуг.</w:t>
      </w:r>
    </w:p>
    <w:p w:rsidR="00571684" w:rsidRPr="005E6B71" w:rsidRDefault="0057168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
    <w:p w:rsidR="00571684" w:rsidRPr="005E6B71" w:rsidRDefault="0057168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ОСЗН, наделенный государственными полномочиями по назначению и выплате пособия, многофункциональный центр не вправе требовать от заявителя:</w:t>
      </w:r>
    </w:p>
    <w:p w:rsidR="00571684" w:rsidRPr="005E6B71" w:rsidRDefault="0057168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1) представления документов и информации или осуществления действий, представление или осуществление которых не предусмотрено нормативными правовыми актами, регулирующими отношения, возникающие в связи с предоставлением государственной услуги;</w:t>
      </w:r>
    </w:p>
    <w:p w:rsidR="00571684" w:rsidRPr="005E6B71" w:rsidRDefault="0057168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roofErr w:type="gramStart"/>
      <w:r w:rsidRPr="005E6B71">
        <w:rPr>
          <w:rFonts w:ascii="Times New Roman" w:eastAsia="Times New Roman" w:hAnsi="Times New Roman" w:cs="Times New Roman"/>
          <w:sz w:val="24"/>
          <w:szCs w:val="24"/>
          <w:lang w:eastAsia="ru-RU"/>
        </w:rPr>
        <w:t xml:space="preserve">2) представления документов и информации, которые находятся в распоряжении Министерства, иных государственных органов, органов местного самоуправления либо подведомственных государственным органам или органам местного самоуправления организаций, участвующих в предоставлении государственной услуги, за исключением документов, указанных в части 6 статьи 7 Федерального закона от 27.07.2010 № 210-ФЗ  «Об организации предоставления государственных и муниципальных услуг». </w:t>
      </w:r>
      <w:proofErr w:type="gramEnd"/>
    </w:p>
    <w:p w:rsidR="00571684" w:rsidRPr="005E6B71" w:rsidRDefault="00571684" w:rsidP="005E6B71">
      <w:pPr>
        <w:spacing w:after="0" w:line="240" w:lineRule="auto"/>
        <w:ind w:firstLine="539"/>
        <w:jc w:val="center"/>
        <w:rPr>
          <w:rFonts w:ascii="Times New Roman" w:eastAsia="Times New Roman" w:hAnsi="Times New Roman" w:cs="Times New Roman"/>
          <w:b/>
          <w:sz w:val="24"/>
          <w:szCs w:val="24"/>
          <w:lang w:eastAsia="ar-SA"/>
        </w:rPr>
      </w:pPr>
    </w:p>
    <w:p w:rsidR="00571684" w:rsidRPr="005E6B71" w:rsidRDefault="00A2454B" w:rsidP="005E6B71">
      <w:pPr>
        <w:autoSpaceDE w:val="0"/>
        <w:autoSpaceDN w:val="0"/>
        <w:adjustRightInd w:val="0"/>
        <w:spacing w:after="0" w:line="240" w:lineRule="auto"/>
        <w:ind w:left="851"/>
        <w:jc w:val="center"/>
        <w:outlineLvl w:val="1"/>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ar-SA"/>
        </w:rPr>
        <w:t>2.</w:t>
      </w:r>
      <w:r w:rsidR="00B50A00" w:rsidRPr="005E6B71">
        <w:rPr>
          <w:rFonts w:ascii="Times New Roman" w:eastAsia="Times New Roman" w:hAnsi="Times New Roman" w:cs="Times New Roman"/>
          <w:b/>
          <w:sz w:val="24"/>
          <w:szCs w:val="24"/>
          <w:lang w:eastAsia="ar-SA"/>
        </w:rPr>
        <w:t>9</w:t>
      </w:r>
      <w:r w:rsidR="00571684" w:rsidRPr="005E6B71">
        <w:rPr>
          <w:rFonts w:ascii="Times New Roman" w:eastAsia="Times New Roman" w:hAnsi="Times New Roman" w:cs="Times New Roman"/>
          <w:b/>
          <w:sz w:val="24"/>
          <w:szCs w:val="24"/>
          <w:lang w:eastAsia="ar-SA"/>
        </w:rPr>
        <w:t xml:space="preserve">. </w:t>
      </w:r>
      <w:r w:rsidR="00571684" w:rsidRPr="005E6B71">
        <w:rPr>
          <w:rFonts w:ascii="Times New Roman" w:eastAsia="Times New Roman" w:hAnsi="Times New Roman" w:cs="Times New Roman"/>
          <w:b/>
          <w:sz w:val="24"/>
          <w:szCs w:val="24"/>
          <w:lang w:eastAsia="ru-RU"/>
        </w:rPr>
        <w:t>Перечень оснований для отказа в приеме документов, необходимых для предоставления государственной услуги</w:t>
      </w:r>
    </w:p>
    <w:p w:rsidR="00571684" w:rsidRPr="005E6B71" w:rsidRDefault="00571684" w:rsidP="005E6B71">
      <w:pPr>
        <w:spacing w:after="0" w:line="240" w:lineRule="auto"/>
        <w:ind w:firstLine="900"/>
        <w:jc w:val="both"/>
        <w:rPr>
          <w:rFonts w:ascii="Times New Roman" w:eastAsia="Times New Roman" w:hAnsi="Times New Roman" w:cs="Times New Roman"/>
          <w:sz w:val="24"/>
          <w:szCs w:val="24"/>
          <w:lang w:eastAsia="ru-RU"/>
        </w:rPr>
      </w:pPr>
    </w:p>
    <w:p w:rsidR="00B50A00" w:rsidRPr="005E6B71" w:rsidRDefault="00571684" w:rsidP="005E6B71">
      <w:pPr>
        <w:spacing w:after="0" w:line="240" w:lineRule="auto"/>
        <w:ind w:firstLine="539"/>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sz w:val="24"/>
          <w:szCs w:val="24"/>
          <w:lang w:eastAsia="ru-RU"/>
        </w:rPr>
        <w:t>Оснований для отказа в приеме документов, необходимых для предоставления государственной услуги, действующим законодательством Российской Федерации и Калужской области не предусмотрено</w:t>
      </w:r>
    </w:p>
    <w:p w:rsidR="00571684" w:rsidRPr="005E6B71" w:rsidRDefault="00571684" w:rsidP="005E6B71">
      <w:pPr>
        <w:spacing w:after="0" w:line="240" w:lineRule="auto"/>
        <w:ind w:firstLine="390"/>
        <w:jc w:val="center"/>
        <w:rPr>
          <w:rFonts w:ascii="Times New Roman" w:eastAsia="Times New Roman" w:hAnsi="Times New Roman" w:cs="Times New Roman"/>
          <w:b/>
          <w:sz w:val="24"/>
          <w:szCs w:val="24"/>
          <w:lang w:eastAsia="ar-SA"/>
        </w:rPr>
      </w:pPr>
    </w:p>
    <w:p w:rsidR="00B50A00" w:rsidRPr="005E6B71" w:rsidRDefault="00DF5E0F" w:rsidP="005E6B71">
      <w:pPr>
        <w:spacing w:after="0" w:line="240" w:lineRule="auto"/>
        <w:ind w:firstLine="390"/>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b/>
          <w:sz w:val="24"/>
          <w:szCs w:val="24"/>
          <w:lang w:eastAsia="ar-SA"/>
        </w:rPr>
        <w:t>2.</w:t>
      </w:r>
      <w:r w:rsidR="00571684" w:rsidRPr="005E6B71">
        <w:rPr>
          <w:rFonts w:ascii="Times New Roman" w:eastAsia="Times New Roman" w:hAnsi="Times New Roman" w:cs="Times New Roman"/>
          <w:b/>
          <w:sz w:val="24"/>
          <w:szCs w:val="24"/>
          <w:lang w:eastAsia="ar-SA"/>
        </w:rPr>
        <w:t xml:space="preserve">10.  </w:t>
      </w:r>
      <w:r w:rsidR="00B50A00" w:rsidRPr="005E6B71">
        <w:rPr>
          <w:rFonts w:ascii="Times New Roman" w:eastAsia="Times New Roman" w:hAnsi="Times New Roman" w:cs="Times New Roman"/>
          <w:b/>
          <w:sz w:val="24"/>
          <w:szCs w:val="24"/>
          <w:lang w:eastAsia="ar-SA"/>
        </w:rPr>
        <w:t>Исчерпывающий перечень оснований для   приостановления и (или) отказа  предоставления государственной услуги</w:t>
      </w:r>
    </w:p>
    <w:p w:rsidR="00B50A00" w:rsidRPr="005E6B71" w:rsidRDefault="00B50A00" w:rsidP="005E6B71">
      <w:pPr>
        <w:spacing w:after="0" w:line="240" w:lineRule="auto"/>
        <w:ind w:firstLine="390"/>
        <w:jc w:val="center"/>
        <w:rPr>
          <w:rFonts w:ascii="Times New Roman" w:eastAsia="Times New Roman" w:hAnsi="Times New Roman" w:cs="Times New Roman"/>
          <w:b/>
          <w:sz w:val="24"/>
          <w:szCs w:val="24"/>
          <w:lang w:eastAsia="ar-SA"/>
        </w:rPr>
      </w:pPr>
    </w:p>
    <w:p w:rsidR="00B50A00" w:rsidRPr="005E6B71" w:rsidRDefault="00B50A00" w:rsidP="00F65C20">
      <w:pPr>
        <w:tabs>
          <w:tab w:val="left" w:pos="540"/>
        </w:tabs>
        <w:spacing w:after="0" w:line="240" w:lineRule="auto"/>
        <w:ind w:firstLine="70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Оснований для приостановления предоставления государственной услуги нормативными правовыми актами  не предусмотрено.</w:t>
      </w:r>
    </w:p>
    <w:p w:rsidR="00B50A00" w:rsidRPr="005E6B71" w:rsidRDefault="00B50A00" w:rsidP="00F65C20">
      <w:pPr>
        <w:spacing w:after="0" w:line="240" w:lineRule="auto"/>
        <w:ind w:firstLine="70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Предоставление государственной услуги прекращается </w:t>
      </w:r>
      <w:r w:rsidRPr="005E6B71">
        <w:rPr>
          <w:rFonts w:ascii="Times New Roman" w:eastAsia="Times New Roman" w:hAnsi="Times New Roman" w:cs="Times New Roman"/>
          <w:b/>
          <w:i/>
          <w:sz w:val="24"/>
          <w:szCs w:val="24"/>
          <w:lang w:eastAsia="ar-SA"/>
        </w:rPr>
        <w:t>участникам боевых действий</w:t>
      </w:r>
      <w:r w:rsidRPr="005E6B71">
        <w:rPr>
          <w:rFonts w:ascii="Times New Roman" w:eastAsia="Times New Roman" w:hAnsi="Times New Roman" w:cs="Times New Roman"/>
          <w:b/>
          <w:sz w:val="24"/>
          <w:szCs w:val="24"/>
          <w:lang w:eastAsia="ar-SA"/>
        </w:rPr>
        <w:t xml:space="preserve"> </w:t>
      </w:r>
      <w:r w:rsidRPr="005E6B71">
        <w:rPr>
          <w:rFonts w:ascii="Times New Roman" w:eastAsia="Times New Roman" w:hAnsi="Times New Roman" w:cs="Times New Roman"/>
          <w:sz w:val="24"/>
          <w:szCs w:val="24"/>
          <w:lang w:eastAsia="ar-SA"/>
        </w:rPr>
        <w:t>и</w:t>
      </w:r>
      <w:r w:rsidRPr="005E6B71">
        <w:rPr>
          <w:rFonts w:ascii="Times New Roman" w:eastAsia="Times New Roman" w:hAnsi="Times New Roman" w:cs="Times New Roman"/>
          <w:b/>
          <w:sz w:val="24"/>
          <w:szCs w:val="24"/>
          <w:lang w:eastAsia="ar-SA"/>
        </w:rPr>
        <w:t xml:space="preserve"> </w:t>
      </w:r>
      <w:r w:rsidRPr="005E6B71">
        <w:rPr>
          <w:rFonts w:ascii="Times New Roman" w:eastAsia="Times New Roman" w:hAnsi="Times New Roman" w:cs="Times New Roman"/>
          <w:b/>
          <w:i/>
          <w:sz w:val="24"/>
          <w:szCs w:val="24"/>
          <w:lang w:eastAsia="ar-SA"/>
        </w:rPr>
        <w:t>инвалидам вследствие военной травмы</w:t>
      </w:r>
      <w:r w:rsidRPr="005E6B71">
        <w:rPr>
          <w:rFonts w:ascii="Times New Roman" w:eastAsia="Times New Roman" w:hAnsi="Times New Roman" w:cs="Times New Roman"/>
          <w:b/>
          <w:sz w:val="24"/>
          <w:szCs w:val="24"/>
          <w:lang w:eastAsia="ar-SA"/>
        </w:rPr>
        <w:t xml:space="preserve"> </w:t>
      </w:r>
      <w:r w:rsidRPr="005E6B71">
        <w:rPr>
          <w:rFonts w:ascii="Times New Roman" w:eastAsia="Times New Roman" w:hAnsi="Times New Roman" w:cs="Times New Roman"/>
          <w:sz w:val="24"/>
          <w:szCs w:val="24"/>
          <w:lang w:eastAsia="ar-SA"/>
        </w:rPr>
        <w:t>в случаях:</w:t>
      </w:r>
    </w:p>
    <w:p w:rsidR="00B50A00" w:rsidRPr="00AA7AA8" w:rsidRDefault="00B50A00" w:rsidP="00E21104">
      <w:pPr>
        <w:pStyle w:val="af9"/>
        <w:numPr>
          <w:ilvl w:val="0"/>
          <w:numId w:val="23"/>
        </w:numPr>
        <w:spacing w:after="0" w:line="240" w:lineRule="auto"/>
        <w:jc w:val="both"/>
        <w:rPr>
          <w:rFonts w:ascii="Times New Roman" w:eastAsia="Times New Roman" w:hAnsi="Times New Roman" w:cs="Times New Roman"/>
          <w:sz w:val="24"/>
          <w:szCs w:val="24"/>
          <w:lang w:eastAsia="ar-SA"/>
        </w:rPr>
      </w:pPr>
      <w:r w:rsidRPr="00AA7AA8">
        <w:rPr>
          <w:rFonts w:ascii="Times New Roman" w:eastAsia="Times New Roman" w:hAnsi="Times New Roman" w:cs="Times New Roman"/>
          <w:sz w:val="24"/>
          <w:szCs w:val="24"/>
          <w:lang w:eastAsia="ar-SA"/>
        </w:rPr>
        <w:t xml:space="preserve">вынесения учреждением государственной службы </w:t>
      </w:r>
      <w:proofErr w:type="gramStart"/>
      <w:r w:rsidRPr="00AA7AA8">
        <w:rPr>
          <w:rFonts w:ascii="Times New Roman" w:eastAsia="Times New Roman" w:hAnsi="Times New Roman" w:cs="Times New Roman"/>
          <w:sz w:val="24"/>
          <w:szCs w:val="24"/>
          <w:lang w:eastAsia="ar-SA"/>
        </w:rPr>
        <w:t>медико-социальной</w:t>
      </w:r>
      <w:proofErr w:type="gramEnd"/>
      <w:r w:rsidRPr="00AA7AA8">
        <w:rPr>
          <w:rFonts w:ascii="Times New Roman" w:eastAsia="Times New Roman" w:hAnsi="Times New Roman" w:cs="Times New Roman"/>
          <w:sz w:val="24"/>
          <w:szCs w:val="24"/>
          <w:lang w:eastAsia="ar-SA"/>
        </w:rPr>
        <w:t xml:space="preserve"> экспертизы экспертного решения об отмене группы инвалидности;</w:t>
      </w:r>
    </w:p>
    <w:p w:rsidR="00B50A00" w:rsidRPr="00AA7AA8" w:rsidRDefault="00B50A00" w:rsidP="00E21104">
      <w:pPr>
        <w:pStyle w:val="af9"/>
        <w:numPr>
          <w:ilvl w:val="0"/>
          <w:numId w:val="23"/>
        </w:numPr>
        <w:spacing w:after="0" w:line="240" w:lineRule="auto"/>
        <w:jc w:val="both"/>
        <w:rPr>
          <w:rFonts w:ascii="Times New Roman" w:eastAsia="Times New Roman" w:hAnsi="Times New Roman" w:cs="Times New Roman"/>
          <w:color w:val="000000"/>
          <w:sz w:val="24"/>
          <w:szCs w:val="24"/>
          <w:lang w:eastAsia="ar-SA"/>
        </w:rPr>
      </w:pPr>
      <w:r w:rsidRPr="00AA7AA8">
        <w:rPr>
          <w:rFonts w:ascii="Times New Roman" w:eastAsia="Times New Roman" w:hAnsi="Times New Roman" w:cs="Times New Roman"/>
          <w:color w:val="000000"/>
          <w:sz w:val="24"/>
          <w:szCs w:val="24"/>
          <w:lang w:eastAsia="ar-SA"/>
        </w:rPr>
        <w:t>смерти  получателя.</w:t>
      </w:r>
    </w:p>
    <w:p w:rsidR="00B50A00" w:rsidRPr="00AA7AA8" w:rsidRDefault="00B50A00" w:rsidP="00E21104">
      <w:pPr>
        <w:pStyle w:val="af9"/>
        <w:numPr>
          <w:ilvl w:val="0"/>
          <w:numId w:val="23"/>
        </w:numPr>
        <w:tabs>
          <w:tab w:val="left" w:pos="851"/>
        </w:tabs>
        <w:spacing w:after="0" w:line="240" w:lineRule="auto"/>
        <w:jc w:val="both"/>
        <w:rPr>
          <w:rFonts w:ascii="Times New Roman" w:eastAsia="Times New Roman" w:hAnsi="Times New Roman" w:cs="Times New Roman"/>
          <w:sz w:val="24"/>
          <w:szCs w:val="24"/>
          <w:lang w:eastAsia="ar-SA"/>
        </w:rPr>
      </w:pPr>
      <w:r w:rsidRPr="00AA7AA8">
        <w:rPr>
          <w:rFonts w:ascii="Times New Roman" w:eastAsia="Times New Roman" w:hAnsi="Times New Roman" w:cs="Times New Roman"/>
          <w:sz w:val="24"/>
          <w:szCs w:val="24"/>
          <w:lang w:eastAsia="ar-SA"/>
        </w:rPr>
        <w:t xml:space="preserve">Предоставление государственной услуги прекращается </w:t>
      </w:r>
      <w:r w:rsidRPr="00AA7AA8">
        <w:rPr>
          <w:rFonts w:ascii="Times New Roman" w:eastAsia="Times New Roman" w:hAnsi="Times New Roman" w:cs="Times New Roman"/>
          <w:b/>
          <w:i/>
          <w:sz w:val="24"/>
          <w:szCs w:val="24"/>
          <w:lang w:eastAsia="ar-SA"/>
        </w:rPr>
        <w:t>неработающим пенсионерам, имеющим почетные звания РФ</w:t>
      </w:r>
      <w:r w:rsidRPr="00AA7AA8">
        <w:rPr>
          <w:rFonts w:ascii="Times New Roman" w:eastAsia="Times New Roman" w:hAnsi="Times New Roman" w:cs="Times New Roman"/>
          <w:b/>
          <w:sz w:val="24"/>
          <w:szCs w:val="24"/>
          <w:lang w:eastAsia="ar-SA"/>
        </w:rPr>
        <w:t xml:space="preserve"> </w:t>
      </w:r>
      <w:r w:rsidRPr="00AA7AA8">
        <w:rPr>
          <w:rFonts w:ascii="Times New Roman" w:eastAsia="Times New Roman" w:hAnsi="Times New Roman" w:cs="Times New Roman"/>
          <w:sz w:val="24"/>
          <w:szCs w:val="24"/>
          <w:lang w:eastAsia="ar-SA"/>
        </w:rPr>
        <w:t>в случаях:</w:t>
      </w:r>
    </w:p>
    <w:p w:rsidR="00B50A00" w:rsidRPr="00AA7AA8" w:rsidRDefault="00B50A00" w:rsidP="00E21104">
      <w:pPr>
        <w:pStyle w:val="af9"/>
        <w:numPr>
          <w:ilvl w:val="0"/>
          <w:numId w:val="23"/>
        </w:numPr>
        <w:spacing w:after="0" w:line="240" w:lineRule="auto"/>
        <w:jc w:val="both"/>
        <w:rPr>
          <w:rFonts w:ascii="Times New Roman" w:eastAsia="Times New Roman" w:hAnsi="Times New Roman" w:cs="Times New Roman"/>
          <w:sz w:val="24"/>
          <w:szCs w:val="24"/>
          <w:lang w:eastAsia="ar-SA"/>
        </w:rPr>
      </w:pPr>
      <w:r w:rsidRPr="00AA7AA8">
        <w:rPr>
          <w:rFonts w:ascii="Times New Roman" w:eastAsia="Times New Roman" w:hAnsi="Times New Roman" w:cs="Times New Roman"/>
          <w:sz w:val="24"/>
          <w:szCs w:val="24"/>
          <w:lang w:eastAsia="ar-SA"/>
        </w:rPr>
        <w:t>трудоустройства;</w:t>
      </w:r>
    </w:p>
    <w:p w:rsidR="00B50A00" w:rsidRPr="00AA7AA8" w:rsidRDefault="00B50A00" w:rsidP="00E21104">
      <w:pPr>
        <w:pStyle w:val="af9"/>
        <w:numPr>
          <w:ilvl w:val="0"/>
          <w:numId w:val="23"/>
        </w:numPr>
        <w:spacing w:after="0" w:line="240" w:lineRule="auto"/>
        <w:jc w:val="both"/>
        <w:rPr>
          <w:rFonts w:ascii="Times New Roman" w:eastAsia="Times New Roman" w:hAnsi="Times New Roman" w:cs="Times New Roman"/>
          <w:color w:val="000000"/>
          <w:sz w:val="24"/>
          <w:szCs w:val="24"/>
          <w:lang w:eastAsia="ar-SA"/>
        </w:rPr>
      </w:pPr>
      <w:r w:rsidRPr="00AA7AA8">
        <w:rPr>
          <w:rFonts w:ascii="Times New Roman" w:eastAsia="Times New Roman" w:hAnsi="Times New Roman" w:cs="Times New Roman"/>
          <w:color w:val="000000"/>
          <w:sz w:val="24"/>
          <w:szCs w:val="24"/>
          <w:lang w:eastAsia="ar-SA"/>
        </w:rPr>
        <w:t>смерти  получателя.</w:t>
      </w:r>
    </w:p>
    <w:p w:rsidR="00B50A00" w:rsidRPr="00AA7AA8" w:rsidRDefault="00B50A00" w:rsidP="00AA7AA8">
      <w:pPr>
        <w:spacing w:after="0" w:line="240" w:lineRule="auto"/>
        <w:ind w:firstLine="709"/>
        <w:jc w:val="both"/>
        <w:rPr>
          <w:rFonts w:ascii="Times New Roman" w:eastAsia="Times New Roman" w:hAnsi="Times New Roman" w:cs="Times New Roman"/>
          <w:sz w:val="24"/>
          <w:szCs w:val="24"/>
          <w:lang w:eastAsia="ar-SA"/>
        </w:rPr>
      </w:pPr>
      <w:r w:rsidRPr="00AA7AA8">
        <w:rPr>
          <w:rFonts w:ascii="Times New Roman" w:eastAsia="Times New Roman" w:hAnsi="Times New Roman" w:cs="Times New Roman"/>
          <w:sz w:val="24"/>
          <w:szCs w:val="24"/>
          <w:lang w:eastAsia="ar-SA"/>
        </w:rPr>
        <w:t xml:space="preserve">Предоставление государственной услуги прекращается  </w:t>
      </w:r>
      <w:r w:rsidRPr="00AA7AA8">
        <w:rPr>
          <w:rFonts w:ascii="Times New Roman" w:eastAsia="Times New Roman" w:hAnsi="Times New Roman" w:cs="Times New Roman"/>
          <w:b/>
          <w:i/>
          <w:sz w:val="24"/>
          <w:szCs w:val="24"/>
          <w:lang w:eastAsia="ar-SA"/>
        </w:rPr>
        <w:t>лицам, достигшим</w:t>
      </w:r>
      <w:r w:rsidRPr="00AA7AA8">
        <w:rPr>
          <w:rFonts w:ascii="Times New Roman" w:eastAsia="Times New Roman" w:hAnsi="Times New Roman" w:cs="Times New Roman"/>
          <w:b/>
          <w:sz w:val="24"/>
          <w:szCs w:val="24"/>
          <w:lang w:eastAsia="ar-SA"/>
        </w:rPr>
        <w:t xml:space="preserve"> </w:t>
      </w:r>
      <w:r w:rsidRPr="00AA7AA8">
        <w:rPr>
          <w:rFonts w:ascii="Times New Roman" w:eastAsia="Times New Roman" w:hAnsi="Times New Roman" w:cs="Times New Roman"/>
          <w:b/>
          <w:i/>
          <w:sz w:val="24"/>
          <w:szCs w:val="24"/>
          <w:lang w:eastAsia="ar-SA"/>
        </w:rPr>
        <w:t>100-летнего</w:t>
      </w:r>
      <w:r w:rsidRPr="00AA7AA8">
        <w:rPr>
          <w:rFonts w:ascii="Times New Roman" w:eastAsia="Times New Roman" w:hAnsi="Times New Roman" w:cs="Times New Roman"/>
          <w:sz w:val="24"/>
          <w:szCs w:val="24"/>
          <w:lang w:eastAsia="ar-SA"/>
        </w:rPr>
        <w:t xml:space="preserve"> </w:t>
      </w:r>
      <w:r w:rsidRPr="00AA7AA8">
        <w:rPr>
          <w:rFonts w:ascii="Times New Roman" w:eastAsia="Times New Roman" w:hAnsi="Times New Roman" w:cs="Times New Roman"/>
          <w:b/>
          <w:i/>
          <w:sz w:val="24"/>
          <w:szCs w:val="24"/>
          <w:lang w:eastAsia="ar-SA"/>
        </w:rPr>
        <w:t>возраста</w:t>
      </w:r>
      <w:r w:rsidRPr="00AA7AA8">
        <w:rPr>
          <w:rFonts w:ascii="Times New Roman" w:eastAsia="Times New Roman" w:hAnsi="Times New Roman" w:cs="Times New Roman"/>
          <w:sz w:val="24"/>
          <w:szCs w:val="24"/>
          <w:lang w:eastAsia="ar-SA"/>
        </w:rPr>
        <w:t xml:space="preserve"> в случае:</w:t>
      </w:r>
    </w:p>
    <w:p w:rsidR="00B50A00" w:rsidRPr="00AA7AA8" w:rsidRDefault="00B50A00" w:rsidP="00E21104">
      <w:pPr>
        <w:pStyle w:val="af9"/>
        <w:numPr>
          <w:ilvl w:val="0"/>
          <w:numId w:val="23"/>
        </w:numPr>
        <w:spacing w:after="0" w:line="240" w:lineRule="auto"/>
        <w:jc w:val="both"/>
        <w:rPr>
          <w:rFonts w:ascii="Times New Roman" w:eastAsia="Times New Roman" w:hAnsi="Times New Roman" w:cs="Times New Roman"/>
          <w:sz w:val="24"/>
          <w:szCs w:val="24"/>
          <w:lang w:eastAsia="ar-SA"/>
        </w:rPr>
      </w:pPr>
      <w:r w:rsidRPr="00AA7AA8">
        <w:rPr>
          <w:rFonts w:ascii="Times New Roman" w:eastAsia="Times New Roman" w:hAnsi="Times New Roman" w:cs="Times New Roman"/>
          <w:color w:val="000000"/>
          <w:sz w:val="24"/>
          <w:szCs w:val="24"/>
          <w:lang w:eastAsia="ar-SA"/>
        </w:rPr>
        <w:t>смерти  получателя.</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DF5E0F" w:rsidP="005E6B71">
      <w:pPr>
        <w:spacing w:after="0" w:line="240" w:lineRule="auto"/>
        <w:ind w:firstLine="539"/>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b/>
          <w:sz w:val="24"/>
          <w:szCs w:val="24"/>
          <w:lang w:eastAsia="ar-SA"/>
        </w:rPr>
        <w:t>2.11</w:t>
      </w:r>
      <w:r w:rsidR="00B50A00" w:rsidRPr="005E6B71">
        <w:rPr>
          <w:rFonts w:ascii="Times New Roman" w:eastAsia="Times New Roman" w:hAnsi="Times New Roman" w:cs="Times New Roman"/>
          <w:b/>
          <w:sz w:val="24"/>
          <w:szCs w:val="24"/>
          <w:lang w:eastAsia="ar-SA"/>
        </w:rPr>
        <w:t>. Порядок, размер и основания взимания государственной пошлины или иной платы за предоставление государственной услуги</w:t>
      </w:r>
    </w:p>
    <w:p w:rsidR="00B50A00" w:rsidRPr="005E6B71" w:rsidRDefault="00B50A00" w:rsidP="005E6B71">
      <w:pPr>
        <w:spacing w:after="0" w:line="240" w:lineRule="auto"/>
        <w:ind w:firstLine="539"/>
        <w:jc w:val="center"/>
        <w:rPr>
          <w:rFonts w:ascii="Times New Roman" w:eastAsia="Times New Roman" w:hAnsi="Times New Roman" w:cs="Times New Roman"/>
          <w:b/>
          <w:sz w:val="24"/>
          <w:szCs w:val="24"/>
          <w:lang w:eastAsia="ar-SA"/>
        </w:rPr>
      </w:pPr>
    </w:p>
    <w:p w:rsidR="00B50A00" w:rsidRPr="005E6B71" w:rsidRDefault="00B50A00" w:rsidP="005E6B71">
      <w:pPr>
        <w:spacing w:after="0" w:line="240" w:lineRule="auto"/>
        <w:ind w:firstLine="708"/>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Предоставление государственной услуги осуществляется на бесплатной основе.</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p>
    <w:p w:rsidR="00B50A00" w:rsidRPr="005E6B71" w:rsidRDefault="00DF5E0F" w:rsidP="005E6B71">
      <w:pPr>
        <w:spacing w:after="0" w:line="240" w:lineRule="auto"/>
        <w:ind w:firstLine="539"/>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b/>
          <w:sz w:val="24"/>
          <w:szCs w:val="24"/>
          <w:lang w:eastAsia="ar-SA"/>
        </w:rPr>
        <w:t>2.12</w:t>
      </w:r>
      <w:r w:rsidR="00B50A00" w:rsidRPr="005E6B71">
        <w:rPr>
          <w:rFonts w:ascii="Times New Roman" w:eastAsia="Times New Roman" w:hAnsi="Times New Roman" w:cs="Times New Roman"/>
          <w:b/>
          <w:sz w:val="24"/>
          <w:szCs w:val="24"/>
          <w:lang w:eastAsia="ar-SA"/>
        </w:rPr>
        <w:t>. Максимальный срок ожидания в очереди при подаче заявления о предоставлении государственной услуги, услуги организации, участвующей в предоставлении государственной услуги</w:t>
      </w:r>
    </w:p>
    <w:p w:rsidR="00B50A00" w:rsidRPr="005E6B71" w:rsidRDefault="00B50A00" w:rsidP="005E6B71">
      <w:pPr>
        <w:spacing w:after="0" w:line="240" w:lineRule="auto"/>
        <w:ind w:firstLine="539"/>
        <w:jc w:val="center"/>
        <w:rPr>
          <w:rFonts w:ascii="Times New Roman" w:eastAsia="Times New Roman" w:hAnsi="Times New Roman" w:cs="Times New Roman"/>
          <w:b/>
          <w:sz w:val="24"/>
          <w:szCs w:val="24"/>
          <w:lang w:eastAsia="ar-SA"/>
        </w:rPr>
      </w:pPr>
    </w:p>
    <w:p w:rsidR="00571684" w:rsidRPr="005E6B71" w:rsidRDefault="0057168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Максимальный срок (время) ожидания в очереди при подаче заявления в письменном виде на предоставление государственной услуги - 10 минут. </w:t>
      </w:r>
    </w:p>
    <w:p w:rsidR="00B50A00" w:rsidRPr="005E6B71" w:rsidRDefault="00B50A00" w:rsidP="005E6B71">
      <w:pPr>
        <w:spacing w:after="0" w:line="240" w:lineRule="auto"/>
        <w:ind w:right="4"/>
        <w:jc w:val="both"/>
        <w:rPr>
          <w:rFonts w:ascii="Times New Roman" w:eastAsia="Times New Roman" w:hAnsi="Times New Roman" w:cs="Times New Roman"/>
          <w:b/>
          <w:sz w:val="24"/>
          <w:szCs w:val="24"/>
          <w:lang w:eastAsia="ar-SA"/>
        </w:rPr>
      </w:pPr>
    </w:p>
    <w:p w:rsidR="00B50A00" w:rsidRPr="005E6B71" w:rsidRDefault="00DF5E0F" w:rsidP="005E6B71">
      <w:pPr>
        <w:spacing w:after="0" w:line="240" w:lineRule="auto"/>
        <w:ind w:right="4" w:firstLine="840"/>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b/>
          <w:sz w:val="24"/>
          <w:szCs w:val="24"/>
          <w:lang w:eastAsia="ar-SA"/>
        </w:rPr>
        <w:lastRenderedPageBreak/>
        <w:t>2.13</w:t>
      </w:r>
      <w:r w:rsidR="00B50A00" w:rsidRPr="005E6B71">
        <w:rPr>
          <w:rFonts w:ascii="Times New Roman" w:eastAsia="Times New Roman" w:hAnsi="Times New Roman" w:cs="Times New Roman"/>
          <w:b/>
          <w:sz w:val="24"/>
          <w:szCs w:val="24"/>
          <w:lang w:eastAsia="ar-SA"/>
        </w:rPr>
        <w:t>. Срок регистрации запроса заявителя о предоставлении государственной услуги, услуги организации, участвующей в предоставлении государственной услуги, в том числе в электронной форме</w:t>
      </w:r>
    </w:p>
    <w:p w:rsidR="00B50A00" w:rsidRPr="005E6B71" w:rsidRDefault="00B50A00" w:rsidP="005E6B71">
      <w:pPr>
        <w:spacing w:after="0" w:line="240" w:lineRule="auto"/>
        <w:ind w:right="4" w:firstLine="840"/>
        <w:jc w:val="center"/>
        <w:rPr>
          <w:rFonts w:ascii="Times New Roman" w:eastAsia="Times New Roman" w:hAnsi="Times New Roman" w:cs="Times New Roman"/>
          <w:b/>
          <w:sz w:val="24"/>
          <w:szCs w:val="24"/>
          <w:lang w:eastAsia="ar-SA"/>
        </w:rPr>
      </w:pPr>
    </w:p>
    <w:p w:rsidR="00571684" w:rsidRPr="005E6B71" w:rsidRDefault="00571684" w:rsidP="005E6B71">
      <w:pPr>
        <w:widowControl w:val="0"/>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Срок регистрации запроса заявителя о предоставлении государственной услуги при письменном обращении в ОСЗН, наделенный государственными полномочиями по назначению и выплате пособия, </w:t>
      </w:r>
      <w:r w:rsidRPr="005E6B71">
        <w:rPr>
          <w:rFonts w:ascii="Times New Roman" w:eastAsia="SimSun" w:hAnsi="Times New Roman" w:cs="Times New Roman"/>
          <w:sz w:val="24"/>
          <w:szCs w:val="24"/>
          <w:lang w:eastAsia="zh-CN"/>
        </w:rPr>
        <w:t>либо в многофункциональный центр</w:t>
      </w:r>
      <w:r w:rsidRPr="005E6B71">
        <w:rPr>
          <w:rFonts w:ascii="Times New Roman" w:eastAsia="SimSun" w:hAnsi="Times New Roman" w:cs="Times New Roman"/>
          <w:color w:val="FF0000"/>
          <w:sz w:val="24"/>
          <w:szCs w:val="24"/>
          <w:lang w:eastAsia="zh-CN"/>
        </w:rPr>
        <w:t xml:space="preserve"> </w:t>
      </w:r>
      <w:r w:rsidRPr="005E6B71">
        <w:rPr>
          <w:rFonts w:ascii="Times New Roman" w:eastAsia="Times New Roman" w:hAnsi="Times New Roman" w:cs="Times New Roman"/>
          <w:sz w:val="24"/>
          <w:szCs w:val="24"/>
          <w:lang w:eastAsia="ru-RU"/>
        </w:rPr>
        <w:t xml:space="preserve">составляет 1 рабочий день. </w:t>
      </w:r>
    </w:p>
    <w:p w:rsidR="00B50A00" w:rsidRPr="005E6B71" w:rsidRDefault="00B50A00" w:rsidP="005E6B71">
      <w:pPr>
        <w:spacing w:after="0" w:line="240" w:lineRule="auto"/>
        <w:ind w:right="4" w:firstLine="840"/>
        <w:jc w:val="both"/>
        <w:rPr>
          <w:rFonts w:ascii="Times New Roman" w:eastAsia="Times New Roman" w:hAnsi="Times New Roman" w:cs="Times New Roman"/>
          <w:sz w:val="24"/>
          <w:szCs w:val="24"/>
          <w:lang w:eastAsia="ar-SA"/>
        </w:rPr>
      </w:pPr>
    </w:p>
    <w:p w:rsidR="00DF5E0F" w:rsidRPr="005E6B71" w:rsidRDefault="00DF5E0F" w:rsidP="005E6B71">
      <w:p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 xml:space="preserve">2.14. Требования к помещениям, в которых предоставляется </w:t>
      </w:r>
    </w:p>
    <w:p w:rsidR="00DF5E0F" w:rsidRPr="005E6B71" w:rsidRDefault="00DF5E0F" w:rsidP="005E6B71">
      <w:p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государственная услуга, к местам ожидания и приема заявителей, размещению и оформлению информации о порядке предоставления услуги</w:t>
      </w:r>
    </w:p>
    <w:p w:rsidR="00DF5E0F" w:rsidRPr="005E6B71" w:rsidRDefault="00DF5E0F" w:rsidP="005E6B71">
      <w:pPr>
        <w:keepNext/>
        <w:widowControl w:val="0"/>
        <w:numPr>
          <w:ilvl w:val="4"/>
          <w:numId w:val="0"/>
        </w:numPr>
        <w:spacing w:after="0" w:line="240" w:lineRule="auto"/>
        <w:ind w:left="1009" w:hanging="1009"/>
        <w:jc w:val="center"/>
        <w:outlineLvl w:val="4"/>
        <w:rPr>
          <w:rFonts w:ascii="Times New Roman" w:eastAsia="Times New Roman" w:hAnsi="Times New Roman" w:cs="Times New Roman"/>
          <w:b/>
          <w:bCs/>
          <w:iCs/>
          <w:sz w:val="24"/>
          <w:szCs w:val="24"/>
          <w:lang w:eastAsia="ru-RU"/>
        </w:rPr>
      </w:pPr>
    </w:p>
    <w:p w:rsidR="00DF5E0F" w:rsidRPr="005E6B71" w:rsidRDefault="00DF5E0F" w:rsidP="005E6B71">
      <w:pPr>
        <w:keepNext/>
        <w:widowControl w:val="0"/>
        <w:numPr>
          <w:ilvl w:val="4"/>
          <w:numId w:val="0"/>
        </w:numPr>
        <w:spacing w:after="0" w:line="240" w:lineRule="auto"/>
        <w:ind w:left="1009" w:hanging="1009"/>
        <w:jc w:val="center"/>
        <w:outlineLvl w:val="4"/>
        <w:rPr>
          <w:rFonts w:ascii="Times New Roman" w:eastAsia="Times New Roman" w:hAnsi="Times New Roman" w:cs="Times New Roman"/>
          <w:b/>
          <w:bCs/>
          <w:iCs/>
          <w:sz w:val="24"/>
          <w:szCs w:val="24"/>
          <w:lang w:eastAsia="ru-RU"/>
        </w:rPr>
      </w:pPr>
      <w:r w:rsidRPr="005E6B71">
        <w:rPr>
          <w:rFonts w:ascii="Times New Roman" w:eastAsia="Times New Roman" w:hAnsi="Times New Roman" w:cs="Times New Roman"/>
          <w:b/>
          <w:bCs/>
          <w:iCs/>
          <w:sz w:val="24"/>
          <w:szCs w:val="24"/>
          <w:lang w:eastAsia="ru-RU"/>
        </w:rPr>
        <w:t xml:space="preserve">2.14.1. Требования к помещениям, в которых предоставляется </w:t>
      </w:r>
    </w:p>
    <w:p w:rsidR="00DF5E0F" w:rsidRPr="005E6B71" w:rsidRDefault="00DF5E0F" w:rsidP="005E6B71">
      <w:pPr>
        <w:keepNext/>
        <w:widowControl w:val="0"/>
        <w:numPr>
          <w:ilvl w:val="4"/>
          <w:numId w:val="0"/>
        </w:numPr>
        <w:spacing w:after="0" w:line="240" w:lineRule="auto"/>
        <w:ind w:left="1009" w:hanging="1009"/>
        <w:jc w:val="center"/>
        <w:outlineLvl w:val="4"/>
        <w:rPr>
          <w:rFonts w:ascii="Times New Roman" w:eastAsia="Times New Roman" w:hAnsi="Times New Roman" w:cs="Times New Roman"/>
          <w:b/>
          <w:bCs/>
          <w:iCs/>
          <w:sz w:val="24"/>
          <w:szCs w:val="24"/>
          <w:lang w:eastAsia="ru-RU"/>
        </w:rPr>
      </w:pPr>
      <w:r w:rsidRPr="005E6B71">
        <w:rPr>
          <w:rFonts w:ascii="Times New Roman" w:eastAsia="Times New Roman" w:hAnsi="Times New Roman" w:cs="Times New Roman"/>
          <w:b/>
          <w:bCs/>
          <w:iCs/>
          <w:sz w:val="24"/>
          <w:szCs w:val="24"/>
          <w:lang w:eastAsia="ru-RU"/>
        </w:rPr>
        <w:t xml:space="preserve">государственная услуга </w:t>
      </w:r>
    </w:p>
    <w:p w:rsidR="00B50A00" w:rsidRPr="005E6B71" w:rsidRDefault="00B50A00" w:rsidP="005E6B71">
      <w:pPr>
        <w:spacing w:after="0" w:line="240" w:lineRule="auto"/>
        <w:ind w:right="4" w:firstLine="840"/>
        <w:jc w:val="center"/>
        <w:rPr>
          <w:rFonts w:ascii="Times New Roman" w:eastAsia="Times New Roman" w:hAnsi="Times New Roman" w:cs="Times New Roman"/>
          <w:b/>
          <w:sz w:val="24"/>
          <w:szCs w:val="24"/>
          <w:lang w:eastAsia="ar-SA"/>
        </w:rPr>
      </w:pPr>
    </w:p>
    <w:p w:rsidR="00DF5E0F" w:rsidRPr="005E6B71" w:rsidRDefault="00DF5E0F" w:rsidP="005E6B71">
      <w:pPr>
        <w:widowControl w:val="0"/>
        <w:tabs>
          <w:tab w:val="left" w:pos="7938"/>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roofErr w:type="gramStart"/>
      <w:r w:rsidRPr="005E6B71">
        <w:rPr>
          <w:rFonts w:ascii="Times New Roman" w:eastAsia="Times New Roman" w:hAnsi="Times New Roman" w:cs="Times New Roman"/>
          <w:sz w:val="24"/>
          <w:szCs w:val="24"/>
          <w:lang w:eastAsia="ru-RU"/>
        </w:rPr>
        <w:t>Здание, в котором расположен ОСЗН, наделенный государственными полномочиями по назначению и выплате пособия, должно быть оборудовано входом для свободного доступа заявителей в помещение, в том числе и для инвалидов.</w:t>
      </w:r>
      <w:proofErr w:type="gramEnd"/>
    </w:p>
    <w:p w:rsidR="00DF5E0F" w:rsidRPr="005E6B71" w:rsidRDefault="00DF5E0F" w:rsidP="005E6B71">
      <w:pPr>
        <w:widowControl w:val="0"/>
        <w:tabs>
          <w:tab w:val="left" w:pos="7938"/>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На входе в здание помещается вывеска с наименованием ОСЗН, наделенного государственными полномочиями по назначению и выплате пособия, содержащая следующую информацию:</w:t>
      </w:r>
    </w:p>
    <w:p w:rsidR="00DF5E0F" w:rsidRPr="00AA7AA8" w:rsidRDefault="00DF5E0F" w:rsidP="00E21104">
      <w:pPr>
        <w:pStyle w:val="af9"/>
        <w:numPr>
          <w:ilvl w:val="0"/>
          <w:numId w:val="23"/>
        </w:numPr>
        <w:tabs>
          <w:tab w:val="left" w:pos="900"/>
        </w:tabs>
        <w:suppressAutoHyphens/>
        <w:spacing w:after="0" w:line="240" w:lineRule="auto"/>
        <w:ind w:hanging="543"/>
        <w:jc w:val="both"/>
        <w:rPr>
          <w:rFonts w:ascii="Times New Roman" w:eastAsia="Times New Roman" w:hAnsi="Times New Roman" w:cs="Times New Roman"/>
          <w:sz w:val="24"/>
          <w:szCs w:val="24"/>
          <w:lang w:eastAsia="ru-RU"/>
        </w:rPr>
      </w:pPr>
      <w:r w:rsidRPr="00AA7AA8">
        <w:rPr>
          <w:rFonts w:ascii="Times New Roman" w:eastAsia="Times New Roman" w:hAnsi="Times New Roman" w:cs="Times New Roman"/>
          <w:sz w:val="24"/>
          <w:szCs w:val="24"/>
          <w:lang w:eastAsia="ru-RU"/>
        </w:rPr>
        <w:t>наименование;</w:t>
      </w:r>
    </w:p>
    <w:p w:rsidR="00DF5E0F" w:rsidRPr="00AA7AA8" w:rsidRDefault="00DF5E0F" w:rsidP="00E21104">
      <w:pPr>
        <w:pStyle w:val="af9"/>
        <w:numPr>
          <w:ilvl w:val="0"/>
          <w:numId w:val="23"/>
        </w:numPr>
        <w:tabs>
          <w:tab w:val="left" w:pos="900"/>
        </w:tabs>
        <w:suppressAutoHyphens/>
        <w:spacing w:after="0" w:line="240" w:lineRule="auto"/>
        <w:ind w:hanging="543"/>
        <w:jc w:val="both"/>
        <w:rPr>
          <w:rFonts w:ascii="Times New Roman" w:eastAsia="Times New Roman" w:hAnsi="Times New Roman" w:cs="Times New Roman"/>
          <w:sz w:val="24"/>
          <w:szCs w:val="24"/>
          <w:lang w:eastAsia="ru-RU"/>
        </w:rPr>
      </w:pPr>
      <w:r w:rsidRPr="00AA7AA8">
        <w:rPr>
          <w:rFonts w:ascii="Times New Roman" w:eastAsia="Times New Roman" w:hAnsi="Times New Roman" w:cs="Times New Roman"/>
          <w:sz w:val="24"/>
          <w:szCs w:val="24"/>
          <w:lang w:eastAsia="ru-RU"/>
        </w:rPr>
        <w:t>режим работы.</w:t>
      </w:r>
    </w:p>
    <w:p w:rsidR="00DF5E0F" w:rsidRPr="005E6B71" w:rsidRDefault="00DF5E0F" w:rsidP="005E6B71">
      <w:pPr>
        <w:widowControl w:val="0"/>
        <w:tabs>
          <w:tab w:val="left" w:pos="7938"/>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В здании организуются помещения для специалистов, ведущих прием заявителей.</w:t>
      </w:r>
    </w:p>
    <w:p w:rsidR="00DF5E0F" w:rsidRPr="005E6B71" w:rsidRDefault="00DF5E0F" w:rsidP="005E6B71">
      <w:pPr>
        <w:widowControl w:val="0"/>
        <w:tabs>
          <w:tab w:val="left" w:pos="7938"/>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Прием всего комплекта документов, необходимых для предоставления государственной услуги, и выдача документов (информации) по окончании предоставления государственной услуги осуществляется в одном кабинете. </w:t>
      </w:r>
    </w:p>
    <w:p w:rsidR="00DF5E0F" w:rsidRPr="005E6B71" w:rsidRDefault="00DF5E0F" w:rsidP="005E6B71">
      <w:pPr>
        <w:widowControl w:val="0"/>
        <w:tabs>
          <w:tab w:val="left" w:pos="7938"/>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Каждое рабочее место специалиста должно быть оборудовано персональным компьютером с возможностью доступа к необходимым информационным базам данных, печатающим устройствам.</w:t>
      </w:r>
    </w:p>
    <w:p w:rsidR="00DF5E0F" w:rsidRPr="005E6B71" w:rsidRDefault="00DF5E0F" w:rsidP="005E6B71">
      <w:pPr>
        <w:widowControl w:val="0"/>
        <w:tabs>
          <w:tab w:val="left" w:pos="7938"/>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При организации рабочих мест должна быть предусмотрена возможность свободного входа и выхода из помещения при необходимости.</w:t>
      </w:r>
      <w:r w:rsidRPr="005E6B71">
        <w:rPr>
          <w:rFonts w:ascii="Times New Roman" w:eastAsia="Times New Roman" w:hAnsi="Times New Roman" w:cs="Times New Roman"/>
          <w:b/>
          <w:i/>
          <w:sz w:val="24"/>
          <w:szCs w:val="24"/>
          <w:lang w:eastAsia="ru-RU"/>
        </w:rPr>
        <w:t xml:space="preserve"> </w:t>
      </w:r>
      <w:r w:rsidRPr="005E6B71">
        <w:rPr>
          <w:rFonts w:ascii="Times New Roman" w:eastAsia="Times New Roman" w:hAnsi="Times New Roman" w:cs="Times New Roman"/>
          <w:sz w:val="24"/>
          <w:szCs w:val="24"/>
          <w:lang w:eastAsia="ru-RU"/>
        </w:rPr>
        <w:t>Вход и выход из помещений оборудуются соответствующими указателями.</w:t>
      </w:r>
    </w:p>
    <w:p w:rsidR="00DF5E0F" w:rsidRPr="005E6B71" w:rsidRDefault="00DF5E0F" w:rsidP="005E6B71">
      <w:pPr>
        <w:tabs>
          <w:tab w:val="left" w:pos="7938"/>
        </w:tabs>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Помещения оборудуются:</w:t>
      </w:r>
    </w:p>
    <w:p w:rsidR="00DF5E0F" w:rsidRPr="00AA7AA8" w:rsidRDefault="00DF5E0F" w:rsidP="00E21104">
      <w:pPr>
        <w:pStyle w:val="af9"/>
        <w:numPr>
          <w:ilvl w:val="0"/>
          <w:numId w:val="24"/>
        </w:numPr>
        <w:tabs>
          <w:tab w:val="left" w:pos="7938"/>
        </w:tabs>
        <w:spacing w:after="0" w:line="240" w:lineRule="auto"/>
        <w:jc w:val="both"/>
        <w:rPr>
          <w:rFonts w:ascii="Times New Roman" w:eastAsia="Times New Roman" w:hAnsi="Times New Roman" w:cs="Times New Roman"/>
          <w:sz w:val="24"/>
          <w:szCs w:val="24"/>
          <w:lang w:eastAsia="ru-RU"/>
        </w:rPr>
      </w:pPr>
      <w:r w:rsidRPr="00AA7AA8">
        <w:rPr>
          <w:rFonts w:ascii="Times New Roman" w:eastAsia="Times New Roman" w:hAnsi="Times New Roman" w:cs="Times New Roman"/>
          <w:sz w:val="24"/>
          <w:szCs w:val="24"/>
          <w:lang w:eastAsia="ru-RU"/>
        </w:rPr>
        <w:t>противопожарной системой и средствами пожаротушения;</w:t>
      </w:r>
    </w:p>
    <w:p w:rsidR="00DF5E0F" w:rsidRPr="00AA7AA8" w:rsidRDefault="00DF5E0F" w:rsidP="00E21104">
      <w:pPr>
        <w:pStyle w:val="af9"/>
        <w:numPr>
          <w:ilvl w:val="0"/>
          <w:numId w:val="24"/>
        </w:numPr>
        <w:tabs>
          <w:tab w:val="left" w:pos="7938"/>
        </w:tabs>
        <w:spacing w:after="0" w:line="240" w:lineRule="auto"/>
        <w:jc w:val="both"/>
        <w:rPr>
          <w:rFonts w:ascii="Times New Roman" w:eastAsia="Times New Roman" w:hAnsi="Times New Roman" w:cs="Times New Roman"/>
          <w:sz w:val="24"/>
          <w:szCs w:val="24"/>
          <w:lang w:eastAsia="ru-RU"/>
        </w:rPr>
      </w:pPr>
      <w:r w:rsidRPr="00AA7AA8">
        <w:rPr>
          <w:rFonts w:ascii="Times New Roman" w:eastAsia="Times New Roman" w:hAnsi="Times New Roman" w:cs="Times New Roman"/>
          <w:sz w:val="24"/>
          <w:szCs w:val="24"/>
          <w:lang w:eastAsia="ru-RU"/>
        </w:rPr>
        <w:t>системой оповещения о возникновении чрезвычайной ситуации.</w:t>
      </w:r>
    </w:p>
    <w:p w:rsidR="00DF5E0F" w:rsidRPr="005E6B71" w:rsidRDefault="00DF5E0F" w:rsidP="005E6B71">
      <w:pPr>
        <w:widowControl w:val="0"/>
        <w:tabs>
          <w:tab w:val="left" w:pos="7938"/>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При предоставлении услуги в электронном виде в здании ОСЗН, наделенного государственными полномочиями по назначению и выплате пособия, а также в местах общего пользования  организуются помещения, где располагаются специализи</w:t>
      </w:r>
      <w:r w:rsidR="00B11E00" w:rsidRPr="005E6B71">
        <w:rPr>
          <w:rFonts w:ascii="Times New Roman" w:eastAsia="Times New Roman" w:hAnsi="Times New Roman" w:cs="Times New Roman"/>
          <w:sz w:val="24"/>
          <w:szCs w:val="24"/>
          <w:lang w:eastAsia="ru-RU"/>
        </w:rPr>
        <w:t>рованные информационные киоски.</w:t>
      </w:r>
    </w:p>
    <w:p w:rsidR="00B11E00" w:rsidRPr="005E6B71" w:rsidRDefault="00B11E00" w:rsidP="005E6B71">
      <w:pPr>
        <w:widowControl w:val="0"/>
        <w:tabs>
          <w:tab w:val="left" w:pos="7938"/>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
    <w:p w:rsidR="00DF5E0F" w:rsidRPr="005E6B71" w:rsidRDefault="00DF5E0F" w:rsidP="005E6B71">
      <w:pPr>
        <w:keepNext/>
        <w:widowControl w:val="0"/>
        <w:numPr>
          <w:ilvl w:val="4"/>
          <w:numId w:val="0"/>
        </w:numPr>
        <w:spacing w:after="0" w:line="240" w:lineRule="auto"/>
        <w:ind w:left="1008" w:hanging="1008"/>
        <w:jc w:val="center"/>
        <w:outlineLvl w:val="4"/>
        <w:rPr>
          <w:rFonts w:ascii="Times New Roman" w:eastAsia="Times New Roman" w:hAnsi="Times New Roman" w:cs="Times New Roman"/>
          <w:b/>
          <w:bCs/>
          <w:iCs/>
          <w:sz w:val="24"/>
          <w:szCs w:val="24"/>
          <w:lang w:eastAsia="ru-RU"/>
        </w:rPr>
      </w:pPr>
      <w:r w:rsidRPr="005E6B71">
        <w:rPr>
          <w:rFonts w:ascii="Times New Roman" w:eastAsia="Times New Roman" w:hAnsi="Times New Roman" w:cs="Times New Roman"/>
          <w:b/>
          <w:bCs/>
          <w:iCs/>
          <w:sz w:val="24"/>
          <w:szCs w:val="24"/>
          <w:lang w:eastAsia="ru-RU"/>
        </w:rPr>
        <w:t>2.14.2. Требования к местам для ожидания и приема заявителей</w:t>
      </w:r>
    </w:p>
    <w:p w:rsidR="00DF5E0F" w:rsidRPr="005E6B71" w:rsidRDefault="00DF5E0F" w:rsidP="005E6B71">
      <w:pPr>
        <w:tabs>
          <w:tab w:val="left" w:pos="900"/>
        </w:tabs>
        <w:spacing w:after="0" w:line="240" w:lineRule="auto"/>
        <w:ind w:firstLine="900"/>
        <w:jc w:val="both"/>
        <w:rPr>
          <w:rFonts w:ascii="Times New Roman" w:eastAsia="Times New Roman" w:hAnsi="Times New Roman" w:cs="Times New Roman"/>
          <w:sz w:val="24"/>
          <w:szCs w:val="24"/>
          <w:lang w:eastAsia="ru-RU"/>
        </w:rPr>
      </w:pPr>
    </w:p>
    <w:p w:rsidR="00DF5E0F" w:rsidRPr="005E6B71" w:rsidRDefault="00DF5E0F" w:rsidP="005E6B71">
      <w:pPr>
        <w:tabs>
          <w:tab w:val="left" w:pos="900"/>
        </w:tabs>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Места для ожидания и приема заявителей оборудуются стульями, столами и обеспечиваются канцелярскими принадлежностями и образцами заполнения документов. Количество мест ожидания определяется исходя из фактической нагрузки и возможностей для их размещения в здании, но не может составлять менее двух мест.</w:t>
      </w:r>
    </w:p>
    <w:p w:rsidR="00DF5E0F" w:rsidRPr="005E6B71" w:rsidRDefault="00DF5E0F" w:rsidP="005E6B71">
      <w:pPr>
        <w:widowControl w:val="0"/>
        <w:tabs>
          <w:tab w:val="left" w:pos="7938"/>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Кабинет приема заявителей должен быть оборудован входом для свободного доступа заявителей, в том числе и для инвалидов. На входе в кабинет помещается информационная табличка (вывеска) с указанием:</w:t>
      </w:r>
    </w:p>
    <w:p w:rsidR="00DF5E0F" w:rsidRPr="00AA7AA8" w:rsidRDefault="00DF5E0F" w:rsidP="00E21104">
      <w:pPr>
        <w:pStyle w:val="af9"/>
        <w:widowControl w:val="0"/>
        <w:numPr>
          <w:ilvl w:val="0"/>
          <w:numId w:val="25"/>
        </w:numPr>
        <w:tabs>
          <w:tab w:val="left" w:pos="7938"/>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AA7AA8">
        <w:rPr>
          <w:rFonts w:ascii="Times New Roman" w:eastAsia="Times New Roman" w:hAnsi="Times New Roman" w:cs="Times New Roman"/>
          <w:sz w:val="24"/>
          <w:szCs w:val="24"/>
          <w:lang w:eastAsia="ru-RU"/>
        </w:rPr>
        <w:lastRenderedPageBreak/>
        <w:t>номера кабинета;</w:t>
      </w:r>
    </w:p>
    <w:p w:rsidR="00DF5E0F" w:rsidRPr="00AA7AA8" w:rsidRDefault="00DF5E0F" w:rsidP="00E21104">
      <w:pPr>
        <w:pStyle w:val="af9"/>
        <w:widowControl w:val="0"/>
        <w:numPr>
          <w:ilvl w:val="0"/>
          <w:numId w:val="25"/>
        </w:numPr>
        <w:tabs>
          <w:tab w:val="left" w:pos="7938"/>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AA7AA8">
        <w:rPr>
          <w:rFonts w:ascii="Times New Roman" w:eastAsia="Times New Roman" w:hAnsi="Times New Roman" w:cs="Times New Roman"/>
          <w:sz w:val="24"/>
          <w:szCs w:val="24"/>
          <w:lang w:eastAsia="ru-RU"/>
        </w:rPr>
        <w:t>наименования предоставления государственной услуги.</w:t>
      </w:r>
    </w:p>
    <w:p w:rsidR="00DF5E0F" w:rsidRPr="005E6B71" w:rsidRDefault="00DF5E0F" w:rsidP="005E6B71">
      <w:pPr>
        <w:tabs>
          <w:tab w:val="left" w:pos="7938"/>
        </w:tabs>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Места для ожидания и приема заявителей оборудуются:</w:t>
      </w:r>
    </w:p>
    <w:p w:rsidR="00DF5E0F" w:rsidRPr="00AA7AA8" w:rsidRDefault="00DF5E0F" w:rsidP="00E21104">
      <w:pPr>
        <w:pStyle w:val="af9"/>
        <w:numPr>
          <w:ilvl w:val="0"/>
          <w:numId w:val="26"/>
        </w:numPr>
        <w:tabs>
          <w:tab w:val="left" w:pos="7938"/>
        </w:tabs>
        <w:spacing w:after="0" w:line="240" w:lineRule="auto"/>
        <w:jc w:val="both"/>
        <w:rPr>
          <w:rFonts w:ascii="Times New Roman" w:eastAsia="Times New Roman" w:hAnsi="Times New Roman" w:cs="Times New Roman"/>
          <w:sz w:val="24"/>
          <w:szCs w:val="24"/>
          <w:lang w:eastAsia="ru-RU"/>
        </w:rPr>
      </w:pPr>
      <w:r w:rsidRPr="00AA7AA8">
        <w:rPr>
          <w:rFonts w:ascii="Times New Roman" w:eastAsia="Times New Roman" w:hAnsi="Times New Roman" w:cs="Times New Roman"/>
          <w:sz w:val="24"/>
          <w:szCs w:val="24"/>
          <w:lang w:eastAsia="ru-RU"/>
        </w:rPr>
        <w:t>противопожарной системой и средствами пожаротушения;</w:t>
      </w:r>
    </w:p>
    <w:p w:rsidR="00DF5E0F" w:rsidRPr="00AA7AA8" w:rsidRDefault="00DF5E0F" w:rsidP="00E21104">
      <w:pPr>
        <w:pStyle w:val="af9"/>
        <w:numPr>
          <w:ilvl w:val="0"/>
          <w:numId w:val="26"/>
        </w:numPr>
        <w:tabs>
          <w:tab w:val="left" w:pos="7938"/>
        </w:tabs>
        <w:spacing w:after="0" w:line="240" w:lineRule="auto"/>
        <w:jc w:val="both"/>
        <w:rPr>
          <w:rFonts w:ascii="Times New Roman" w:eastAsia="Times New Roman" w:hAnsi="Times New Roman" w:cs="Times New Roman"/>
          <w:sz w:val="24"/>
          <w:szCs w:val="24"/>
          <w:lang w:eastAsia="ru-RU"/>
        </w:rPr>
      </w:pPr>
      <w:r w:rsidRPr="00AA7AA8">
        <w:rPr>
          <w:rFonts w:ascii="Times New Roman" w:eastAsia="Times New Roman" w:hAnsi="Times New Roman" w:cs="Times New Roman"/>
          <w:sz w:val="24"/>
          <w:szCs w:val="24"/>
          <w:lang w:eastAsia="ru-RU"/>
        </w:rPr>
        <w:t>системой оповещения о возникновении чрезвычайной ситуации.</w:t>
      </w:r>
    </w:p>
    <w:p w:rsidR="003C4147" w:rsidRPr="005E6B71" w:rsidRDefault="003C4147" w:rsidP="005E6B71">
      <w:pPr>
        <w:spacing w:after="0" w:line="240" w:lineRule="auto"/>
        <w:ind w:right="4" w:firstLine="840"/>
        <w:jc w:val="center"/>
        <w:rPr>
          <w:rFonts w:ascii="Times New Roman" w:eastAsia="Times New Roman" w:hAnsi="Times New Roman" w:cs="Times New Roman"/>
          <w:b/>
          <w:sz w:val="24"/>
          <w:szCs w:val="24"/>
          <w:lang w:eastAsia="ar-SA"/>
        </w:rPr>
      </w:pPr>
    </w:p>
    <w:p w:rsidR="000D1838" w:rsidRPr="005E6B71" w:rsidRDefault="00DF5E0F" w:rsidP="005E6B71">
      <w:pPr>
        <w:keepNext/>
        <w:widowControl w:val="0"/>
        <w:numPr>
          <w:ilvl w:val="4"/>
          <w:numId w:val="0"/>
        </w:numPr>
        <w:spacing w:after="0" w:line="240" w:lineRule="auto"/>
        <w:ind w:left="1008" w:hanging="1008"/>
        <w:jc w:val="center"/>
        <w:outlineLvl w:val="4"/>
        <w:rPr>
          <w:rFonts w:ascii="Times New Roman" w:eastAsia="Times New Roman" w:hAnsi="Times New Roman" w:cs="Times New Roman"/>
          <w:b/>
          <w:bCs/>
          <w:iCs/>
          <w:sz w:val="24"/>
          <w:szCs w:val="24"/>
          <w:lang w:eastAsia="ru-RU"/>
        </w:rPr>
      </w:pPr>
      <w:r w:rsidRPr="005E6B71">
        <w:rPr>
          <w:rFonts w:ascii="Times New Roman" w:eastAsia="Times New Roman" w:hAnsi="Times New Roman" w:cs="Times New Roman"/>
          <w:b/>
          <w:bCs/>
          <w:iCs/>
          <w:sz w:val="24"/>
          <w:szCs w:val="24"/>
          <w:lang w:eastAsia="ru-RU"/>
        </w:rPr>
        <w:t>2.14.3. Требования к размещению и оформлению информации</w:t>
      </w:r>
    </w:p>
    <w:p w:rsidR="00DF5E0F" w:rsidRPr="005E6B71" w:rsidRDefault="00DF5E0F" w:rsidP="005E6B71">
      <w:pPr>
        <w:keepNext/>
        <w:widowControl w:val="0"/>
        <w:numPr>
          <w:ilvl w:val="4"/>
          <w:numId w:val="0"/>
        </w:numPr>
        <w:spacing w:after="0" w:line="240" w:lineRule="auto"/>
        <w:ind w:left="1008" w:hanging="1008"/>
        <w:jc w:val="center"/>
        <w:outlineLvl w:val="4"/>
        <w:rPr>
          <w:rFonts w:ascii="Times New Roman" w:eastAsia="Times New Roman" w:hAnsi="Times New Roman" w:cs="Times New Roman"/>
          <w:b/>
          <w:bCs/>
          <w:iCs/>
          <w:sz w:val="24"/>
          <w:szCs w:val="24"/>
          <w:lang w:eastAsia="ru-RU"/>
        </w:rPr>
      </w:pPr>
      <w:r w:rsidRPr="005E6B71">
        <w:rPr>
          <w:rFonts w:ascii="Times New Roman" w:eastAsia="Times New Roman" w:hAnsi="Times New Roman" w:cs="Times New Roman"/>
          <w:b/>
          <w:bCs/>
          <w:iCs/>
          <w:sz w:val="24"/>
          <w:szCs w:val="24"/>
          <w:lang w:eastAsia="ru-RU"/>
        </w:rPr>
        <w:t xml:space="preserve"> о порядке предоставления услуги </w:t>
      </w:r>
    </w:p>
    <w:p w:rsidR="00DF5E0F" w:rsidRPr="005E6B71" w:rsidRDefault="00DF5E0F" w:rsidP="005E6B71">
      <w:pPr>
        <w:widowControl w:val="0"/>
        <w:tabs>
          <w:tab w:val="left" w:pos="7938"/>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
    <w:p w:rsidR="00DF5E0F" w:rsidRPr="005E6B71" w:rsidRDefault="00DF5E0F" w:rsidP="005E6B71">
      <w:pPr>
        <w:widowControl w:val="0"/>
        <w:tabs>
          <w:tab w:val="left" w:pos="7938"/>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Места информирования, предназначенные для ознакомления заявителей с информационными материалами, оборудуются:</w:t>
      </w:r>
    </w:p>
    <w:p w:rsidR="00DF5E0F" w:rsidRPr="00AA7AA8" w:rsidRDefault="00DF5E0F" w:rsidP="00E21104">
      <w:pPr>
        <w:pStyle w:val="af9"/>
        <w:widowControl w:val="0"/>
        <w:numPr>
          <w:ilvl w:val="0"/>
          <w:numId w:val="27"/>
        </w:numPr>
        <w:tabs>
          <w:tab w:val="left" w:pos="7938"/>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AA7AA8">
        <w:rPr>
          <w:rFonts w:ascii="Times New Roman" w:eastAsia="Times New Roman" w:hAnsi="Times New Roman" w:cs="Times New Roman"/>
          <w:sz w:val="24"/>
          <w:szCs w:val="24"/>
          <w:lang w:eastAsia="ru-RU"/>
        </w:rPr>
        <w:t>информационными стендами;</w:t>
      </w:r>
    </w:p>
    <w:p w:rsidR="00DF5E0F" w:rsidRPr="00AA7AA8" w:rsidRDefault="00DF5E0F" w:rsidP="00E21104">
      <w:pPr>
        <w:pStyle w:val="af9"/>
        <w:widowControl w:val="0"/>
        <w:numPr>
          <w:ilvl w:val="0"/>
          <w:numId w:val="27"/>
        </w:numPr>
        <w:tabs>
          <w:tab w:val="left" w:pos="7938"/>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AA7AA8">
        <w:rPr>
          <w:rFonts w:ascii="Times New Roman" w:eastAsia="Times New Roman" w:hAnsi="Times New Roman" w:cs="Times New Roman"/>
          <w:sz w:val="24"/>
          <w:szCs w:val="24"/>
          <w:lang w:eastAsia="ru-RU"/>
        </w:rPr>
        <w:t>стульями и столами для возможности оформления документов;</w:t>
      </w:r>
    </w:p>
    <w:p w:rsidR="00DF5E0F" w:rsidRPr="00AA7AA8" w:rsidRDefault="00DF5E0F" w:rsidP="00E21104">
      <w:pPr>
        <w:pStyle w:val="af9"/>
        <w:numPr>
          <w:ilvl w:val="0"/>
          <w:numId w:val="27"/>
        </w:numPr>
        <w:spacing w:after="0" w:line="240" w:lineRule="auto"/>
        <w:jc w:val="both"/>
        <w:rPr>
          <w:rFonts w:ascii="Times New Roman" w:eastAsia="Times New Roman" w:hAnsi="Times New Roman" w:cs="Times New Roman"/>
          <w:sz w:val="24"/>
          <w:szCs w:val="24"/>
          <w:lang w:eastAsia="ru-RU"/>
        </w:rPr>
      </w:pPr>
      <w:r w:rsidRPr="00AA7AA8">
        <w:rPr>
          <w:rFonts w:ascii="Times New Roman" w:eastAsia="Times New Roman" w:hAnsi="Times New Roman" w:cs="Times New Roman"/>
          <w:sz w:val="24"/>
          <w:szCs w:val="24"/>
          <w:lang w:eastAsia="ru-RU"/>
        </w:rPr>
        <w:t>образцами заявлений.</w:t>
      </w:r>
    </w:p>
    <w:p w:rsidR="00DF5E0F" w:rsidRPr="005E6B71" w:rsidRDefault="00DF5E0F"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На информационных стендах в помещении, где предоставляется государственная услуга, на информационных стендах администраций муниципальных районов и на интернет-сайте Калужской области размещается перечень документов, необходимых для предоставления государственной услуги и требования, предъявляемые к этим документам.</w:t>
      </w:r>
    </w:p>
    <w:p w:rsidR="003C4147" w:rsidRPr="005E6B71" w:rsidRDefault="003C4147" w:rsidP="005E6B71">
      <w:pPr>
        <w:spacing w:after="0" w:line="240" w:lineRule="auto"/>
        <w:ind w:right="4" w:firstLine="840"/>
        <w:jc w:val="center"/>
        <w:rPr>
          <w:rFonts w:ascii="Times New Roman" w:eastAsia="Times New Roman" w:hAnsi="Times New Roman" w:cs="Times New Roman"/>
          <w:b/>
          <w:sz w:val="24"/>
          <w:szCs w:val="24"/>
          <w:lang w:eastAsia="ar-SA"/>
        </w:rPr>
      </w:pPr>
    </w:p>
    <w:p w:rsidR="00DF5E0F" w:rsidRPr="005E6B71" w:rsidRDefault="00DF5E0F" w:rsidP="005E6B71">
      <w:p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2.15. Показатели доступности и качества государственных услуг</w:t>
      </w:r>
    </w:p>
    <w:p w:rsidR="00DF5E0F" w:rsidRPr="005E6B71" w:rsidRDefault="00DF5E0F" w:rsidP="005E6B71">
      <w:pPr>
        <w:spacing w:after="0" w:line="240" w:lineRule="auto"/>
        <w:ind w:firstLine="900"/>
        <w:jc w:val="both"/>
        <w:rPr>
          <w:rFonts w:ascii="Times New Roman" w:eastAsia="Times New Roman" w:hAnsi="Times New Roman" w:cs="Times New Roman"/>
          <w:sz w:val="24"/>
          <w:szCs w:val="24"/>
          <w:lang w:eastAsia="ru-RU"/>
        </w:rPr>
      </w:pPr>
    </w:p>
    <w:p w:rsidR="00DF5E0F" w:rsidRPr="005E6B71" w:rsidRDefault="00DF5E0F" w:rsidP="00E21104">
      <w:pPr>
        <w:numPr>
          <w:ilvl w:val="0"/>
          <w:numId w:val="4"/>
        </w:numPr>
        <w:spacing w:after="0" w:line="240" w:lineRule="auto"/>
        <w:ind w:left="709"/>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своевременность получения государственной услуги;</w:t>
      </w:r>
    </w:p>
    <w:p w:rsidR="00DF5E0F" w:rsidRPr="005E6B71" w:rsidRDefault="00DF5E0F" w:rsidP="00E21104">
      <w:pPr>
        <w:numPr>
          <w:ilvl w:val="0"/>
          <w:numId w:val="4"/>
        </w:numPr>
        <w:spacing w:after="0" w:line="240" w:lineRule="auto"/>
        <w:ind w:left="709"/>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наличие полной, актуальной и достоверной информации о порядке предоставления государственной услуги;</w:t>
      </w:r>
    </w:p>
    <w:p w:rsidR="00DF5E0F" w:rsidRPr="005E6B71" w:rsidRDefault="00DF5E0F" w:rsidP="00E21104">
      <w:pPr>
        <w:numPr>
          <w:ilvl w:val="0"/>
          <w:numId w:val="4"/>
        </w:numPr>
        <w:spacing w:after="0" w:line="240" w:lineRule="auto"/>
        <w:ind w:left="709"/>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возможность получения государственной услуги в электронной форме и в иных формах, предусмотренных законодательством Российской Федерации, по выбору заявителя;</w:t>
      </w:r>
    </w:p>
    <w:p w:rsidR="00DF5E0F" w:rsidRPr="005E6B71" w:rsidRDefault="00DF5E0F" w:rsidP="00E21104">
      <w:pPr>
        <w:numPr>
          <w:ilvl w:val="0"/>
          <w:numId w:val="4"/>
        </w:numPr>
        <w:spacing w:after="0" w:line="240" w:lineRule="auto"/>
        <w:ind w:left="709"/>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возможность досудебного (внесудебного) рассмотрения жалоб (претензий) </w:t>
      </w:r>
      <w:r w:rsidRPr="005E6B71">
        <w:rPr>
          <w:rFonts w:ascii="Times New Roman" w:eastAsia="Times New Roman" w:hAnsi="Times New Roman" w:cs="Times New Roman"/>
          <w:sz w:val="24"/>
          <w:szCs w:val="24"/>
          <w:lang w:eastAsia="ru-RU"/>
        </w:rPr>
        <w:br/>
        <w:t>в процессе получения государственной услуги.</w:t>
      </w:r>
    </w:p>
    <w:p w:rsidR="00DF5E0F" w:rsidRPr="005E6B71" w:rsidRDefault="00DF5E0F"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Доступность предоставления информации о предоставлении государственной услуги составляет:</w:t>
      </w:r>
    </w:p>
    <w:p w:rsidR="00DF5E0F" w:rsidRPr="005E6B71" w:rsidRDefault="00DF5E0F" w:rsidP="00E21104">
      <w:pPr>
        <w:numPr>
          <w:ilvl w:val="0"/>
          <w:numId w:val="5"/>
        </w:numPr>
        <w:spacing w:after="0" w:line="240" w:lineRule="auto"/>
        <w:ind w:left="709"/>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в информационно-телекоммуникационной сети Интернет - 7 дней в неделю, 24 часа в сутки; </w:t>
      </w:r>
    </w:p>
    <w:p w:rsidR="00DF5E0F" w:rsidRPr="005E6B71" w:rsidRDefault="00DF5E0F" w:rsidP="00E21104">
      <w:pPr>
        <w:numPr>
          <w:ilvl w:val="0"/>
          <w:numId w:val="5"/>
        </w:numPr>
        <w:autoSpaceDE w:val="0"/>
        <w:autoSpaceDN w:val="0"/>
        <w:adjustRightInd w:val="0"/>
        <w:spacing w:after="0" w:line="240" w:lineRule="auto"/>
        <w:ind w:left="709"/>
        <w:rPr>
          <w:rFonts w:ascii="Times New Roman" w:eastAsia="Times New Roman" w:hAnsi="Times New Roman" w:cs="Times New Roman"/>
          <w:sz w:val="24"/>
          <w:szCs w:val="24"/>
          <w:u w:val="single"/>
          <w:lang w:eastAsia="ru-RU"/>
        </w:rPr>
      </w:pPr>
      <w:r w:rsidRPr="005E6B71">
        <w:rPr>
          <w:rFonts w:ascii="Times New Roman" w:eastAsia="Times New Roman" w:hAnsi="Times New Roman" w:cs="Times New Roman"/>
          <w:sz w:val="24"/>
          <w:szCs w:val="24"/>
          <w:lang w:eastAsia="ru-RU"/>
        </w:rPr>
        <w:t>непосредственно в ОСЗН, наделенного государственными полномочиями по назначению и выплате пособия -</w:t>
      </w:r>
      <w:r w:rsidRPr="005E6B71">
        <w:rPr>
          <w:rFonts w:ascii="Times New Roman" w:eastAsia="Times New Roman" w:hAnsi="Times New Roman" w:cs="Times New Roman"/>
          <w:sz w:val="24"/>
          <w:szCs w:val="24"/>
          <w:u w:val="single"/>
          <w:lang w:eastAsia="ru-RU"/>
        </w:rPr>
        <w:t xml:space="preserve"> </w:t>
      </w:r>
    </w:p>
    <w:p w:rsidR="00DF5E0F" w:rsidRPr="005E6B71" w:rsidRDefault="00DF5E0F" w:rsidP="005E6B71">
      <w:pPr>
        <w:autoSpaceDE w:val="0"/>
        <w:autoSpaceDN w:val="0"/>
        <w:adjustRightInd w:val="0"/>
        <w:spacing w:after="0" w:line="240" w:lineRule="auto"/>
        <w:ind w:firstLine="900"/>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Понедельник – четверг: с 8-00 до 13-00;</w:t>
      </w:r>
    </w:p>
    <w:p w:rsidR="00DF5E0F" w:rsidRPr="005E6B71" w:rsidRDefault="00DF5E0F" w:rsidP="005E6B71">
      <w:pPr>
        <w:autoSpaceDE w:val="0"/>
        <w:autoSpaceDN w:val="0"/>
        <w:adjustRightInd w:val="0"/>
        <w:spacing w:after="0" w:line="240" w:lineRule="auto"/>
        <w:ind w:firstLine="900"/>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Пятница: приема нет;</w:t>
      </w:r>
    </w:p>
    <w:p w:rsidR="00DF5E0F" w:rsidRPr="005E6B71" w:rsidRDefault="00DF5E0F"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Обеденный перерыв: с 13-00 до 14-00.</w:t>
      </w:r>
    </w:p>
    <w:p w:rsidR="00DF5E0F" w:rsidRPr="005E6B71" w:rsidRDefault="00DF5E0F" w:rsidP="00E21104">
      <w:pPr>
        <w:numPr>
          <w:ilvl w:val="0"/>
          <w:numId w:val="6"/>
        </w:numPr>
        <w:spacing w:after="0" w:line="240" w:lineRule="auto"/>
        <w:ind w:left="709"/>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непосредственно в многофункциональном центре.</w:t>
      </w:r>
    </w:p>
    <w:p w:rsidR="00DF5E0F" w:rsidRPr="005E6B71" w:rsidRDefault="00DF5E0F" w:rsidP="005E6B71">
      <w:pPr>
        <w:spacing w:after="0" w:line="240" w:lineRule="auto"/>
        <w:ind w:right="4" w:firstLine="840"/>
        <w:jc w:val="center"/>
        <w:rPr>
          <w:rFonts w:ascii="Times New Roman" w:eastAsia="Times New Roman" w:hAnsi="Times New Roman" w:cs="Times New Roman"/>
          <w:b/>
          <w:sz w:val="24"/>
          <w:szCs w:val="24"/>
          <w:lang w:eastAsia="ar-SA"/>
        </w:rPr>
      </w:pPr>
    </w:p>
    <w:p w:rsidR="00B50A00" w:rsidRPr="005E6B71" w:rsidRDefault="00AA7AA8" w:rsidP="005E6B71">
      <w:pPr>
        <w:autoSpaceDE w:val="0"/>
        <w:spacing w:after="0" w:line="240" w:lineRule="auto"/>
        <w:ind w:right="4" w:firstLine="720"/>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b/>
          <w:sz w:val="24"/>
          <w:szCs w:val="24"/>
          <w:lang w:val="en-US" w:eastAsia="ar-SA"/>
        </w:rPr>
        <w:t>III</w:t>
      </w:r>
      <w:proofErr w:type="gramStart"/>
      <w:r w:rsidRPr="005E6B71">
        <w:rPr>
          <w:rFonts w:ascii="Times New Roman" w:eastAsia="Times New Roman" w:hAnsi="Times New Roman" w:cs="Times New Roman"/>
          <w:b/>
          <w:sz w:val="24"/>
          <w:szCs w:val="24"/>
          <w:lang w:eastAsia="ar-SA"/>
        </w:rPr>
        <w:t>.  СОСТАВ</w:t>
      </w:r>
      <w:proofErr w:type="gramEnd"/>
      <w:r w:rsidRPr="005E6B71">
        <w:rPr>
          <w:rFonts w:ascii="Times New Roman" w:eastAsia="Times New Roman" w:hAnsi="Times New Roman" w:cs="Times New Roman"/>
          <w:b/>
          <w:sz w:val="24"/>
          <w:szCs w:val="24"/>
          <w:lang w:eastAsia="ar-SA"/>
        </w:rPr>
        <w:t>, ПОСЛЕДОВАТЕЛЬНОСТЬ И СРОКИ ВЫПОЛНЕНИЯ АДМИНИСТРАТИВНЫХ ПРОЦЕДУР, ТРЕБОВАНИЯ К ПОРЯДКУ ИХ ВЫПОЛНЕНИЯ, В ТОМ ЧИСЛЕ ОСОБЕННОСТИ ВЫПОЛНЕНИЯ АДМИНИСТРАТИВНЫХ ПРОЦЕДУР В ЭЛЕКТРОННОЙ ФОРМЕ</w:t>
      </w:r>
    </w:p>
    <w:p w:rsidR="00B50A00" w:rsidRPr="005E6B71" w:rsidRDefault="00B50A00" w:rsidP="005E6B71">
      <w:pPr>
        <w:autoSpaceDE w:val="0"/>
        <w:spacing w:after="0" w:line="240" w:lineRule="auto"/>
        <w:ind w:right="4" w:firstLine="720"/>
        <w:jc w:val="center"/>
        <w:rPr>
          <w:rFonts w:ascii="Times New Roman" w:eastAsia="Times New Roman" w:hAnsi="Times New Roman" w:cs="Times New Roman"/>
          <w:b/>
          <w:sz w:val="24"/>
          <w:szCs w:val="24"/>
          <w:lang w:eastAsia="ar-SA"/>
        </w:rPr>
      </w:pPr>
    </w:p>
    <w:p w:rsidR="00B50A00" w:rsidRPr="005E6B71" w:rsidRDefault="00B50A00" w:rsidP="005E6B71">
      <w:pPr>
        <w:autoSpaceDE w:val="0"/>
        <w:spacing w:after="0" w:line="240" w:lineRule="auto"/>
        <w:ind w:right="4" w:firstLine="720"/>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Исчерпывающий перечень административных процедур необходимых для предоставления государственной услуги:</w:t>
      </w:r>
    </w:p>
    <w:p w:rsidR="00B50A00" w:rsidRPr="005E6B71" w:rsidRDefault="00B50A00" w:rsidP="005E6B71">
      <w:pPr>
        <w:autoSpaceDE w:val="0"/>
        <w:spacing w:after="0" w:line="240" w:lineRule="auto"/>
        <w:ind w:right="4" w:firstLine="720"/>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1) прием и регистрация заявления и документов на предоставление государственной услуги;</w:t>
      </w:r>
    </w:p>
    <w:p w:rsidR="00B50A00" w:rsidRPr="005E6B71" w:rsidRDefault="00B50A00" w:rsidP="005E6B71">
      <w:pPr>
        <w:spacing w:after="0" w:line="240" w:lineRule="auto"/>
        <w:ind w:right="4" w:firstLine="720"/>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2) запрос документа, необходимого в соответствии с нормативными правовыми актами для предоставления государственной услуги, которые находятся в </w:t>
      </w:r>
      <w:r w:rsidRPr="005E6B71">
        <w:rPr>
          <w:rFonts w:ascii="Times New Roman" w:eastAsia="Times New Roman" w:hAnsi="Times New Roman" w:cs="Times New Roman"/>
          <w:sz w:val="24"/>
          <w:szCs w:val="24"/>
          <w:lang w:eastAsia="ar-SA"/>
        </w:rPr>
        <w:lastRenderedPageBreak/>
        <w:t>распоряжении государственных органов, органов местного самоуправления и подведомственных государственным органам или органам местного самоуправления организациях и которые не были представлены заявителем;</w:t>
      </w:r>
    </w:p>
    <w:p w:rsidR="009E7156" w:rsidRPr="005E6B71" w:rsidRDefault="009E7156" w:rsidP="005E6B71">
      <w:pPr>
        <w:widowControl w:val="0"/>
        <w:tabs>
          <w:tab w:val="left" w:pos="0"/>
        </w:tabs>
        <w:suppressAutoHyphens/>
        <w:autoSpaceDE w:val="0"/>
        <w:spacing w:after="0" w:line="240" w:lineRule="auto"/>
        <w:ind w:left="360"/>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3) принятие решения о предоставлении (отказе в предоставлении) государственной услуги и  уведомление заявителя о принятом решении;</w:t>
      </w:r>
    </w:p>
    <w:p w:rsidR="009E7156" w:rsidRPr="005E6B71" w:rsidRDefault="009E7156" w:rsidP="005E6B71">
      <w:pPr>
        <w:spacing w:after="0" w:line="240" w:lineRule="auto"/>
        <w:ind w:firstLine="900"/>
        <w:contextualSpacing/>
        <w:jc w:val="both"/>
        <w:rPr>
          <w:rFonts w:ascii="Times New Roman" w:eastAsia="Calibri" w:hAnsi="Times New Roman" w:cs="Times New Roman"/>
          <w:sz w:val="24"/>
          <w:szCs w:val="24"/>
          <w:lang w:eastAsia="x-none"/>
        </w:rPr>
      </w:pPr>
      <w:r w:rsidRPr="005E6B71">
        <w:rPr>
          <w:rFonts w:ascii="Times New Roman" w:eastAsia="Calibri" w:hAnsi="Times New Roman" w:cs="Times New Roman"/>
          <w:sz w:val="24"/>
          <w:szCs w:val="24"/>
          <w:lang w:eastAsia="x-none"/>
        </w:rPr>
        <w:t>4)</w:t>
      </w:r>
      <w:r w:rsidRPr="005E6B71">
        <w:rPr>
          <w:rFonts w:ascii="Times New Roman" w:eastAsia="Calibri" w:hAnsi="Times New Roman" w:cs="Times New Roman"/>
          <w:sz w:val="24"/>
          <w:szCs w:val="24"/>
          <w:lang w:val="x-none" w:eastAsia="x-none"/>
        </w:rPr>
        <w:t xml:space="preserve"> подготовка документов </w:t>
      </w:r>
      <w:r w:rsidRPr="005E6B71">
        <w:rPr>
          <w:rFonts w:ascii="Times New Roman" w:eastAsia="Calibri" w:hAnsi="Times New Roman" w:cs="Times New Roman"/>
          <w:sz w:val="24"/>
          <w:szCs w:val="24"/>
          <w:lang w:eastAsia="x-none"/>
        </w:rPr>
        <w:t>на</w:t>
      </w:r>
      <w:r w:rsidRPr="005E6B71">
        <w:rPr>
          <w:rFonts w:ascii="Times New Roman" w:eastAsia="Calibri" w:hAnsi="Times New Roman" w:cs="Times New Roman"/>
          <w:sz w:val="24"/>
          <w:szCs w:val="24"/>
          <w:lang w:val="x-none" w:eastAsia="x-none"/>
        </w:rPr>
        <w:t xml:space="preserve"> выплат</w:t>
      </w:r>
      <w:r w:rsidRPr="005E6B71">
        <w:rPr>
          <w:rFonts w:ascii="Times New Roman" w:eastAsia="Calibri" w:hAnsi="Times New Roman" w:cs="Times New Roman"/>
          <w:sz w:val="24"/>
          <w:szCs w:val="24"/>
          <w:lang w:eastAsia="x-none"/>
        </w:rPr>
        <w:t>у</w:t>
      </w:r>
      <w:r w:rsidRPr="005E6B71">
        <w:rPr>
          <w:rFonts w:ascii="Times New Roman" w:eastAsia="Calibri" w:hAnsi="Times New Roman" w:cs="Times New Roman"/>
          <w:sz w:val="24"/>
          <w:szCs w:val="24"/>
          <w:lang w:val="x-none" w:eastAsia="x-none"/>
        </w:rPr>
        <w:t xml:space="preserve"> пособия</w:t>
      </w:r>
      <w:r w:rsidRPr="005E6B71">
        <w:rPr>
          <w:rFonts w:ascii="Times New Roman" w:eastAsia="Calibri" w:hAnsi="Times New Roman" w:cs="Times New Roman"/>
          <w:sz w:val="24"/>
          <w:szCs w:val="24"/>
          <w:lang w:eastAsia="x-none"/>
        </w:rPr>
        <w:t xml:space="preserve"> и </w:t>
      </w:r>
      <w:r w:rsidRPr="005E6B71">
        <w:rPr>
          <w:rFonts w:ascii="Times New Roman" w:eastAsia="Calibri" w:hAnsi="Times New Roman" w:cs="Times New Roman"/>
          <w:sz w:val="24"/>
          <w:szCs w:val="24"/>
          <w:lang w:val="x-none" w:eastAsia="x-none"/>
        </w:rPr>
        <w:t>перечислени</w:t>
      </w:r>
      <w:r w:rsidRPr="005E6B71">
        <w:rPr>
          <w:rFonts w:ascii="Times New Roman" w:eastAsia="Calibri" w:hAnsi="Times New Roman" w:cs="Times New Roman"/>
          <w:sz w:val="24"/>
          <w:szCs w:val="24"/>
          <w:lang w:eastAsia="x-none"/>
        </w:rPr>
        <w:t>е</w:t>
      </w:r>
      <w:r w:rsidRPr="005E6B71">
        <w:rPr>
          <w:rFonts w:ascii="Times New Roman" w:eastAsia="Calibri" w:hAnsi="Times New Roman" w:cs="Times New Roman"/>
          <w:sz w:val="24"/>
          <w:szCs w:val="24"/>
          <w:lang w:val="x-none" w:eastAsia="x-none"/>
        </w:rPr>
        <w:t xml:space="preserve"> денежных средств на лицевой счет заявителя в кредитной организации</w:t>
      </w:r>
      <w:r w:rsidRPr="005E6B71">
        <w:rPr>
          <w:rFonts w:ascii="Times New Roman" w:eastAsia="Calibri" w:hAnsi="Times New Roman" w:cs="Times New Roman"/>
          <w:b/>
          <w:sz w:val="24"/>
          <w:szCs w:val="24"/>
          <w:lang w:val="x-none" w:eastAsia="x-none"/>
        </w:rPr>
        <w:t>.</w:t>
      </w:r>
      <w:r w:rsidRPr="005E6B71">
        <w:rPr>
          <w:rFonts w:ascii="Times New Roman" w:eastAsia="Calibri" w:hAnsi="Times New Roman" w:cs="Times New Roman"/>
          <w:sz w:val="24"/>
          <w:szCs w:val="24"/>
          <w:lang w:val="x-none" w:eastAsia="x-none"/>
        </w:rPr>
        <w:t xml:space="preserve"> </w:t>
      </w:r>
    </w:p>
    <w:p w:rsidR="009E7156" w:rsidRPr="005E6B71" w:rsidRDefault="009E7156" w:rsidP="005E6B71">
      <w:pPr>
        <w:spacing w:after="0" w:line="240" w:lineRule="auto"/>
        <w:ind w:firstLine="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Блок – схема исполнения государственной у</w:t>
      </w:r>
      <w:r w:rsidR="008328BD" w:rsidRPr="005E6B71">
        <w:rPr>
          <w:rFonts w:ascii="Times New Roman" w:eastAsia="Times New Roman" w:hAnsi="Times New Roman" w:cs="Times New Roman"/>
          <w:sz w:val="24"/>
          <w:szCs w:val="24"/>
          <w:lang w:eastAsia="ru-RU"/>
        </w:rPr>
        <w:t>слуги приводится в приложении № 6</w:t>
      </w:r>
      <w:r w:rsidRPr="005E6B71">
        <w:rPr>
          <w:rFonts w:ascii="Times New Roman" w:eastAsia="Times New Roman" w:hAnsi="Times New Roman" w:cs="Times New Roman"/>
          <w:sz w:val="24"/>
          <w:szCs w:val="24"/>
          <w:lang w:eastAsia="ru-RU"/>
        </w:rPr>
        <w:t xml:space="preserve"> к настоящему  административному регламенту. </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Особенности организации предоставления государственных и муниципальных услуг в многофункциональном центре указаны в пункте 3.5 настоящего регламента.</w:t>
      </w:r>
    </w:p>
    <w:p w:rsidR="009E7156" w:rsidRPr="005E6B71" w:rsidRDefault="009E7156" w:rsidP="005E6B71">
      <w:pPr>
        <w:widowControl w:val="0"/>
        <w:tabs>
          <w:tab w:val="left" w:pos="0"/>
        </w:tabs>
        <w:suppressAutoHyphens/>
        <w:autoSpaceDE w:val="0"/>
        <w:spacing w:after="0" w:line="240" w:lineRule="auto"/>
        <w:ind w:left="360"/>
        <w:rPr>
          <w:rFonts w:ascii="Times New Roman" w:eastAsia="Times New Roman" w:hAnsi="Times New Roman" w:cs="Times New Roman"/>
          <w:sz w:val="24"/>
          <w:szCs w:val="24"/>
          <w:lang w:eastAsia="ar-SA"/>
        </w:rPr>
      </w:pPr>
    </w:p>
    <w:p w:rsidR="009E7156" w:rsidRPr="005E6B71" w:rsidRDefault="009E7156" w:rsidP="005E6B71">
      <w:p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3.</w:t>
      </w:r>
      <w:r w:rsidR="007D53C6" w:rsidRPr="005E6B71">
        <w:rPr>
          <w:rFonts w:ascii="Times New Roman" w:eastAsia="Times New Roman" w:hAnsi="Times New Roman" w:cs="Times New Roman"/>
          <w:b/>
          <w:sz w:val="24"/>
          <w:szCs w:val="24"/>
          <w:lang w:eastAsia="ru-RU"/>
        </w:rPr>
        <w:t>1</w:t>
      </w:r>
      <w:r w:rsidRPr="005E6B71">
        <w:rPr>
          <w:rFonts w:ascii="Times New Roman" w:eastAsia="Times New Roman" w:hAnsi="Times New Roman" w:cs="Times New Roman"/>
          <w:b/>
          <w:sz w:val="24"/>
          <w:szCs w:val="24"/>
          <w:lang w:eastAsia="ru-RU"/>
        </w:rPr>
        <w:t xml:space="preserve">. Прием и проверка представленных заявителем документов, </w:t>
      </w:r>
    </w:p>
    <w:p w:rsidR="009E7156" w:rsidRPr="005E6B71" w:rsidRDefault="009E7156" w:rsidP="005E6B71">
      <w:p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 xml:space="preserve">запрос недостающих документов </w:t>
      </w:r>
    </w:p>
    <w:p w:rsidR="009E7156" w:rsidRPr="005E6B71" w:rsidRDefault="009E7156" w:rsidP="005E6B71">
      <w:pPr>
        <w:autoSpaceDE w:val="0"/>
        <w:spacing w:after="0" w:line="240" w:lineRule="auto"/>
        <w:ind w:firstLine="720"/>
        <w:jc w:val="both"/>
        <w:rPr>
          <w:rFonts w:ascii="Times New Roman" w:eastAsia="Times New Roman" w:hAnsi="Times New Roman" w:cs="Times New Roman"/>
          <w:sz w:val="24"/>
          <w:szCs w:val="24"/>
          <w:lang w:eastAsia="ar-SA"/>
        </w:rPr>
      </w:pPr>
    </w:p>
    <w:p w:rsidR="009E7156" w:rsidRPr="005E6B71" w:rsidRDefault="009E7156" w:rsidP="005E6B71">
      <w:pPr>
        <w:autoSpaceDE w:val="0"/>
        <w:spacing w:after="0" w:line="240" w:lineRule="auto"/>
        <w:ind w:right="4" w:firstLine="708"/>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Юридическим фактом, инициирующим начало данной административной процедуры, является обращение заявителя в ОСЗН, </w:t>
      </w:r>
      <w:proofErr w:type="gramStart"/>
      <w:r w:rsidRPr="005E6B71">
        <w:rPr>
          <w:rFonts w:ascii="Times New Roman" w:eastAsia="Times New Roman" w:hAnsi="Times New Roman" w:cs="Times New Roman"/>
          <w:sz w:val="24"/>
          <w:szCs w:val="24"/>
          <w:lang w:eastAsia="ar-SA"/>
        </w:rPr>
        <w:t>наделенный</w:t>
      </w:r>
      <w:proofErr w:type="gramEnd"/>
      <w:r w:rsidRPr="005E6B71">
        <w:rPr>
          <w:rFonts w:ascii="Times New Roman" w:eastAsia="Times New Roman" w:hAnsi="Times New Roman" w:cs="Times New Roman"/>
          <w:sz w:val="24"/>
          <w:szCs w:val="24"/>
          <w:lang w:eastAsia="ar-SA"/>
        </w:rPr>
        <w:t xml:space="preserve"> государственными полномочиями по назначению и выплате пособия, с документами, указанными в п. 2.6, и по его инициативе – в п. 2.7  административного регламента.</w:t>
      </w:r>
    </w:p>
    <w:p w:rsidR="009E7156" w:rsidRPr="005E6B71" w:rsidRDefault="009E7156" w:rsidP="005E6B71">
      <w:pPr>
        <w:autoSpaceDE w:val="0"/>
        <w:spacing w:after="0" w:line="240" w:lineRule="auto"/>
        <w:ind w:right="4" w:firstLine="708"/>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Специалисты ОСЗН, наделенного государственными полномочиями по назначению и выплате пособия, ответственные за подготовку документов по предоставлению государственной услуги, при рассмотрении представленных заявителем документов:</w:t>
      </w:r>
    </w:p>
    <w:p w:rsidR="009E7156" w:rsidRPr="005E6B71" w:rsidRDefault="009E7156" w:rsidP="005E6B71">
      <w:pPr>
        <w:autoSpaceDE w:val="0"/>
        <w:spacing w:after="0" w:line="240" w:lineRule="auto"/>
        <w:ind w:right="4"/>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 xml:space="preserve">устанавливают личность заявителя, предмет обращения и определяют соответствие представленных документов перечню, указанному в административном регламенте (в случае личного обращения заявителя); </w:t>
      </w:r>
    </w:p>
    <w:p w:rsidR="009E7156" w:rsidRPr="005E6B71" w:rsidRDefault="009E7156" w:rsidP="005E6B71">
      <w:pPr>
        <w:autoSpaceDE w:val="0"/>
        <w:spacing w:after="0" w:line="240" w:lineRule="auto"/>
        <w:ind w:right="4"/>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проверяют по базе данных  получателей пособия, имело ли место обращение гражданина ранее.</w:t>
      </w:r>
    </w:p>
    <w:p w:rsidR="009E7156" w:rsidRPr="005E6B71" w:rsidRDefault="009E7156" w:rsidP="005E6B71">
      <w:pPr>
        <w:autoSpaceDE w:val="0"/>
        <w:spacing w:after="0" w:line="240" w:lineRule="auto"/>
        <w:ind w:right="4" w:firstLine="708"/>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Срок выполнения административного действия - 2 дня.</w:t>
      </w:r>
    </w:p>
    <w:p w:rsidR="009E7156" w:rsidRPr="005E6B71" w:rsidRDefault="009E7156" w:rsidP="005E6B71">
      <w:pPr>
        <w:autoSpaceDE w:val="0"/>
        <w:spacing w:after="0" w:line="240" w:lineRule="auto"/>
        <w:ind w:right="4" w:firstLine="708"/>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В случае представления заявителем документов не в полном объеме специалисты ОСЗН, наделенного государственными полномочиями по назначению и выплате пособия:</w:t>
      </w:r>
    </w:p>
    <w:p w:rsidR="009E7156" w:rsidRPr="005E6B71" w:rsidRDefault="009E7156" w:rsidP="005E6B71">
      <w:pPr>
        <w:autoSpaceDE w:val="0"/>
        <w:spacing w:after="0" w:line="240" w:lineRule="auto"/>
        <w:ind w:right="4"/>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 xml:space="preserve">направляют запрос заявителю о предоставлении недостающих документов. Срок выполнения административного действия - 2 дня; </w:t>
      </w:r>
    </w:p>
    <w:p w:rsidR="009E7156" w:rsidRPr="005E6B71" w:rsidRDefault="009E7156" w:rsidP="005E6B71">
      <w:pPr>
        <w:autoSpaceDE w:val="0"/>
        <w:spacing w:after="0" w:line="240" w:lineRule="auto"/>
        <w:ind w:right="4"/>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 xml:space="preserve">оформляют документы для назначения и выплаты пособия. Срок выполнения административного действия -10 дней.   </w:t>
      </w:r>
    </w:p>
    <w:p w:rsidR="009E7156" w:rsidRPr="005E6B71" w:rsidRDefault="009E7156" w:rsidP="005E6B71">
      <w:pPr>
        <w:autoSpaceDE w:val="0"/>
        <w:spacing w:after="0" w:line="240" w:lineRule="auto"/>
        <w:ind w:right="4" w:firstLine="708"/>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Фиксацией результата выполнения административной процедуры является регистрация в электронной автоматизированной системе документооборота и контроля документов, представленных заявителем, и передача подготовленных в полном объеме документов на выплату пособия. </w:t>
      </w:r>
    </w:p>
    <w:p w:rsidR="00B50A00" w:rsidRPr="005E6B71" w:rsidRDefault="00B50A00" w:rsidP="005E6B71">
      <w:pPr>
        <w:autoSpaceDE w:val="0"/>
        <w:spacing w:after="0" w:line="240" w:lineRule="auto"/>
        <w:ind w:right="4"/>
        <w:jc w:val="both"/>
        <w:rPr>
          <w:rFonts w:ascii="Times New Roman" w:eastAsia="Times New Roman" w:hAnsi="Times New Roman" w:cs="Times New Roman"/>
          <w:b/>
          <w:sz w:val="24"/>
          <w:szCs w:val="24"/>
          <w:lang w:eastAsia="ar-SA"/>
        </w:rPr>
      </w:pPr>
    </w:p>
    <w:p w:rsidR="000D1838" w:rsidRPr="005E6B71" w:rsidRDefault="009E7156" w:rsidP="005E6B71">
      <w:pPr>
        <w:spacing w:after="0" w:line="240" w:lineRule="auto"/>
        <w:ind w:right="4" w:firstLine="900"/>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3.2. Запрос документов, необходимых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и подведомственных государственным органам или органам местного самоуправления, организациях,</w:t>
      </w:r>
    </w:p>
    <w:p w:rsidR="009E7156" w:rsidRPr="005E6B71" w:rsidRDefault="009E7156" w:rsidP="005E6B71">
      <w:pPr>
        <w:spacing w:after="0" w:line="240" w:lineRule="auto"/>
        <w:ind w:right="4" w:firstLine="900"/>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 xml:space="preserve"> и которые не были представлены заявителем.</w:t>
      </w:r>
    </w:p>
    <w:p w:rsidR="009E7156" w:rsidRPr="005E6B71" w:rsidRDefault="009E7156" w:rsidP="005E6B71">
      <w:pPr>
        <w:spacing w:after="0" w:line="240" w:lineRule="auto"/>
        <w:ind w:right="4" w:firstLine="900"/>
        <w:jc w:val="both"/>
        <w:rPr>
          <w:rFonts w:ascii="Times New Roman" w:eastAsia="Times New Roman" w:hAnsi="Times New Roman" w:cs="Times New Roman"/>
          <w:sz w:val="24"/>
          <w:szCs w:val="24"/>
          <w:lang w:eastAsia="ru-RU"/>
        </w:rPr>
      </w:pPr>
    </w:p>
    <w:p w:rsidR="009E7156" w:rsidRPr="005E6B71" w:rsidRDefault="009E7156" w:rsidP="005E6B71">
      <w:pPr>
        <w:spacing w:after="0" w:line="240" w:lineRule="auto"/>
        <w:ind w:right="4" w:firstLine="900"/>
        <w:jc w:val="both"/>
        <w:rPr>
          <w:rFonts w:ascii="Times New Roman" w:eastAsia="Times New Roman" w:hAnsi="Times New Roman" w:cs="Times New Roman"/>
          <w:sz w:val="24"/>
          <w:szCs w:val="24"/>
          <w:lang w:eastAsia="ru-RU"/>
        </w:rPr>
      </w:pPr>
      <w:proofErr w:type="gramStart"/>
      <w:r w:rsidRPr="005E6B71">
        <w:rPr>
          <w:rFonts w:ascii="Times New Roman" w:eastAsia="Times New Roman" w:hAnsi="Times New Roman" w:cs="Times New Roman"/>
          <w:sz w:val="24"/>
          <w:szCs w:val="24"/>
          <w:lang w:eastAsia="ru-RU"/>
        </w:rPr>
        <w:t xml:space="preserve">Юридическим фактом, инициирующим начало данной административной процедуры, является непредставление заявителем документов, указанных в п. 2.7 настоящего административного регламента, необходимых в соответствии с нормативными правовыми актами для предоставления государственной услуги, которые находятся в распоряжении иных органов государственной власти, органов </w:t>
      </w:r>
      <w:r w:rsidRPr="005E6B71">
        <w:rPr>
          <w:rFonts w:ascii="Times New Roman" w:eastAsia="Times New Roman" w:hAnsi="Times New Roman" w:cs="Times New Roman"/>
          <w:sz w:val="24"/>
          <w:szCs w:val="24"/>
          <w:lang w:eastAsia="ru-RU"/>
        </w:rPr>
        <w:lastRenderedPageBreak/>
        <w:t>местного самоуправления и подведомственных государственным органам или органам местного самоуправления организациях (далее – Государственные органы).</w:t>
      </w:r>
      <w:proofErr w:type="gramEnd"/>
    </w:p>
    <w:p w:rsidR="009E7156" w:rsidRPr="005E6B71" w:rsidRDefault="009E7156" w:rsidP="005E6B71">
      <w:pPr>
        <w:spacing w:after="0" w:line="240" w:lineRule="auto"/>
        <w:ind w:right="4"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Специалисты ОСЗН, наделенного государственными полномочиями по назначению и выплате пособия, осуществляют подготовку и направление запроса в Государственные органы, в распоряжении которых находятся документы, необходимые для предоставления государственной услуги.</w:t>
      </w:r>
    </w:p>
    <w:p w:rsidR="009E7156" w:rsidRPr="005E6B71" w:rsidRDefault="009E7156" w:rsidP="005E6B71">
      <w:pPr>
        <w:spacing w:after="0" w:line="240" w:lineRule="auto"/>
        <w:ind w:right="4"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Направление запроса осуществляется по каналам системы межведомственного электронного взаимодействия.</w:t>
      </w:r>
    </w:p>
    <w:p w:rsidR="009E7156" w:rsidRPr="005E6B71" w:rsidRDefault="009E7156" w:rsidP="005E6B71">
      <w:pPr>
        <w:autoSpaceDE w:val="0"/>
        <w:autoSpaceDN w:val="0"/>
        <w:adjustRightInd w:val="0"/>
        <w:spacing w:after="0" w:line="240" w:lineRule="auto"/>
        <w:ind w:right="4"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Максимальный срок подготовки и направления запроса составляет 2 рабочих дня. </w:t>
      </w:r>
    </w:p>
    <w:p w:rsidR="009E7156" w:rsidRPr="005E6B71" w:rsidRDefault="009E7156" w:rsidP="005E6B71">
      <w:pPr>
        <w:spacing w:after="0" w:line="240" w:lineRule="auto"/>
        <w:ind w:right="4"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Результатом административной процедуры является получение из Государственных органов запрашиваемых документов либо отказа в их предоставлении.</w:t>
      </w:r>
    </w:p>
    <w:p w:rsidR="009E7156" w:rsidRPr="005E6B71" w:rsidRDefault="009E7156" w:rsidP="005E6B71">
      <w:pPr>
        <w:tabs>
          <w:tab w:val="left" w:pos="540"/>
          <w:tab w:val="left" w:pos="900"/>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Способом фиксации административной процедуры является регистрация в электронной автоматизированной системе документооборота и контроля представленных документов и передача подготовленных в полном объеме документов на выплату пособия. </w:t>
      </w:r>
    </w:p>
    <w:p w:rsidR="00B50A00" w:rsidRPr="005E6B71" w:rsidRDefault="00B50A00" w:rsidP="005E6B71">
      <w:pPr>
        <w:autoSpaceDE w:val="0"/>
        <w:spacing w:after="0" w:line="240" w:lineRule="auto"/>
        <w:ind w:left="360" w:firstLine="539"/>
        <w:jc w:val="both"/>
        <w:rPr>
          <w:rFonts w:ascii="Times New Roman" w:eastAsia="Times New Roman" w:hAnsi="Times New Roman" w:cs="Times New Roman"/>
          <w:sz w:val="24"/>
          <w:szCs w:val="24"/>
          <w:lang w:eastAsia="ar-SA"/>
        </w:rPr>
      </w:pPr>
    </w:p>
    <w:p w:rsidR="009E7156" w:rsidRPr="005E6B71" w:rsidRDefault="009E7156" w:rsidP="005E6B71">
      <w:pPr>
        <w:tabs>
          <w:tab w:val="left" w:pos="540"/>
          <w:tab w:val="left" w:pos="900"/>
        </w:tabs>
        <w:autoSpaceDE w:val="0"/>
        <w:autoSpaceDN w:val="0"/>
        <w:adjustRightInd w:val="0"/>
        <w:spacing w:after="0" w:line="240" w:lineRule="auto"/>
        <w:ind w:firstLine="900"/>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3.3. Принятие решения о предоставлении (отказе в предоставлении) государственной услуги и  уведомление заявителя о принятом решении</w:t>
      </w:r>
    </w:p>
    <w:p w:rsidR="009E7156" w:rsidRPr="005E6B71" w:rsidRDefault="009E7156" w:rsidP="005E6B71">
      <w:pPr>
        <w:tabs>
          <w:tab w:val="left" w:pos="540"/>
          <w:tab w:val="left" w:pos="900"/>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
    <w:p w:rsidR="009E7156" w:rsidRPr="005E6B71" w:rsidRDefault="009E7156" w:rsidP="005E6B71">
      <w:pPr>
        <w:tabs>
          <w:tab w:val="left" w:pos="540"/>
          <w:tab w:val="left" w:pos="900"/>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Юридическим фактом, инициирующим начало данной административной процедуры, является поступление заявления о назначении </w:t>
      </w:r>
      <w:r w:rsidR="000275EB" w:rsidRPr="005E6B71">
        <w:rPr>
          <w:rFonts w:ascii="Times New Roman" w:eastAsia="Times New Roman" w:hAnsi="Times New Roman" w:cs="Times New Roman"/>
          <w:sz w:val="24"/>
          <w:szCs w:val="24"/>
          <w:lang w:eastAsia="ar-SA"/>
        </w:rPr>
        <w:t xml:space="preserve"> и выплаты ежемесячной доплаты к пенсии отдельным категориям лиц </w:t>
      </w:r>
      <w:r w:rsidRPr="005E6B71">
        <w:rPr>
          <w:rFonts w:ascii="Times New Roman" w:eastAsia="Times New Roman" w:hAnsi="Times New Roman" w:cs="Times New Roman"/>
          <w:sz w:val="24"/>
          <w:szCs w:val="24"/>
          <w:lang w:eastAsia="ru-RU"/>
        </w:rPr>
        <w:t xml:space="preserve">со всеми необходимыми документами на рассмотрение в ОСЗН, </w:t>
      </w:r>
      <w:proofErr w:type="gramStart"/>
      <w:r w:rsidRPr="005E6B71">
        <w:rPr>
          <w:rFonts w:ascii="Times New Roman" w:eastAsia="Times New Roman" w:hAnsi="Times New Roman" w:cs="Times New Roman"/>
          <w:sz w:val="24"/>
          <w:szCs w:val="24"/>
          <w:lang w:eastAsia="ru-RU"/>
        </w:rPr>
        <w:t>наделенный</w:t>
      </w:r>
      <w:proofErr w:type="gramEnd"/>
      <w:r w:rsidRPr="005E6B71">
        <w:rPr>
          <w:rFonts w:ascii="Times New Roman" w:eastAsia="Times New Roman" w:hAnsi="Times New Roman" w:cs="Times New Roman"/>
          <w:sz w:val="24"/>
          <w:szCs w:val="24"/>
          <w:lang w:eastAsia="ru-RU"/>
        </w:rPr>
        <w:t xml:space="preserve"> государственными полномочиями по назначению и выплате пособия. </w:t>
      </w:r>
    </w:p>
    <w:p w:rsidR="009E7156" w:rsidRPr="005E6B71" w:rsidRDefault="009E715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Специалисты ОСЗН, наделенного государственными полномочиями по назначению и выплате пособия:</w:t>
      </w:r>
    </w:p>
    <w:p w:rsidR="009E7156" w:rsidRPr="005E6B71" w:rsidRDefault="009E7156" w:rsidP="005E6B71">
      <w:pPr>
        <w:widowControl w:val="0"/>
        <w:tabs>
          <w:tab w:val="left" w:pos="900"/>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рассматривают документы и принимают решение о назначении и выплате пособия или отказе в назначении и выплате пособия;</w:t>
      </w:r>
    </w:p>
    <w:p w:rsidR="009E7156" w:rsidRPr="005E6B71" w:rsidRDefault="009E7156" w:rsidP="005E6B71">
      <w:pPr>
        <w:tabs>
          <w:tab w:val="left" w:pos="540"/>
          <w:tab w:val="left" w:pos="720"/>
        </w:tabs>
        <w:autoSpaceDE w:val="0"/>
        <w:autoSpaceDN w:val="0"/>
        <w:adjustRightInd w:val="0"/>
        <w:spacing w:after="0" w:line="240" w:lineRule="auto"/>
        <w:ind w:firstLine="900"/>
        <w:jc w:val="both"/>
        <w:outlineLvl w:val="0"/>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уведомляют заявителя о принятом решении</w:t>
      </w:r>
      <w:r w:rsidR="006E1EDE" w:rsidRPr="005E6B71">
        <w:rPr>
          <w:rFonts w:ascii="Times New Roman" w:eastAsia="Times New Roman" w:hAnsi="Times New Roman" w:cs="Times New Roman"/>
          <w:sz w:val="24"/>
          <w:szCs w:val="24"/>
          <w:lang w:eastAsia="ru-RU"/>
        </w:rPr>
        <w:t>,</w:t>
      </w:r>
      <w:r w:rsidRPr="005E6B71">
        <w:rPr>
          <w:rFonts w:ascii="Times New Roman" w:eastAsia="Times New Roman" w:hAnsi="Times New Roman" w:cs="Times New Roman"/>
          <w:sz w:val="24"/>
          <w:szCs w:val="24"/>
          <w:lang w:eastAsia="ru-RU"/>
        </w:rPr>
        <w:t xml:space="preserve"> о назначении и выплате пособия или отказе в назначении и выплате пособия. </w:t>
      </w:r>
    </w:p>
    <w:p w:rsidR="009E7156" w:rsidRPr="005E6B71" w:rsidRDefault="009E715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При наличии оснований для отказа в предоставлении государственной услуги специалисты ОСЗН, наделенного государственными полномочиями по назначению и выплате пособия, обеспечивают подготовку, согласование и подписание в адрес заявителя соответствующего уведомления. </w:t>
      </w:r>
    </w:p>
    <w:p w:rsidR="009E7156" w:rsidRPr="005E6B71" w:rsidRDefault="009E715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Срок выполнения административного действия – 10 дней с даты подачи заявителем</w:t>
      </w:r>
      <w:r w:rsidR="006E1EDE" w:rsidRPr="005E6B71">
        <w:rPr>
          <w:rFonts w:ascii="Times New Roman" w:eastAsia="Times New Roman" w:hAnsi="Times New Roman" w:cs="Times New Roman"/>
          <w:sz w:val="24"/>
          <w:szCs w:val="24"/>
          <w:lang w:eastAsia="ru-RU"/>
        </w:rPr>
        <w:t>,</w:t>
      </w:r>
      <w:r w:rsidRPr="005E6B71">
        <w:rPr>
          <w:rFonts w:ascii="Times New Roman" w:eastAsia="Times New Roman" w:hAnsi="Times New Roman" w:cs="Times New Roman"/>
          <w:sz w:val="24"/>
          <w:szCs w:val="24"/>
          <w:lang w:eastAsia="ru-RU"/>
        </w:rPr>
        <w:t xml:space="preserve"> заявления о назначении </w:t>
      </w:r>
      <w:r w:rsidR="000275EB" w:rsidRPr="005E6B71">
        <w:rPr>
          <w:rFonts w:ascii="Times New Roman" w:eastAsia="Times New Roman" w:hAnsi="Times New Roman" w:cs="Times New Roman"/>
          <w:sz w:val="24"/>
          <w:szCs w:val="24"/>
          <w:lang w:eastAsia="ar-SA"/>
        </w:rPr>
        <w:t>и выплата ежемесячной доплаты к пенсии отдельным категориям лиц в соответствии с законодательством Калужской области»</w:t>
      </w:r>
      <w:proofErr w:type="gramStart"/>
      <w:r w:rsidR="000275EB" w:rsidRPr="005E6B71">
        <w:rPr>
          <w:rFonts w:ascii="Times New Roman" w:eastAsia="Times New Roman" w:hAnsi="Times New Roman" w:cs="Times New Roman"/>
          <w:sz w:val="24"/>
          <w:szCs w:val="24"/>
          <w:lang w:eastAsia="ar-SA"/>
        </w:rPr>
        <w:t xml:space="preserve"> </w:t>
      </w:r>
      <w:r w:rsidR="000275EB" w:rsidRPr="005E6B71">
        <w:rPr>
          <w:rFonts w:ascii="Times New Roman" w:eastAsia="Times New Roman" w:hAnsi="Times New Roman" w:cs="Times New Roman"/>
          <w:sz w:val="24"/>
          <w:szCs w:val="24"/>
          <w:lang w:eastAsia="ru-RU"/>
        </w:rPr>
        <w:t>,</w:t>
      </w:r>
      <w:proofErr w:type="gramEnd"/>
      <w:r w:rsidR="000275EB" w:rsidRPr="005E6B71">
        <w:rPr>
          <w:rFonts w:ascii="Times New Roman" w:eastAsia="Times New Roman" w:hAnsi="Times New Roman" w:cs="Times New Roman"/>
          <w:sz w:val="24"/>
          <w:szCs w:val="24"/>
          <w:lang w:eastAsia="ru-RU"/>
        </w:rPr>
        <w:t xml:space="preserve"> </w:t>
      </w:r>
      <w:r w:rsidRPr="005E6B71">
        <w:rPr>
          <w:rFonts w:ascii="Times New Roman" w:eastAsia="Times New Roman" w:hAnsi="Times New Roman" w:cs="Times New Roman"/>
          <w:sz w:val="24"/>
          <w:szCs w:val="24"/>
          <w:lang w:eastAsia="ru-RU"/>
        </w:rPr>
        <w:t>со всеми необходимыми документами в ОСЗН, наделенный государственными полномочиями по назначению и выплате пособия.</w:t>
      </w:r>
    </w:p>
    <w:p w:rsidR="009E7156" w:rsidRPr="005E6B71" w:rsidRDefault="009E7156" w:rsidP="005E6B71">
      <w:pPr>
        <w:tabs>
          <w:tab w:val="left" w:pos="540"/>
          <w:tab w:val="left" w:pos="900"/>
        </w:tabs>
        <w:autoSpaceDE w:val="0"/>
        <w:autoSpaceDN w:val="0"/>
        <w:adjustRightInd w:val="0"/>
        <w:spacing w:after="0" w:line="240" w:lineRule="auto"/>
        <w:ind w:firstLine="900"/>
        <w:jc w:val="both"/>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sz w:val="24"/>
          <w:szCs w:val="24"/>
          <w:lang w:eastAsia="ru-RU"/>
        </w:rPr>
        <w:t>Фиксацией результата выполнения административной процедуры является уведомление заявителя о принятом решении по назначению и выплате пособия или отказе в назначении и выплате пособия.</w:t>
      </w:r>
    </w:p>
    <w:p w:rsidR="009E7156" w:rsidRPr="005E6B71" w:rsidRDefault="009E7156" w:rsidP="005E6B71">
      <w:pPr>
        <w:widowControl w:val="0"/>
        <w:tabs>
          <w:tab w:val="left" w:pos="720"/>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
    <w:p w:rsidR="009E7156" w:rsidRPr="005E6B71" w:rsidRDefault="009E7156" w:rsidP="005E6B71">
      <w:pPr>
        <w:autoSpaceDE w:val="0"/>
        <w:autoSpaceDN w:val="0"/>
        <w:adjustRightInd w:val="0"/>
        <w:spacing w:after="0" w:line="240" w:lineRule="auto"/>
        <w:ind w:firstLine="900"/>
        <w:jc w:val="center"/>
        <w:rPr>
          <w:rFonts w:ascii="Times New Roman" w:eastAsia="Times New Roman" w:hAnsi="Times New Roman" w:cs="Times New Roman"/>
          <w:sz w:val="24"/>
          <w:szCs w:val="24"/>
          <w:lang w:eastAsia="ru-RU"/>
        </w:rPr>
      </w:pPr>
      <w:r w:rsidRPr="005E6B71">
        <w:rPr>
          <w:rFonts w:ascii="Times New Roman" w:eastAsia="Times New Roman" w:hAnsi="Times New Roman" w:cs="Times New Roman"/>
          <w:b/>
          <w:sz w:val="24"/>
          <w:szCs w:val="24"/>
          <w:lang w:eastAsia="ru-RU"/>
        </w:rPr>
        <w:t>3.4.</w:t>
      </w:r>
      <w:r w:rsidRPr="005E6B71">
        <w:rPr>
          <w:rFonts w:ascii="Times New Roman" w:eastAsia="Times New Roman" w:hAnsi="Times New Roman" w:cs="Times New Roman"/>
          <w:sz w:val="24"/>
          <w:szCs w:val="24"/>
          <w:lang w:eastAsia="ru-RU"/>
        </w:rPr>
        <w:t xml:space="preserve"> </w:t>
      </w:r>
      <w:r w:rsidRPr="005E6B71">
        <w:rPr>
          <w:rFonts w:ascii="Times New Roman" w:eastAsia="Times New Roman" w:hAnsi="Times New Roman" w:cs="Times New Roman"/>
          <w:b/>
          <w:sz w:val="24"/>
          <w:szCs w:val="24"/>
          <w:lang w:eastAsia="ru-RU"/>
        </w:rPr>
        <w:t>Подготовка документов на выплату пособия и перечисление денежных средств на лицевой счет заявителя, открытый им в кредитной организации.</w:t>
      </w:r>
    </w:p>
    <w:p w:rsidR="009E7156" w:rsidRPr="005E6B71" w:rsidRDefault="009E715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
    <w:p w:rsidR="009E7156" w:rsidRPr="005E6B71" w:rsidRDefault="009E715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Юридическим фактом, инициирующим начало данной административной процедуры, является принятие решения о назначении пособия.</w:t>
      </w:r>
    </w:p>
    <w:p w:rsidR="009E7156" w:rsidRPr="005E6B71" w:rsidRDefault="009E715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Специалисты ОСЗН, наделенного государственными полномочиями по назначению и выплате пособия: </w:t>
      </w:r>
    </w:p>
    <w:p w:rsidR="009E7156" w:rsidRPr="005E6B71" w:rsidRDefault="009E715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lastRenderedPageBreak/>
        <w:t>- готовят выплатные документы, их согласование и подписание;</w:t>
      </w:r>
    </w:p>
    <w:p w:rsidR="009E7156" w:rsidRPr="005E6B71" w:rsidRDefault="009E715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перечисление денежных средств на лицевой счет заявителя в кредитной организации.</w:t>
      </w:r>
    </w:p>
    <w:p w:rsidR="009E7156" w:rsidRPr="005E6B71" w:rsidRDefault="009E715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Результатом выполнения административной процедуры является перечисление денежных средств на лицевой счет заявителя. </w:t>
      </w:r>
    </w:p>
    <w:p w:rsidR="009E7156" w:rsidRPr="005E6B71" w:rsidRDefault="009E7156"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Срок выполнения административного действия – 10 дней.</w:t>
      </w:r>
    </w:p>
    <w:p w:rsidR="009E7156" w:rsidRPr="005E6B71" w:rsidRDefault="009E7156" w:rsidP="005E6B71">
      <w:pPr>
        <w:widowControl w:val="0"/>
        <w:tabs>
          <w:tab w:val="left" w:pos="720"/>
        </w:tabs>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После завершения рассмотрения обращения и оформления ответа заявителю все материалы по обращению формируются в дело и хранятся в ОСЗН, </w:t>
      </w:r>
      <w:proofErr w:type="gramStart"/>
      <w:r w:rsidRPr="005E6B71">
        <w:rPr>
          <w:rFonts w:ascii="Times New Roman" w:eastAsia="Times New Roman" w:hAnsi="Times New Roman" w:cs="Times New Roman"/>
          <w:sz w:val="24"/>
          <w:szCs w:val="24"/>
          <w:lang w:eastAsia="ru-RU"/>
        </w:rPr>
        <w:t>наделенным</w:t>
      </w:r>
      <w:proofErr w:type="gramEnd"/>
      <w:r w:rsidRPr="005E6B71">
        <w:rPr>
          <w:rFonts w:ascii="Times New Roman" w:eastAsia="Times New Roman" w:hAnsi="Times New Roman" w:cs="Times New Roman"/>
          <w:sz w:val="24"/>
          <w:szCs w:val="24"/>
          <w:lang w:eastAsia="ru-RU"/>
        </w:rPr>
        <w:t xml:space="preserve"> государственными полномочиями по назначению и выплате пособия, в течение 5 лет.</w:t>
      </w:r>
    </w:p>
    <w:p w:rsidR="00B50A00" w:rsidRPr="005E6B71" w:rsidRDefault="00B50A00" w:rsidP="005E6B71">
      <w:pPr>
        <w:widowControl w:val="0"/>
        <w:tabs>
          <w:tab w:val="left" w:pos="1260"/>
        </w:tabs>
        <w:spacing w:after="0" w:line="240" w:lineRule="auto"/>
        <w:ind w:firstLine="720"/>
        <w:jc w:val="both"/>
        <w:rPr>
          <w:rFonts w:ascii="Times New Roman" w:eastAsia="Times New Roman" w:hAnsi="Times New Roman" w:cs="Times New Roman"/>
          <w:sz w:val="24"/>
          <w:szCs w:val="24"/>
          <w:lang w:eastAsia="ar-SA"/>
        </w:rPr>
      </w:pPr>
    </w:p>
    <w:p w:rsidR="009E7156" w:rsidRPr="005E6B71" w:rsidRDefault="009E7156" w:rsidP="005E6B71">
      <w:pPr>
        <w:spacing w:after="0" w:line="240" w:lineRule="auto"/>
        <w:ind w:firstLine="993"/>
        <w:jc w:val="center"/>
        <w:rPr>
          <w:rFonts w:ascii="Times New Roman" w:eastAsia="SimSun" w:hAnsi="Times New Roman" w:cs="Times New Roman"/>
          <w:b/>
          <w:sz w:val="24"/>
          <w:szCs w:val="24"/>
          <w:lang w:eastAsia="zh-CN"/>
        </w:rPr>
      </w:pPr>
      <w:r w:rsidRPr="005E6B71">
        <w:rPr>
          <w:rFonts w:ascii="Times New Roman" w:eastAsia="SimSun" w:hAnsi="Times New Roman" w:cs="Times New Roman"/>
          <w:b/>
          <w:sz w:val="24"/>
          <w:szCs w:val="24"/>
          <w:lang w:eastAsia="zh-CN"/>
        </w:rPr>
        <w:t>3.5. Особенности организации предоставления государственных и муниципальных услуг в многофункциональном центре.</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 xml:space="preserve">В предоставлении государственной услуги </w:t>
      </w:r>
      <w:r w:rsidRPr="005E6B71">
        <w:rPr>
          <w:rFonts w:ascii="Times New Roman" w:eastAsia="SimSun" w:hAnsi="Times New Roman" w:cs="Times New Roman"/>
          <w:sz w:val="24"/>
          <w:szCs w:val="24"/>
          <w:u w:val="single"/>
          <w:lang w:eastAsia="zh-CN"/>
        </w:rPr>
        <w:t>(в части приема заявления с необходимыми документами для предоставления государственной услуги)</w:t>
      </w:r>
      <w:r w:rsidRPr="005E6B71">
        <w:rPr>
          <w:rFonts w:ascii="Times New Roman" w:eastAsia="SimSun" w:hAnsi="Times New Roman" w:cs="Times New Roman"/>
          <w:sz w:val="24"/>
          <w:szCs w:val="24"/>
          <w:lang w:eastAsia="zh-CN"/>
        </w:rPr>
        <w:t xml:space="preserve"> участвует многофункциональный центр при наличии заключенного соглашения о взаимодействии между многофункциональным центром и ОСЗН, наделённым полномочиями по предоставлению государственной услуги (далее – соглашение о взаимодействии). Сведения о месте нахождения, номерах телефонов, адресах электронной почты многофункционального центра (филиалов) содержатся на официальном сайте многофункционального центра </w:t>
      </w:r>
      <w:hyperlink w:history="1">
        <w:r w:rsidRPr="005E6B71">
          <w:rPr>
            <w:rFonts w:ascii="Times New Roman" w:eastAsia="SimSun" w:hAnsi="Times New Roman" w:cs="Times New Roman"/>
            <w:color w:val="0000FF"/>
            <w:sz w:val="24"/>
            <w:szCs w:val="24"/>
            <w:u w:val="single"/>
            <w:lang w:eastAsia="zh-CN"/>
          </w:rPr>
          <w:t>http://mfc40.ru</w:t>
        </w:r>
      </w:hyperlink>
      <w:r w:rsidRPr="005E6B71">
        <w:rPr>
          <w:rFonts w:ascii="Times New Roman" w:eastAsia="SimSun" w:hAnsi="Times New Roman" w:cs="Times New Roman"/>
          <w:sz w:val="24"/>
          <w:szCs w:val="24"/>
          <w:u w:val="single"/>
          <w:lang w:eastAsia="zh-CN"/>
        </w:rPr>
        <w:t>.</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b/>
          <w:sz w:val="24"/>
          <w:szCs w:val="24"/>
          <w:lang w:eastAsia="zh-CN"/>
        </w:rPr>
        <w:t>Приём, проверка документов заявителя, необходимых для предоставления государственной услуги в многофункциональном центре</w:t>
      </w:r>
      <w:r w:rsidRPr="005E6B71">
        <w:rPr>
          <w:rFonts w:ascii="Times New Roman" w:eastAsia="SimSun" w:hAnsi="Times New Roman" w:cs="Times New Roman"/>
          <w:sz w:val="24"/>
          <w:szCs w:val="24"/>
          <w:lang w:eastAsia="zh-CN"/>
        </w:rPr>
        <w:t>:</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1) основанием для начала исполнения административной процедуры является обращение заявителя с заявлением в многофункциональный центр;</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 xml:space="preserve">2) при обращении заявителя сотрудник многофункционального центра, ответственный за приём и регистрацию документов заявителя, принимает заявление и регистрирует его в автоматизированной информационной системе в порядке, установленном инструкцией по делопроизводству в многофункциональном центре. </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При обнаружении несоответствия документов требованиям, указанным в пункте 3.1. настоящего регламента, специалист многофункционального центра делает об этом отметку и сообщает заявителю о необходимости устранения выявленных недостатков.</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По окончании приема документов специалист многофункционального центра выдает заявителю расписку в приеме документов;</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 xml:space="preserve">3) ответственный сотрудник многофункционального центра направляет заявление с документами в ОСЗН, наделённый полномочиями по предоставлению государственной услуги; </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4) результатом выполнения административной процедуры является регистрация заявления и его передача в ОСЗН, наделённый полномочиями по предоставлению государственной услуги;</w:t>
      </w:r>
    </w:p>
    <w:p w:rsidR="009E7156" w:rsidRPr="005E6B71" w:rsidRDefault="009E7156" w:rsidP="005E6B71">
      <w:pPr>
        <w:spacing w:after="0" w:line="240" w:lineRule="auto"/>
        <w:ind w:firstLine="851"/>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5) максимальный срок выполнения административной процедуры составляет 2 рабочих дня со дня поступления заявления в многофункциональный центр;</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6) в случае необходимости сотрудник многофункционального центра осуществляет подготовку и направление запроса в государственные органы, в распоряжении которых находятся документы, необходимые для предоставления государственной услуги в порядке, предусмотренном пунктом 3.2. настоящего регламента;</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 xml:space="preserve">7) при поступлении заявления из многофункционального центра в ОСЗН, </w:t>
      </w:r>
      <w:proofErr w:type="gramStart"/>
      <w:r w:rsidRPr="005E6B71">
        <w:rPr>
          <w:rFonts w:ascii="Times New Roman" w:eastAsia="SimSun" w:hAnsi="Times New Roman" w:cs="Times New Roman"/>
          <w:sz w:val="24"/>
          <w:szCs w:val="24"/>
          <w:lang w:eastAsia="zh-CN"/>
        </w:rPr>
        <w:t>наделённый</w:t>
      </w:r>
      <w:proofErr w:type="gramEnd"/>
      <w:r w:rsidRPr="005E6B71">
        <w:rPr>
          <w:rFonts w:ascii="Times New Roman" w:eastAsia="SimSun" w:hAnsi="Times New Roman" w:cs="Times New Roman"/>
          <w:sz w:val="24"/>
          <w:szCs w:val="24"/>
          <w:lang w:eastAsia="zh-CN"/>
        </w:rPr>
        <w:t xml:space="preserve"> полномочиями по предоставлению государственной услуги, выполняется административная процедура, предусмотренная пунктом 3.3. настоящего регламента;</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lastRenderedPageBreak/>
        <w:t>8) Ответственность специалистов многофункционального центра за действия (бездействие), осуществляемые в ходе организации предоставления государственной услуги, предусмотрена пунктом 4.3. настоящего регламента.</w:t>
      </w:r>
    </w:p>
    <w:p w:rsidR="009E7156" w:rsidRPr="005E6B71" w:rsidRDefault="009E7156" w:rsidP="005E6B71">
      <w:pPr>
        <w:spacing w:after="0" w:line="240" w:lineRule="auto"/>
        <w:ind w:firstLine="851"/>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9) Информирование заявителей о порядке подачи и рассмотрения жалобы на действия (бездействие) сотрудников многофункционального центра осуществляется следующими способами:</w:t>
      </w:r>
    </w:p>
    <w:p w:rsidR="009E7156" w:rsidRPr="005E6B71" w:rsidRDefault="009E7156" w:rsidP="00E21104">
      <w:pPr>
        <w:numPr>
          <w:ilvl w:val="0"/>
          <w:numId w:val="7"/>
        </w:numPr>
        <w:spacing w:after="0" w:line="240" w:lineRule="auto"/>
        <w:ind w:left="1134"/>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на информационном стенде, расположенном в здании многофункционального центра;</w:t>
      </w:r>
    </w:p>
    <w:p w:rsidR="009E7156" w:rsidRPr="005E6B71" w:rsidRDefault="009E7156" w:rsidP="00E21104">
      <w:pPr>
        <w:numPr>
          <w:ilvl w:val="0"/>
          <w:numId w:val="7"/>
        </w:numPr>
        <w:spacing w:after="0" w:line="240" w:lineRule="auto"/>
        <w:ind w:left="1134"/>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на официальном сайте многофункционального центра.</w:t>
      </w:r>
    </w:p>
    <w:p w:rsidR="009E7156" w:rsidRPr="005E6B71" w:rsidRDefault="009E7156" w:rsidP="005E6B71">
      <w:pPr>
        <w:autoSpaceDE w:val="0"/>
        <w:spacing w:after="0" w:line="240" w:lineRule="auto"/>
        <w:ind w:firstLine="539"/>
        <w:jc w:val="center"/>
        <w:rPr>
          <w:rFonts w:ascii="Times New Roman" w:eastAsia="Times New Roman" w:hAnsi="Times New Roman" w:cs="Times New Roman"/>
          <w:b/>
          <w:sz w:val="24"/>
          <w:szCs w:val="24"/>
          <w:lang w:eastAsia="ar-SA"/>
        </w:rPr>
      </w:pPr>
    </w:p>
    <w:p w:rsidR="009E7156" w:rsidRPr="005E6B71" w:rsidRDefault="00AA7AA8" w:rsidP="00AA7AA8">
      <w:p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val="en-US" w:eastAsia="ru-RU"/>
        </w:rPr>
        <w:t>IV</w:t>
      </w:r>
      <w:r w:rsidRPr="005E6B71">
        <w:rPr>
          <w:rFonts w:ascii="Times New Roman" w:eastAsia="Times New Roman" w:hAnsi="Times New Roman" w:cs="Times New Roman"/>
          <w:b/>
          <w:sz w:val="24"/>
          <w:szCs w:val="24"/>
          <w:lang w:eastAsia="ru-RU"/>
        </w:rPr>
        <w:t xml:space="preserve">. ФОРМЫ КОНТРОЛЯ ЗА ПРЕДОСТАВЛЕНИЕМ ГОСУДАРСТВЕННОЙ УСЛУГИ </w:t>
      </w:r>
    </w:p>
    <w:p w:rsidR="007D53C6" w:rsidRPr="005E6B71" w:rsidRDefault="007D53C6" w:rsidP="005E6B71">
      <w:pPr>
        <w:autoSpaceDE w:val="0"/>
        <w:autoSpaceDN w:val="0"/>
        <w:adjustRightInd w:val="0"/>
        <w:spacing w:after="0" w:line="240" w:lineRule="auto"/>
        <w:ind w:left="1080"/>
        <w:jc w:val="center"/>
        <w:rPr>
          <w:rFonts w:ascii="Times New Roman" w:eastAsia="Times New Roman" w:hAnsi="Times New Roman" w:cs="Times New Roman"/>
          <w:sz w:val="24"/>
          <w:szCs w:val="24"/>
          <w:lang w:eastAsia="ru-RU"/>
        </w:rPr>
      </w:pPr>
    </w:p>
    <w:p w:rsidR="009E7156" w:rsidRPr="005E6B71" w:rsidRDefault="009E7156" w:rsidP="005E6B71">
      <w:pPr>
        <w:autoSpaceDE w:val="0"/>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4.1.</w:t>
      </w:r>
      <w:r w:rsidRPr="005E6B71">
        <w:rPr>
          <w:rFonts w:ascii="Times New Roman" w:eastAsia="Times New Roman" w:hAnsi="Times New Roman" w:cs="Times New Roman"/>
          <w:sz w:val="24"/>
          <w:szCs w:val="24"/>
          <w:lang w:eastAsia="ru-RU"/>
        </w:rPr>
        <w:t xml:space="preserve"> </w:t>
      </w:r>
      <w:r w:rsidRPr="005E6B71">
        <w:rPr>
          <w:rFonts w:ascii="Times New Roman" w:eastAsia="Times New Roman" w:hAnsi="Times New Roman" w:cs="Times New Roman"/>
          <w:b/>
          <w:sz w:val="24"/>
          <w:szCs w:val="24"/>
          <w:lang w:eastAsia="ru-RU"/>
        </w:rPr>
        <w:t xml:space="preserve">Порядок </w:t>
      </w:r>
      <w:r w:rsidR="00D16F14" w:rsidRPr="005E6B71">
        <w:rPr>
          <w:rFonts w:ascii="Times New Roman" w:eastAsia="Times New Roman" w:hAnsi="Times New Roman" w:cs="Times New Roman"/>
          <w:b/>
          <w:sz w:val="24"/>
          <w:szCs w:val="24"/>
          <w:lang w:eastAsia="ru-RU"/>
        </w:rPr>
        <w:t xml:space="preserve">осуществления текущего </w:t>
      </w:r>
      <w:proofErr w:type="gramStart"/>
      <w:r w:rsidR="00D16F14" w:rsidRPr="005E6B71">
        <w:rPr>
          <w:rFonts w:ascii="Times New Roman" w:eastAsia="Times New Roman" w:hAnsi="Times New Roman" w:cs="Times New Roman"/>
          <w:b/>
          <w:sz w:val="24"/>
          <w:szCs w:val="24"/>
          <w:lang w:eastAsia="ru-RU"/>
        </w:rPr>
        <w:t xml:space="preserve">контроля </w:t>
      </w:r>
      <w:r w:rsidRPr="005E6B71">
        <w:rPr>
          <w:rFonts w:ascii="Times New Roman" w:eastAsia="Times New Roman" w:hAnsi="Times New Roman" w:cs="Times New Roman"/>
          <w:b/>
          <w:sz w:val="24"/>
          <w:szCs w:val="24"/>
          <w:lang w:eastAsia="ru-RU"/>
        </w:rPr>
        <w:t>за</w:t>
      </w:r>
      <w:proofErr w:type="gramEnd"/>
      <w:r w:rsidRPr="005E6B71">
        <w:rPr>
          <w:rFonts w:ascii="Times New Roman" w:eastAsia="Times New Roman" w:hAnsi="Times New Roman" w:cs="Times New Roman"/>
          <w:b/>
          <w:sz w:val="24"/>
          <w:szCs w:val="24"/>
          <w:lang w:eastAsia="ru-RU"/>
        </w:rPr>
        <w:t xml:space="preserve"> соблюдением и исполнением специалистами ОСЗН, наделенного государственными полномочиями по назначению и выплате пособия, положений  административного регламента предоставления государственной услуги и иных нормативных правовых актов, устанавливающих требования к предоставлению государственной услуги</w:t>
      </w:r>
    </w:p>
    <w:p w:rsidR="009E7156" w:rsidRPr="005E6B71" w:rsidRDefault="009E7156" w:rsidP="005E6B71">
      <w:pPr>
        <w:autoSpaceDE w:val="0"/>
        <w:spacing w:after="0" w:line="240" w:lineRule="auto"/>
        <w:ind w:firstLine="900"/>
        <w:jc w:val="both"/>
        <w:rPr>
          <w:rFonts w:ascii="Times New Roman" w:eastAsia="Times New Roman" w:hAnsi="Times New Roman" w:cs="Times New Roman"/>
          <w:sz w:val="24"/>
          <w:szCs w:val="24"/>
          <w:lang w:eastAsia="ru-RU"/>
        </w:rPr>
      </w:pPr>
    </w:p>
    <w:p w:rsidR="009E7156" w:rsidRPr="005E6B71" w:rsidRDefault="009E7156" w:rsidP="005E6B71">
      <w:pPr>
        <w:autoSpaceDE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Текущий </w:t>
      </w:r>
      <w:proofErr w:type="gramStart"/>
      <w:r w:rsidRPr="005E6B71">
        <w:rPr>
          <w:rFonts w:ascii="Times New Roman" w:eastAsia="Times New Roman" w:hAnsi="Times New Roman" w:cs="Times New Roman"/>
          <w:sz w:val="24"/>
          <w:szCs w:val="24"/>
          <w:lang w:eastAsia="ru-RU"/>
        </w:rPr>
        <w:t>контроль за</w:t>
      </w:r>
      <w:proofErr w:type="gramEnd"/>
      <w:r w:rsidRPr="005E6B71">
        <w:rPr>
          <w:rFonts w:ascii="Times New Roman" w:eastAsia="Times New Roman" w:hAnsi="Times New Roman" w:cs="Times New Roman"/>
          <w:sz w:val="24"/>
          <w:szCs w:val="24"/>
          <w:lang w:eastAsia="ru-RU"/>
        </w:rPr>
        <w:t xml:space="preserve"> соблюдением и исполнением специалистами ОСЗН положений административного регламента и иных нормативных правовых актов, устанавливающих требования к предоставлению государственной услуги осуществляется вышестоящими должностными лицами ОСЗН, наделенного государственными полномочиями по назначению и выплате пособия</w:t>
      </w:r>
      <w:r w:rsidR="006E1EDE" w:rsidRPr="005E6B71">
        <w:rPr>
          <w:rFonts w:ascii="Times New Roman" w:eastAsia="Times New Roman" w:hAnsi="Times New Roman" w:cs="Times New Roman"/>
          <w:sz w:val="24"/>
          <w:szCs w:val="24"/>
          <w:lang w:eastAsia="ru-RU"/>
        </w:rPr>
        <w:t>.</w:t>
      </w:r>
      <w:r w:rsidRPr="005E6B71">
        <w:rPr>
          <w:rFonts w:ascii="Times New Roman" w:eastAsia="Times New Roman" w:hAnsi="Times New Roman" w:cs="Times New Roman"/>
          <w:sz w:val="24"/>
          <w:szCs w:val="24"/>
          <w:lang w:eastAsia="ru-RU"/>
        </w:rPr>
        <w:t xml:space="preserve"> </w:t>
      </w:r>
      <w:r w:rsidR="006E1EDE" w:rsidRPr="005E6B71">
        <w:rPr>
          <w:rFonts w:ascii="Times New Roman" w:eastAsia="Times New Roman" w:hAnsi="Times New Roman" w:cs="Times New Roman"/>
          <w:sz w:val="24"/>
          <w:szCs w:val="24"/>
          <w:lang w:eastAsia="ru-RU"/>
        </w:rPr>
        <w:t>О</w:t>
      </w:r>
      <w:r w:rsidRPr="005E6B71">
        <w:rPr>
          <w:rFonts w:ascii="Times New Roman" w:eastAsia="Times New Roman" w:hAnsi="Times New Roman" w:cs="Times New Roman"/>
          <w:sz w:val="24"/>
          <w:szCs w:val="24"/>
          <w:lang w:eastAsia="ru-RU"/>
        </w:rPr>
        <w:t>тветственными за организацию работы по предоставлению государственной услуги, путем проведения проверок соблюдения и исполнения специалистами положени</w:t>
      </w:r>
      <w:r w:rsidR="006E1EDE" w:rsidRPr="005E6B71">
        <w:rPr>
          <w:rFonts w:ascii="Times New Roman" w:eastAsia="Times New Roman" w:hAnsi="Times New Roman" w:cs="Times New Roman"/>
          <w:sz w:val="24"/>
          <w:szCs w:val="24"/>
          <w:lang w:eastAsia="ru-RU"/>
        </w:rPr>
        <w:t xml:space="preserve">й административного регламента, </w:t>
      </w:r>
      <w:r w:rsidRPr="005E6B71">
        <w:rPr>
          <w:rFonts w:ascii="Times New Roman" w:eastAsia="Times New Roman" w:hAnsi="Times New Roman" w:cs="Times New Roman"/>
          <w:sz w:val="24"/>
          <w:szCs w:val="24"/>
          <w:lang w:eastAsia="ru-RU"/>
        </w:rPr>
        <w:t>иных нормативных правовых актов Российской Федерации и Калужской области, ответственных за назначение и выплату пособия.</w:t>
      </w:r>
    </w:p>
    <w:p w:rsidR="009E7156" w:rsidRPr="005E6B71" w:rsidRDefault="009E7156"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Перечень должностных лиц, осуществляющих текущий контроль, устанавливается распорядительным актом ОСЗН, наделенного государственными полномочиями по назначению и выплате пособия.</w:t>
      </w:r>
    </w:p>
    <w:p w:rsidR="009E7156" w:rsidRPr="005E6B71" w:rsidRDefault="009E7156" w:rsidP="005E6B71">
      <w:pPr>
        <w:autoSpaceDE w:val="0"/>
        <w:spacing w:after="0" w:line="240" w:lineRule="auto"/>
        <w:ind w:firstLine="720"/>
        <w:jc w:val="center"/>
        <w:rPr>
          <w:rFonts w:ascii="Times New Roman" w:eastAsia="Times New Roman" w:hAnsi="Times New Roman" w:cs="Times New Roman"/>
          <w:b/>
          <w:sz w:val="24"/>
          <w:szCs w:val="24"/>
          <w:lang w:eastAsia="ar-SA"/>
        </w:rPr>
      </w:pPr>
    </w:p>
    <w:p w:rsidR="00C031D4" w:rsidRPr="005E6B71" w:rsidRDefault="00C031D4" w:rsidP="005E6B71">
      <w:pPr>
        <w:spacing w:after="0" w:line="240" w:lineRule="auto"/>
        <w:ind w:firstLine="900"/>
        <w:jc w:val="both"/>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4.2. Порядок и периодичность осуществления плановых и внеплановых проверок полноты и качества предоставления государственной услуги</w:t>
      </w:r>
    </w:p>
    <w:p w:rsidR="00B50A00" w:rsidRPr="005E6B71" w:rsidRDefault="00B50A00" w:rsidP="005E6B71">
      <w:pPr>
        <w:tabs>
          <w:tab w:val="left" w:pos="540"/>
        </w:tabs>
        <w:spacing w:after="0" w:line="240" w:lineRule="auto"/>
        <w:ind w:right="4" w:firstLine="720"/>
        <w:jc w:val="both"/>
        <w:rPr>
          <w:rFonts w:ascii="Times New Roman" w:eastAsia="Times New Roman" w:hAnsi="Times New Roman" w:cs="Times New Roman"/>
          <w:sz w:val="24"/>
          <w:szCs w:val="24"/>
          <w:lang w:eastAsia="ar-SA"/>
        </w:rPr>
      </w:pP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Проверки полноты и качества предоставления государственной услуги осуществляются на основании приказов Министерства по делам семьи, демографической и социальной политике Калужской области. </w:t>
      </w:r>
    </w:p>
    <w:p w:rsidR="00C031D4" w:rsidRPr="005E6B71" w:rsidRDefault="00C031D4" w:rsidP="005E6B71">
      <w:pPr>
        <w:autoSpaceDE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Проверки проводятся с целью выявления и устранения нарушений прав заявителей и привлечения виновных лиц к ответственности.</w:t>
      </w:r>
    </w:p>
    <w:p w:rsidR="00C031D4" w:rsidRPr="005E6B71" w:rsidRDefault="00C031D4" w:rsidP="005E6B71">
      <w:pPr>
        <w:autoSpaceDE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Проверки могут быть плановыми и внеплановыми</w:t>
      </w:r>
      <w:r w:rsidRPr="005E6B71">
        <w:rPr>
          <w:rFonts w:ascii="Times New Roman" w:eastAsia="Times New Roman" w:hAnsi="Times New Roman" w:cs="Times New Roman"/>
          <w:i/>
          <w:color w:val="FF6600"/>
          <w:sz w:val="24"/>
          <w:szCs w:val="24"/>
          <w:lang w:eastAsia="ru-RU"/>
        </w:rPr>
        <w:t xml:space="preserve">. </w:t>
      </w:r>
      <w:r w:rsidRPr="005E6B71">
        <w:rPr>
          <w:rFonts w:ascii="Times New Roman" w:eastAsia="Times New Roman" w:hAnsi="Times New Roman" w:cs="Times New Roman"/>
          <w:sz w:val="24"/>
          <w:szCs w:val="24"/>
          <w:lang w:eastAsia="ru-RU"/>
        </w:rPr>
        <w:t>Внеплановые проверки проводятся по конкретному обращению заявителя.</w:t>
      </w:r>
      <w:r w:rsidRPr="005E6B71">
        <w:rPr>
          <w:rFonts w:ascii="Times New Roman" w:eastAsia="Times New Roman" w:hAnsi="Times New Roman" w:cs="Times New Roman"/>
          <w:i/>
          <w:color w:val="FF6600"/>
          <w:sz w:val="24"/>
          <w:szCs w:val="24"/>
          <w:lang w:eastAsia="ru-RU"/>
        </w:rPr>
        <w:t xml:space="preserve"> </w:t>
      </w:r>
      <w:r w:rsidRPr="005E6B71">
        <w:rPr>
          <w:rFonts w:ascii="Times New Roman" w:eastAsia="Times New Roman" w:hAnsi="Times New Roman" w:cs="Times New Roman"/>
          <w:sz w:val="24"/>
          <w:szCs w:val="24"/>
          <w:lang w:eastAsia="ru-RU"/>
        </w:rPr>
        <w:t xml:space="preserve">При проверке могут рассматриваться все вопросы, связанные с предоставлением государственной услуги, или отдельные вопросы. </w:t>
      </w:r>
    </w:p>
    <w:p w:rsidR="00B50A00" w:rsidRPr="005E6B71" w:rsidRDefault="00B50A00" w:rsidP="005E6B71">
      <w:pPr>
        <w:spacing w:after="0" w:line="240" w:lineRule="auto"/>
        <w:ind w:right="4" w:firstLine="720"/>
        <w:jc w:val="both"/>
        <w:rPr>
          <w:rFonts w:ascii="Times New Roman" w:eastAsia="Times New Roman" w:hAnsi="Times New Roman" w:cs="Times New Roman"/>
          <w:sz w:val="24"/>
          <w:szCs w:val="24"/>
          <w:lang w:eastAsia="ar-SA"/>
        </w:rPr>
      </w:pPr>
    </w:p>
    <w:p w:rsidR="00C031D4" w:rsidRPr="005E6B71" w:rsidRDefault="00C031D4" w:rsidP="005E6B71">
      <w:p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 xml:space="preserve">4.3. Ответственность специалистов ОСЗН, наделенного государственными полномочиями по назначению и выплате </w:t>
      </w:r>
      <w:r w:rsidR="00836659" w:rsidRPr="005E6B71">
        <w:rPr>
          <w:rFonts w:ascii="Times New Roman" w:eastAsia="Times New Roman" w:hAnsi="Times New Roman" w:cs="Times New Roman"/>
          <w:b/>
          <w:sz w:val="24"/>
          <w:szCs w:val="24"/>
          <w:lang w:eastAsia="ru-RU"/>
        </w:rPr>
        <w:t xml:space="preserve">пособия, и иных должностных лиц </w:t>
      </w:r>
      <w:r w:rsidRPr="005E6B71">
        <w:rPr>
          <w:rFonts w:ascii="Times New Roman" w:eastAsia="Times New Roman" w:hAnsi="Times New Roman" w:cs="Times New Roman"/>
          <w:b/>
          <w:sz w:val="24"/>
          <w:szCs w:val="24"/>
          <w:lang w:eastAsia="ru-RU"/>
        </w:rPr>
        <w:t>за решения и действия (бездействие), принимаемые (осуществляемые) в ходе предоставления государственной услуги</w:t>
      </w:r>
    </w:p>
    <w:p w:rsidR="00B50A00" w:rsidRPr="005E6B71" w:rsidRDefault="00B50A00" w:rsidP="005E6B71">
      <w:pPr>
        <w:spacing w:after="0" w:line="240" w:lineRule="auto"/>
        <w:ind w:right="4"/>
        <w:jc w:val="both"/>
        <w:rPr>
          <w:rFonts w:ascii="Times New Roman" w:eastAsia="Times New Roman" w:hAnsi="Times New Roman" w:cs="Times New Roman"/>
          <w:sz w:val="24"/>
          <w:szCs w:val="24"/>
          <w:lang w:eastAsia="ar-SA"/>
        </w:rPr>
      </w:pPr>
    </w:p>
    <w:p w:rsidR="00C031D4" w:rsidRPr="005E6B71" w:rsidRDefault="00C031D4" w:rsidP="005E6B71">
      <w:pPr>
        <w:autoSpaceDE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По результатам проведенных проверок в случае выявления нарушений прав заявителей осуществляется привлечение виновных лиц к ответственности в соответствии с законодательством Российской Федерации.</w:t>
      </w: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lastRenderedPageBreak/>
        <w:t>Специалисты ОСЗН, наделенного государственными полномочиями по назначению и выплате пособия,</w:t>
      </w:r>
      <w:r w:rsidRPr="005E6B71">
        <w:rPr>
          <w:rFonts w:ascii="Times New Roman" w:eastAsia="Times New Roman" w:hAnsi="Times New Roman" w:cs="Times New Roman"/>
          <w:b/>
          <w:color w:val="FF6600"/>
          <w:sz w:val="24"/>
          <w:szCs w:val="24"/>
          <w:lang w:eastAsia="ru-RU"/>
        </w:rPr>
        <w:t xml:space="preserve"> </w:t>
      </w:r>
      <w:r w:rsidRPr="005E6B71">
        <w:rPr>
          <w:rFonts w:ascii="Times New Roman" w:eastAsia="Times New Roman" w:hAnsi="Times New Roman" w:cs="Times New Roman"/>
          <w:sz w:val="24"/>
          <w:szCs w:val="24"/>
          <w:lang w:eastAsia="ru-RU"/>
        </w:rPr>
        <w:t>и иные должностные лица, ответственные</w:t>
      </w:r>
      <w:r w:rsidRPr="005E6B71">
        <w:rPr>
          <w:rFonts w:ascii="Times New Roman" w:eastAsia="Times New Roman" w:hAnsi="Times New Roman" w:cs="Times New Roman"/>
          <w:b/>
          <w:sz w:val="24"/>
          <w:szCs w:val="24"/>
          <w:lang w:eastAsia="ru-RU"/>
        </w:rPr>
        <w:t xml:space="preserve"> </w:t>
      </w:r>
      <w:r w:rsidRPr="005E6B71">
        <w:rPr>
          <w:rFonts w:ascii="Times New Roman" w:eastAsia="Times New Roman" w:hAnsi="Times New Roman" w:cs="Times New Roman"/>
          <w:sz w:val="24"/>
          <w:szCs w:val="24"/>
          <w:lang w:eastAsia="ru-RU"/>
        </w:rPr>
        <w:t>за решения и действия (бездействие), принимаемые (осуществляемые) в ходе предоставления государственной услуги, несут персональную ответственность:</w:t>
      </w:r>
    </w:p>
    <w:p w:rsidR="00C031D4" w:rsidRPr="005E6B71" w:rsidRDefault="00C031D4" w:rsidP="00E21104">
      <w:pPr>
        <w:numPr>
          <w:ilvl w:val="0"/>
          <w:numId w:val="9"/>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за выполнение административных действий (административных процедур) в соответствии с административным регламентом;</w:t>
      </w:r>
    </w:p>
    <w:p w:rsidR="00C031D4" w:rsidRPr="005E6B71" w:rsidRDefault="00C031D4" w:rsidP="00E21104">
      <w:pPr>
        <w:numPr>
          <w:ilvl w:val="0"/>
          <w:numId w:val="9"/>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за несоблюдение последовательности административных действий (административных процедур) и сроков их выполнения, установленных административным регламентом;</w:t>
      </w:r>
    </w:p>
    <w:p w:rsidR="00C031D4" w:rsidRPr="005E6B71" w:rsidRDefault="00C031D4" w:rsidP="00E21104">
      <w:pPr>
        <w:numPr>
          <w:ilvl w:val="0"/>
          <w:numId w:val="9"/>
        </w:numPr>
        <w:tabs>
          <w:tab w:val="left" w:pos="851"/>
        </w:tabs>
        <w:autoSpaceDE w:val="0"/>
        <w:autoSpaceDN w:val="0"/>
        <w:adjustRightInd w:val="0"/>
        <w:spacing w:after="0" w:line="240" w:lineRule="auto"/>
        <w:ind w:left="851"/>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за достоверность информации, представляемой в ходе предоставления государственной услуги.</w:t>
      </w: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Персональная ответственность специалистов закрепляется в их должностных регламентах в соответствии с требованиями законодательства.</w:t>
      </w:r>
    </w:p>
    <w:p w:rsidR="00B50A00" w:rsidRPr="005E6B71" w:rsidRDefault="00B50A00" w:rsidP="005E6B71">
      <w:pPr>
        <w:widowControl w:val="0"/>
        <w:suppressAutoHyphens/>
        <w:autoSpaceDE w:val="0"/>
        <w:spacing w:after="0" w:line="240" w:lineRule="auto"/>
        <w:ind w:right="4"/>
        <w:rPr>
          <w:rFonts w:ascii="Times New Roman" w:eastAsia="Times New Roman" w:hAnsi="Times New Roman" w:cs="Times New Roman"/>
          <w:bCs/>
          <w:sz w:val="24"/>
          <w:szCs w:val="24"/>
          <w:lang w:eastAsia="ar-SA"/>
        </w:rPr>
      </w:pPr>
    </w:p>
    <w:p w:rsidR="00C031D4" w:rsidRPr="005E6B71" w:rsidRDefault="00C031D4" w:rsidP="005E6B71">
      <w:pPr>
        <w:autoSpaceDE w:val="0"/>
        <w:autoSpaceDN w:val="0"/>
        <w:adjustRightInd w:val="0"/>
        <w:spacing w:after="0" w:line="240" w:lineRule="auto"/>
        <w:ind w:firstLine="900"/>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 xml:space="preserve">4.4. Положения, характеризующие требования к порядку и формам </w:t>
      </w:r>
      <w:proofErr w:type="gramStart"/>
      <w:r w:rsidRPr="005E6B71">
        <w:rPr>
          <w:rFonts w:ascii="Times New Roman" w:eastAsia="Times New Roman" w:hAnsi="Times New Roman" w:cs="Times New Roman"/>
          <w:b/>
          <w:sz w:val="24"/>
          <w:szCs w:val="24"/>
          <w:lang w:eastAsia="ru-RU"/>
        </w:rPr>
        <w:t>контроля за</w:t>
      </w:r>
      <w:proofErr w:type="gramEnd"/>
      <w:r w:rsidRPr="005E6B71">
        <w:rPr>
          <w:rFonts w:ascii="Times New Roman" w:eastAsia="Times New Roman" w:hAnsi="Times New Roman" w:cs="Times New Roman"/>
          <w:b/>
          <w:sz w:val="24"/>
          <w:szCs w:val="24"/>
          <w:lang w:eastAsia="ru-RU"/>
        </w:rPr>
        <w:t xml:space="preserve"> предоставлением государственной услуги </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proofErr w:type="gramStart"/>
      <w:r w:rsidRPr="005E6B71">
        <w:rPr>
          <w:rFonts w:ascii="Times New Roman" w:eastAsia="Times New Roman" w:hAnsi="Times New Roman" w:cs="Times New Roman"/>
          <w:sz w:val="24"/>
          <w:szCs w:val="24"/>
          <w:lang w:eastAsia="ru-RU"/>
        </w:rPr>
        <w:t>Контроль за</w:t>
      </w:r>
      <w:proofErr w:type="gramEnd"/>
      <w:r w:rsidRPr="005E6B71">
        <w:rPr>
          <w:rFonts w:ascii="Times New Roman" w:eastAsia="Times New Roman" w:hAnsi="Times New Roman" w:cs="Times New Roman"/>
          <w:sz w:val="24"/>
          <w:szCs w:val="24"/>
          <w:lang w:eastAsia="ru-RU"/>
        </w:rPr>
        <w:t xml:space="preserve"> рассмотрением  своих заявлений и за ходом предоставления государственной услуги заявители могут осуществлять на основании полученной в ОСЗН, наделенным государственными полномочиями по назначению и выплате пособия, информации путем индивидуального консультирования:</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лично;</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по почте (электронной почте);</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по телефону.</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Граждане, их объединения и организации вправе получать информацию о порядке предоставления государственной услуги, а также направлять в ОСЗН, </w:t>
      </w:r>
      <w:proofErr w:type="gramStart"/>
      <w:r w:rsidRPr="005E6B71">
        <w:rPr>
          <w:rFonts w:ascii="Times New Roman" w:eastAsia="Times New Roman" w:hAnsi="Times New Roman" w:cs="Times New Roman"/>
          <w:sz w:val="24"/>
          <w:szCs w:val="24"/>
          <w:lang w:eastAsia="ru-RU"/>
        </w:rPr>
        <w:t>наделенный</w:t>
      </w:r>
      <w:proofErr w:type="gramEnd"/>
      <w:r w:rsidRPr="005E6B71">
        <w:rPr>
          <w:rFonts w:ascii="Times New Roman" w:eastAsia="Times New Roman" w:hAnsi="Times New Roman" w:cs="Times New Roman"/>
          <w:sz w:val="24"/>
          <w:szCs w:val="24"/>
          <w:lang w:eastAsia="ru-RU"/>
        </w:rPr>
        <w:t xml:space="preserve"> государственными полномочиями по назначению и выплате пособия, замечания и предложения по улучшению качества предоставления государственных услуг.</w:t>
      </w:r>
    </w:p>
    <w:p w:rsidR="00B50A00" w:rsidRPr="005E6B71" w:rsidRDefault="00B50A00" w:rsidP="005E6B71">
      <w:pPr>
        <w:widowControl w:val="0"/>
        <w:suppressAutoHyphens/>
        <w:autoSpaceDE w:val="0"/>
        <w:spacing w:after="0" w:line="240" w:lineRule="auto"/>
        <w:ind w:right="4" w:firstLine="720"/>
        <w:jc w:val="both"/>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 xml:space="preserve"> </w:t>
      </w:r>
      <w:proofErr w:type="gramStart"/>
      <w:r w:rsidRPr="005E6B71">
        <w:rPr>
          <w:rFonts w:ascii="Times New Roman" w:eastAsia="Times New Roman" w:hAnsi="Times New Roman" w:cs="Times New Roman"/>
          <w:bCs/>
          <w:sz w:val="24"/>
          <w:szCs w:val="24"/>
          <w:lang w:eastAsia="ar-SA"/>
        </w:rPr>
        <w:t>Контроль за</w:t>
      </w:r>
      <w:proofErr w:type="gramEnd"/>
      <w:r w:rsidRPr="005E6B71">
        <w:rPr>
          <w:rFonts w:ascii="Times New Roman" w:eastAsia="Times New Roman" w:hAnsi="Times New Roman" w:cs="Times New Roman"/>
          <w:bCs/>
          <w:sz w:val="24"/>
          <w:szCs w:val="24"/>
          <w:lang w:eastAsia="ar-SA"/>
        </w:rPr>
        <w:t xml:space="preserve"> рассмотрением своих заявлений и за ходом предоставления государственной услуги заявители могут осуществлять на основании полученной в </w:t>
      </w:r>
      <w:r w:rsidR="007B0216" w:rsidRPr="005E6B71">
        <w:rPr>
          <w:rFonts w:ascii="Times New Roman" w:eastAsia="Times New Roman" w:hAnsi="Times New Roman" w:cs="Times New Roman"/>
          <w:sz w:val="24"/>
          <w:szCs w:val="24"/>
          <w:lang w:eastAsia="ar-SA"/>
        </w:rPr>
        <w:t>ОСЗН администрации МР «Тарусский район»</w:t>
      </w:r>
      <w:r w:rsidRPr="005E6B71">
        <w:rPr>
          <w:rFonts w:ascii="Times New Roman" w:eastAsia="Times New Roman" w:hAnsi="Times New Roman" w:cs="Times New Roman"/>
          <w:bCs/>
          <w:sz w:val="24"/>
          <w:szCs w:val="24"/>
          <w:lang w:eastAsia="ar-SA"/>
        </w:rPr>
        <w:t xml:space="preserve"> информации путем:</w:t>
      </w:r>
    </w:p>
    <w:p w:rsidR="00B50A00" w:rsidRPr="005E6B71" w:rsidRDefault="00B50A00" w:rsidP="005E6B71">
      <w:pPr>
        <w:widowControl w:val="0"/>
        <w:suppressAutoHyphens/>
        <w:autoSpaceDE w:val="0"/>
        <w:spacing w:after="0" w:line="240" w:lineRule="auto"/>
        <w:ind w:right="4" w:firstLine="720"/>
        <w:jc w:val="both"/>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 индивидуального консультирования лично;</w:t>
      </w:r>
    </w:p>
    <w:p w:rsidR="00B50A00" w:rsidRPr="005E6B71" w:rsidRDefault="00B50A00" w:rsidP="005E6B71">
      <w:pPr>
        <w:widowControl w:val="0"/>
        <w:suppressAutoHyphens/>
        <w:autoSpaceDE w:val="0"/>
        <w:spacing w:after="0" w:line="240" w:lineRule="auto"/>
        <w:ind w:right="4" w:firstLine="720"/>
        <w:jc w:val="both"/>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 индивидуального консультирования по почте (электронной почте);</w:t>
      </w:r>
    </w:p>
    <w:p w:rsidR="00B50A00" w:rsidRPr="005E6B71" w:rsidRDefault="00B50A00" w:rsidP="005E6B71">
      <w:pPr>
        <w:widowControl w:val="0"/>
        <w:suppressAutoHyphens/>
        <w:autoSpaceDE w:val="0"/>
        <w:spacing w:after="0" w:line="240" w:lineRule="auto"/>
        <w:ind w:right="4" w:firstLine="720"/>
        <w:jc w:val="both"/>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 индивидуального консультирования по телефону.</w:t>
      </w:r>
    </w:p>
    <w:p w:rsidR="00B50A00" w:rsidRPr="005E6B71" w:rsidRDefault="00C031D4" w:rsidP="005E6B71">
      <w:pPr>
        <w:widowControl w:val="0"/>
        <w:suppressAutoHyphens/>
        <w:autoSpaceDE w:val="0"/>
        <w:spacing w:after="0" w:line="240" w:lineRule="auto"/>
        <w:ind w:right="4" w:firstLine="720"/>
        <w:jc w:val="both"/>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 xml:space="preserve"> </w:t>
      </w:r>
      <w:r w:rsidR="00B50A00" w:rsidRPr="005E6B71">
        <w:rPr>
          <w:rFonts w:ascii="Times New Roman" w:eastAsia="Times New Roman" w:hAnsi="Times New Roman" w:cs="Times New Roman"/>
          <w:bCs/>
          <w:sz w:val="24"/>
          <w:szCs w:val="24"/>
          <w:lang w:eastAsia="ar-SA"/>
        </w:rPr>
        <w:t xml:space="preserve">Граждане, их объединения и организации вправе получать информацию о порядке предоставления государственной услуги, а также направлять в Министерство или </w:t>
      </w:r>
      <w:r w:rsidR="007B0216" w:rsidRPr="005E6B71">
        <w:rPr>
          <w:rFonts w:ascii="Times New Roman" w:eastAsia="Times New Roman" w:hAnsi="Times New Roman" w:cs="Times New Roman"/>
          <w:sz w:val="24"/>
          <w:szCs w:val="24"/>
          <w:lang w:eastAsia="ar-SA"/>
        </w:rPr>
        <w:t>ОСЗН администрации МР «Тарусский район»</w:t>
      </w:r>
      <w:r w:rsidR="00B50A00" w:rsidRPr="005E6B71">
        <w:rPr>
          <w:rFonts w:ascii="Times New Roman" w:eastAsia="Times New Roman" w:hAnsi="Times New Roman" w:cs="Times New Roman"/>
          <w:bCs/>
          <w:sz w:val="24"/>
          <w:szCs w:val="24"/>
          <w:lang w:eastAsia="ar-SA"/>
        </w:rPr>
        <w:t xml:space="preserve"> замечания и предложения по улучшению качества предоставления государственных услуг.</w:t>
      </w:r>
    </w:p>
    <w:p w:rsidR="00B50A00" w:rsidRPr="005E6B71" w:rsidRDefault="00B50A00" w:rsidP="005E6B71">
      <w:pPr>
        <w:autoSpaceDE w:val="0"/>
        <w:spacing w:after="0" w:line="240" w:lineRule="auto"/>
        <w:ind w:firstLine="540"/>
        <w:jc w:val="both"/>
        <w:rPr>
          <w:rFonts w:ascii="Times New Roman" w:eastAsia="Times New Roman" w:hAnsi="Times New Roman" w:cs="Times New Roman"/>
          <w:b/>
          <w:sz w:val="24"/>
          <w:szCs w:val="24"/>
          <w:lang w:eastAsia="ar-SA"/>
        </w:rPr>
      </w:pPr>
    </w:p>
    <w:p w:rsidR="00C031D4" w:rsidRPr="005E6B71" w:rsidRDefault="00AA7AA8" w:rsidP="00E21104">
      <w:pPr>
        <w:pStyle w:val="af9"/>
        <w:numPr>
          <w:ilvl w:val="0"/>
          <w:numId w:val="13"/>
        </w:numPr>
        <w:autoSpaceDE w:val="0"/>
        <w:autoSpaceDN w:val="0"/>
        <w:adjustRightInd w:val="0"/>
        <w:spacing w:after="0" w:line="240" w:lineRule="auto"/>
        <w:ind w:left="0" w:hanging="12"/>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 xml:space="preserve">ДОСУДЕБНЫЙ </w:t>
      </w:r>
      <w:proofErr w:type="gramStart"/>
      <w:r w:rsidRPr="005E6B71">
        <w:rPr>
          <w:rFonts w:ascii="Times New Roman" w:eastAsia="Times New Roman" w:hAnsi="Times New Roman" w:cs="Times New Roman"/>
          <w:b/>
          <w:sz w:val="24"/>
          <w:szCs w:val="24"/>
          <w:lang w:eastAsia="ru-RU"/>
        </w:rPr>
        <w:t xml:space="preserve">( </w:t>
      </w:r>
      <w:proofErr w:type="gramEnd"/>
      <w:r w:rsidRPr="005E6B71">
        <w:rPr>
          <w:rFonts w:ascii="Times New Roman" w:eastAsia="Times New Roman" w:hAnsi="Times New Roman" w:cs="Times New Roman"/>
          <w:b/>
          <w:sz w:val="24"/>
          <w:szCs w:val="24"/>
          <w:lang w:eastAsia="ru-RU"/>
        </w:rPr>
        <w:t>ВНЕСУДЕБНЫЙ) ПОРЯДОК ОБЖАЛОВАНИЯ РЕШЕНИЙ И ДЕЙСТВИЙ  (БЕЗДЕЙСТВИЯ) ОСЗН, НАДЕЛЕННОГО ГОСУДАРСТВЕННЫМИ ПОЛНОМОЧИЯМИ ПО НАЗНАЧЕНИЮ И ВЫПЛАТЕ ПОСОБИЯ, А ТАКЖЕ ДОЛЖНОСТНЫХ ЛИЦ, ГОСУДАРСТВЕННЫХ СЛУЖАЩИХ</w:t>
      </w:r>
    </w:p>
    <w:p w:rsidR="00C031D4" w:rsidRPr="005E6B71" w:rsidRDefault="00C031D4" w:rsidP="005E6B71">
      <w:pPr>
        <w:autoSpaceDE w:val="0"/>
        <w:autoSpaceDN w:val="0"/>
        <w:adjustRightInd w:val="0"/>
        <w:spacing w:after="0" w:line="240" w:lineRule="auto"/>
        <w:rPr>
          <w:rFonts w:ascii="Times New Roman" w:eastAsia="Times New Roman" w:hAnsi="Times New Roman" w:cs="Times New Roman"/>
          <w:b/>
          <w:bCs/>
          <w:sz w:val="24"/>
          <w:szCs w:val="24"/>
          <w:lang w:eastAsia="ru-RU"/>
        </w:rPr>
      </w:pPr>
    </w:p>
    <w:p w:rsidR="00C031D4" w:rsidRPr="005E6B71" w:rsidRDefault="00C031D4" w:rsidP="005E6B71">
      <w:pPr>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5.1. Информация для</w:t>
      </w:r>
      <w:r w:rsidRPr="005E6B71">
        <w:rPr>
          <w:rFonts w:ascii="Times New Roman" w:eastAsia="Times New Roman" w:hAnsi="Times New Roman" w:cs="Times New Roman"/>
          <w:bCs/>
          <w:sz w:val="24"/>
          <w:szCs w:val="24"/>
          <w:lang w:eastAsia="ru-RU"/>
        </w:rPr>
        <w:t xml:space="preserve"> </w:t>
      </w:r>
      <w:r w:rsidRPr="005E6B71">
        <w:rPr>
          <w:rFonts w:ascii="Times New Roman" w:eastAsia="Times New Roman" w:hAnsi="Times New Roman" w:cs="Times New Roman"/>
          <w:b/>
          <w:bCs/>
          <w:sz w:val="24"/>
          <w:szCs w:val="24"/>
          <w:lang w:eastAsia="ru-RU"/>
        </w:rPr>
        <w:t>заявителей</w:t>
      </w:r>
      <w:r w:rsidRPr="005E6B71">
        <w:rPr>
          <w:rFonts w:ascii="Times New Roman" w:eastAsia="Times New Roman" w:hAnsi="Times New Roman" w:cs="Times New Roman"/>
          <w:b/>
          <w:i/>
          <w:sz w:val="24"/>
          <w:szCs w:val="24"/>
          <w:lang w:eastAsia="ru-RU"/>
        </w:rPr>
        <w:t xml:space="preserve"> </w:t>
      </w:r>
      <w:r w:rsidRPr="005E6B71">
        <w:rPr>
          <w:rFonts w:ascii="Times New Roman" w:eastAsia="Times New Roman" w:hAnsi="Times New Roman" w:cs="Times New Roman"/>
          <w:b/>
          <w:sz w:val="24"/>
          <w:szCs w:val="24"/>
          <w:lang w:eastAsia="ru-RU"/>
        </w:rPr>
        <w:t>об их праве на досудебное (внесудебное) обжалование действий (бездействия) и решений, принятых (осуществляемых) в ходе предоставления государственной услуги</w:t>
      </w: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bCs/>
          <w:sz w:val="24"/>
          <w:szCs w:val="24"/>
          <w:lang w:eastAsia="ru-RU"/>
        </w:rPr>
      </w:pP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bCs/>
          <w:sz w:val="24"/>
          <w:szCs w:val="24"/>
          <w:lang w:eastAsia="ru-RU"/>
        </w:rPr>
        <w:t>Заявители</w:t>
      </w:r>
      <w:r w:rsidRPr="005E6B71">
        <w:rPr>
          <w:rFonts w:ascii="Times New Roman" w:eastAsia="Times New Roman" w:hAnsi="Times New Roman" w:cs="Times New Roman"/>
          <w:sz w:val="24"/>
          <w:szCs w:val="24"/>
          <w:lang w:eastAsia="ru-RU"/>
        </w:rPr>
        <w:t xml:space="preserve"> имеют право на обжалование д</w:t>
      </w:r>
      <w:r w:rsidRPr="005E6B71">
        <w:rPr>
          <w:rFonts w:ascii="Times New Roman" w:eastAsia="Times New Roman" w:hAnsi="Times New Roman" w:cs="Times New Roman"/>
          <w:bCs/>
          <w:sz w:val="24"/>
          <w:szCs w:val="24"/>
          <w:lang w:eastAsia="ru-RU"/>
        </w:rPr>
        <w:t xml:space="preserve">ействий (бездействия) и решений, осуществляемых (принятых) </w:t>
      </w:r>
      <w:r w:rsidRPr="005E6B71">
        <w:rPr>
          <w:rFonts w:ascii="Times New Roman" w:eastAsia="Times New Roman" w:hAnsi="Times New Roman" w:cs="Times New Roman"/>
          <w:sz w:val="24"/>
          <w:szCs w:val="24"/>
          <w:lang w:eastAsia="ru-RU"/>
        </w:rPr>
        <w:t xml:space="preserve">должностными лицами </w:t>
      </w:r>
      <w:r w:rsidRPr="005E6B71">
        <w:rPr>
          <w:rFonts w:ascii="Times New Roman" w:eastAsia="Times New Roman" w:hAnsi="Times New Roman" w:cs="Times New Roman"/>
          <w:bCs/>
          <w:sz w:val="24"/>
          <w:szCs w:val="24"/>
          <w:lang w:eastAsia="ru-RU"/>
        </w:rPr>
        <w:t xml:space="preserve">в ходе предоставления государственной услуги </w:t>
      </w:r>
      <w:r w:rsidRPr="005E6B71">
        <w:rPr>
          <w:rFonts w:ascii="Times New Roman" w:eastAsia="Times New Roman" w:hAnsi="Times New Roman" w:cs="Times New Roman"/>
          <w:sz w:val="24"/>
          <w:szCs w:val="24"/>
          <w:lang w:eastAsia="ru-RU"/>
        </w:rPr>
        <w:t>в досудебном (внесудебном) порядке.</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p>
    <w:p w:rsidR="00C031D4" w:rsidRPr="005E6B71" w:rsidRDefault="00C031D4" w:rsidP="005E6B71">
      <w:pPr>
        <w:spacing w:after="0" w:line="240" w:lineRule="auto"/>
        <w:ind w:firstLine="900"/>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5.2. Предмет досудебного (внесудебного) обжалования</w:t>
      </w: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Заявитель может обратиться с </w:t>
      </w:r>
      <w:proofErr w:type="gramStart"/>
      <w:r w:rsidRPr="005E6B71">
        <w:rPr>
          <w:rFonts w:ascii="Times New Roman" w:eastAsia="Times New Roman" w:hAnsi="Times New Roman" w:cs="Times New Roman"/>
          <w:sz w:val="24"/>
          <w:szCs w:val="24"/>
          <w:lang w:eastAsia="ru-RU"/>
        </w:rPr>
        <w:t>жалобой</w:t>
      </w:r>
      <w:proofErr w:type="gramEnd"/>
      <w:r w:rsidRPr="005E6B71">
        <w:rPr>
          <w:rFonts w:ascii="Times New Roman" w:eastAsia="Times New Roman" w:hAnsi="Times New Roman" w:cs="Times New Roman"/>
          <w:sz w:val="24"/>
          <w:szCs w:val="24"/>
          <w:lang w:eastAsia="ru-RU"/>
        </w:rPr>
        <w:t xml:space="preserve"> в том числе в следующих случаях:</w:t>
      </w: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1) нарушение срока регистрации запроса заявителя о предоставлении государственной услуги;</w:t>
      </w: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2) нарушение срока предоставления государственной услуги;</w:t>
      </w: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3) требование у заявителя документов, не предусмотренных нормативными правовыми актами Российской Федерации, нормативными правовыми актами Калужской области для предоставления государственной услуги;</w:t>
      </w: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4) отказ в приеме документов, предоставление которых предусмотрено нормативными правовыми актами Российской Федерации, нормативными правовыми актами Калужской области для предоставления государственной услуги, у заявителя;</w:t>
      </w: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roofErr w:type="gramStart"/>
      <w:r w:rsidRPr="005E6B71">
        <w:rPr>
          <w:rFonts w:ascii="Times New Roman" w:eastAsia="Times New Roman" w:hAnsi="Times New Roman" w:cs="Times New Roman"/>
          <w:sz w:val="24"/>
          <w:szCs w:val="24"/>
          <w:lang w:eastAsia="ru-RU"/>
        </w:rPr>
        <w:t>5) отказ в предоставлении государственной услуги, если основания отказа не предусмотрены федеральными законами и принятыми в соответствии с ними иными нормативными правовыми актами Российской Федерации, нормативными правовыми актами Калужской области;</w:t>
      </w:r>
      <w:proofErr w:type="gramEnd"/>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6) затребование с заявителя при предоставлении услуги платы, не предусмотренной нормативными правовыми актами Российской Федерации, нормативными правовыми актами Калужской области;</w:t>
      </w: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roofErr w:type="gramStart"/>
      <w:r w:rsidRPr="005E6B71">
        <w:rPr>
          <w:rFonts w:ascii="Times New Roman" w:eastAsia="Times New Roman" w:hAnsi="Times New Roman" w:cs="Times New Roman"/>
          <w:sz w:val="24"/>
          <w:szCs w:val="24"/>
          <w:lang w:eastAsia="ru-RU"/>
        </w:rPr>
        <w:t>7) отказ специалистов ОСЗН, наделенного государственными полномочиями по назначению и выплате пособия, в исправлении допущенных опечаток и ошибок в выданных в результате предоставления государственной услуги документах либо нарушение установленного срока таких исправлений.</w:t>
      </w:r>
      <w:proofErr w:type="gramEnd"/>
    </w:p>
    <w:p w:rsidR="00C031D4" w:rsidRPr="005E6B71" w:rsidRDefault="00C031D4" w:rsidP="005E6B71">
      <w:pPr>
        <w:tabs>
          <w:tab w:val="left" w:pos="0"/>
        </w:tabs>
        <w:spacing w:after="0" w:line="240" w:lineRule="auto"/>
        <w:ind w:firstLine="900"/>
        <w:jc w:val="center"/>
        <w:rPr>
          <w:rFonts w:ascii="Times New Roman" w:eastAsia="Times New Roman" w:hAnsi="Times New Roman" w:cs="Times New Roman"/>
          <w:b/>
          <w:sz w:val="24"/>
          <w:szCs w:val="24"/>
          <w:lang w:eastAsia="ru-RU"/>
        </w:rPr>
      </w:pPr>
    </w:p>
    <w:p w:rsidR="00C031D4" w:rsidRPr="005E6B71" w:rsidRDefault="00C031D4" w:rsidP="005E6B71">
      <w:pPr>
        <w:tabs>
          <w:tab w:val="left" w:pos="0"/>
        </w:tabs>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5.3. Исчерпывающий перечень оснований для отказа в рассмотрении</w:t>
      </w:r>
    </w:p>
    <w:p w:rsidR="00C031D4" w:rsidRPr="005E6B71" w:rsidRDefault="00C031D4" w:rsidP="005E6B71">
      <w:pPr>
        <w:tabs>
          <w:tab w:val="left" w:pos="480"/>
        </w:tabs>
        <w:spacing w:after="0" w:line="240" w:lineRule="auto"/>
        <w:ind w:left="120" w:right="4" w:firstLine="720"/>
        <w:jc w:val="center"/>
        <w:rPr>
          <w:rFonts w:ascii="Times New Roman" w:eastAsia="Times New Roman" w:hAnsi="Times New Roman" w:cs="Times New Roman"/>
          <w:sz w:val="24"/>
          <w:szCs w:val="24"/>
          <w:lang w:eastAsia="ru-RU"/>
        </w:rPr>
      </w:pPr>
      <w:r w:rsidRPr="005E6B71">
        <w:rPr>
          <w:rFonts w:ascii="Times New Roman" w:eastAsia="Times New Roman" w:hAnsi="Times New Roman" w:cs="Times New Roman"/>
          <w:b/>
          <w:sz w:val="24"/>
          <w:szCs w:val="24"/>
          <w:lang w:eastAsia="ru-RU"/>
        </w:rPr>
        <w:t>жалобы (претензии) либо приостановления ее рассмотрения</w:t>
      </w:r>
    </w:p>
    <w:p w:rsidR="00C031D4" w:rsidRPr="005E6B71" w:rsidRDefault="00C031D4" w:rsidP="005E6B71">
      <w:pPr>
        <w:tabs>
          <w:tab w:val="left" w:pos="480"/>
        </w:tabs>
        <w:spacing w:after="0" w:line="240" w:lineRule="auto"/>
        <w:ind w:left="120" w:right="4" w:firstLine="720"/>
        <w:jc w:val="both"/>
        <w:rPr>
          <w:rFonts w:ascii="Times New Roman" w:eastAsia="Times New Roman" w:hAnsi="Times New Roman" w:cs="Times New Roman"/>
          <w:sz w:val="24"/>
          <w:szCs w:val="24"/>
          <w:lang w:eastAsia="ru-RU"/>
        </w:rPr>
      </w:pPr>
    </w:p>
    <w:p w:rsidR="00C031D4" w:rsidRPr="005E6B71" w:rsidRDefault="00C031D4" w:rsidP="005E6B71">
      <w:pPr>
        <w:tabs>
          <w:tab w:val="left" w:pos="480"/>
        </w:tabs>
        <w:spacing w:after="0" w:line="240" w:lineRule="auto"/>
        <w:ind w:left="120" w:right="4" w:firstLine="720"/>
        <w:jc w:val="both"/>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sz w:val="24"/>
          <w:szCs w:val="24"/>
          <w:lang w:eastAsia="ru-RU"/>
        </w:rPr>
        <w:t>Ответ на жалобу не дается в следующих случаях:</w:t>
      </w:r>
    </w:p>
    <w:p w:rsidR="00C031D4" w:rsidRPr="005E6B71" w:rsidRDefault="00C031D4" w:rsidP="00E21104">
      <w:pPr>
        <w:numPr>
          <w:ilvl w:val="0"/>
          <w:numId w:val="10"/>
        </w:numPr>
        <w:autoSpaceDE w:val="0"/>
        <w:autoSpaceDN w:val="0"/>
        <w:adjustRightInd w:val="0"/>
        <w:spacing w:after="0" w:line="240" w:lineRule="auto"/>
        <w:ind w:left="567"/>
        <w:jc w:val="both"/>
        <w:outlineLvl w:val="0"/>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в письменном обращении не </w:t>
      </w:r>
      <w:proofErr w:type="gramStart"/>
      <w:r w:rsidRPr="005E6B71">
        <w:rPr>
          <w:rFonts w:ascii="Times New Roman" w:eastAsia="Times New Roman" w:hAnsi="Times New Roman" w:cs="Times New Roman"/>
          <w:sz w:val="24"/>
          <w:szCs w:val="24"/>
          <w:lang w:eastAsia="ru-RU"/>
        </w:rPr>
        <w:t>указаны</w:t>
      </w:r>
      <w:proofErr w:type="gramEnd"/>
      <w:r w:rsidRPr="005E6B71">
        <w:rPr>
          <w:rFonts w:ascii="Times New Roman" w:eastAsia="Times New Roman" w:hAnsi="Times New Roman" w:cs="Times New Roman"/>
          <w:sz w:val="24"/>
          <w:szCs w:val="24"/>
          <w:lang w:eastAsia="ru-RU"/>
        </w:rPr>
        <w:t xml:space="preserve"> фамилия гражданина, направившего обращение, и почтовый адрес, по которому должен быть направлен ответ, ответ на обращение не дается. Если в указанном обращении содержатся сведения о подготавливаемом, совершаемом или совершенном противоправном деянии, а также о лице, его подготавливающем, совершающем или совершившем, обращение подлежит направлению в государственный орган в соответствии с его компетенцией;</w:t>
      </w:r>
    </w:p>
    <w:p w:rsidR="00C031D4" w:rsidRPr="005E6B71" w:rsidRDefault="00C031D4" w:rsidP="00E21104">
      <w:pPr>
        <w:numPr>
          <w:ilvl w:val="0"/>
          <w:numId w:val="10"/>
        </w:numPr>
        <w:autoSpaceDE w:val="0"/>
        <w:autoSpaceDN w:val="0"/>
        <w:adjustRightInd w:val="0"/>
        <w:spacing w:after="0" w:line="240" w:lineRule="auto"/>
        <w:ind w:left="567"/>
        <w:jc w:val="both"/>
        <w:outlineLvl w:val="0"/>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если в жалобе (претензии) обжалуется судебное решение. В течение семи дней со дня регистрации жалоба (претензия)  возвращается направившему ее гражданину с разъяснением </w:t>
      </w:r>
      <w:hyperlink r:id="rId12" w:history="1">
        <w:r w:rsidRPr="005E6B71">
          <w:rPr>
            <w:rFonts w:ascii="Times New Roman" w:eastAsia="Times New Roman" w:hAnsi="Times New Roman" w:cs="Times New Roman"/>
            <w:sz w:val="24"/>
            <w:szCs w:val="24"/>
            <w:lang w:eastAsia="ru-RU"/>
          </w:rPr>
          <w:t>порядка</w:t>
        </w:r>
      </w:hyperlink>
      <w:r w:rsidRPr="005E6B71">
        <w:rPr>
          <w:rFonts w:ascii="Times New Roman" w:eastAsia="Times New Roman" w:hAnsi="Times New Roman" w:cs="Times New Roman"/>
          <w:sz w:val="24"/>
          <w:szCs w:val="24"/>
          <w:lang w:eastAsia="ru-RU"/>
        </w:rPr>
        <w:t xml:space="preserve"> обжалования данного судебного решения;</w:t>
      </w:r>
    </w:p>
    <w:p w:rsidR="00C031D4" w:rsidRPr="005E6B71" w:rsidRDefault="00C031D4" w:rsidP="00E21104">
      <w:pPr>
        <w:numPr>
          <w:ilvl w:val="0"/>
          <w:numId w:val="10"/>
        </w:numPr>
        <w:autoSpaceDE w:val="0"/>
        <w:autoSpaceDN w:val="0"/>
        <w:adjustRightInd w:val="0"/>
        <w:spacing w:after="0" w:line="240" w:lineRule="auto"/>
        <w:ind w:left="567"/>
        <w:jc w:val="both"/>
        <w:outlineLvl w:val="0"/>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если в письменном обращении содержатся нецензурные либо оскорбительные выражения, угрозы жизни, здоровью и имуществу должностного лица, а также членов его семьи. Специалисты ОСЗН вправе оставить обращение без ответа по существу поставленных в нем вопросов и сообщить гражданину, направившему обращение, о недопустимости злоупотребления правом; </w:t>
      </w:r>
    </w:p>
    <w:p w:rsidR="00C031D4" w:rsidRPr="005E6B71" w:rsidRDefault="00C031D4" w:rsidP="00E21104">
      <w:pPr>
        <w:numPr>
          <w:ilvl w:val="0"/>
          <w:numId w:val="10"/>
        </w:numPr>
        <w:autoSpaceDE w:val="0"/>
        <w:autoSpaceDN w:val="0"/>
        <w:adjustRightInd w:val="0"/>
        <w:spacing w:after="0" w:line="240" w:lineRule="auto"/>
        <w:ind w:left="567"/>
        <w:jc w:val="both"/>
        <w:outlineLvl w:val="0"/>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если текст письменного обращения не поддается прочтению. Ответ на обращение не дается и оно не подлежит направлению на рассмотрение в государственный орган, орган местного самоуправления или должностному лицу в соответствии с их компетенцией, о чем в течение семи дней со дня регистрации обращения сообщается гражданину, направившему обращение, если его фамилия и почтовый адрес поддаются прочтению;</w:t>
      </w:r>
    </w:p>
    <w:p w:rsidR="00C031D4" w:rsidRPr="005E6B71" w:rsidRDefault="00C031D4" w:rsidP="00E21104">
      <w:pPr>
        <w:numPr>
          <w:ilvl w:val="0"/>
          <w:numId w:val="10"/>
        </w:numPr>
        <w:autoSpaceDE w:val="0"/>
        <w:autoSpaceDN w:val="0"/>
        <w:adjustRightInd w:val="0"/>
        <w:spacing w:after="0" w:line="240" w:lineRule="auto"/>
        <w:ind w:left="567"/>
        <w:jc w:val="both"/>
        <w:outlineLvl w:val="0"/>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в случае</w:t>
      </w:r>
      <w:proofErr w:type="gramStart"/>
      <w:r w:rsidRPr="005E6B71">
        <w:rPr>
          <w:rFonts w:ascii="Times New Roman" w:eastAsia="Times New Roman" w:hAnsi="Times New Roman" w:cs="Times New Roman"/>
          <w:sz w:val="24"/>
          <w:szCs w:val="24"/>
          <w:lang w:eastAsia="ru-RU"/>
        </w:rPr>
        <w:t>,</w:t>
      </w:r>
      <w:proofErr w:type="gramEnd"/>
      <w:r w:rsidRPr="005E6B71">
        <w:rPr>
          <w:rFonts w:ascii="Times New Roman" w:eastAsia="Times New Roman" w:hAnsi="Times New Roman" w:cs="Times New Roman"/>
          <w:sz w:val="24"/>
          <w:szCs w:val="24"/>
          <w:lang w:eastAsia="ru-RU"/>
        </w:rPr>
        <w:t xml:space="preserve"> если в письменном обращении гражданина содержится вопрос, на который ему многократно давались письменные ответы по существу в связи с </w:t>
      </w:r>
      <w:r w:rsidRPr="005E6B71">
        <w:rPr>
          <w:rFonts w:ascii="Times New Roman" w:eastAsia="Times New Roman" w:hAnsi="Times New Roman" w:cs="Times New Roman"/>
          <w:sz w:val="24"/>
          <w:szCs w:val="24"/>
          <w:lang w:eastAsia="ru-RU"/>
        </w:rPr>
        <w:lastRenderedPageBreak/>
        <w:t xml:space="preserve">ранее направляемыми обращениями, и при этом в обращении не приводятся новые доводы или обстоятельства. </w:t>
      </w:r>
      <w:proofErr w:type="gramStart"/>
      <w:r w:rsidRPr="005E6B71">
        <w:rPr>
          <w:rFonts w:ascii="Times New Roman" w:eastAsia="Times New Roman" w:hAnsi="Times New Roman" w:cs="Times New Roman"/>
          <w:sz w:val="24"/>
          <w:szCs w:val="24"/>
          <w:lang w:eastAsia="ru-RU"/>
        </w:rPr>
        <w:t>Руководитель государственного органа или органа местного самоуправления, должностное лицо либо уполномоченное на то лицо вправе принять решение о безосновательности очередного обращения и прекращении переписки с гражданином по данному вопросу при условии, что указанное обращение и ранее направляемые обращения направлялись в один и тот же государственный орган, орган местного самоуправления или одному и тому же должностному лицу.</w:t>
      </w:r>
      <w:proofErr w:type="gramEnd"/>
      <w:r w:rsidRPr="005E6B71">
        <w:rPr>
          <w:rFonts w:ascii="Times New Roman" w:eastAsia="Times New Roman" w:hAnsi="Times New Roman" w:cs="Times New Roman"/>
          <w:sz w:val="24"/>
          <w:szCs w:val="24"/>
          <w:lang w:eastAsia="ru-RU"/>
        </w:rPr>
        <w:t xml:space="preserve"> О данном решении уведомляется гражданин, направивший обращение;</w:t>
      </w:r>
    </w:p>
    <w:p w:rsidR="00C031D4" w:rsidRPr="005E6B71" w:rsidRDefault="00C031D4" w:rsidP="00E21104">
      <w:pPr>
        <w:numPr>
          <w:ilvl w:val="0"/>
          <w:numId w:val="10"/>
        </w:numPr>
        <w:autoSpaceDE w:val="0"/>
        <w:autoSpaceDN w:val="0"/>
        <w:adjustRightInd w:val="0"/>
        <w:spacing w:after="0" w:line="240" w:lineRule="auto"/>
        <w:ind w:left="567"/>
        <w:jc w:val="both"/>
        <w:outlineLvl w:val="0"/>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если ответ по существу поставленного в обращении вопроса не может быть дан без разглашения сведений, составляющих государственную или иную охраняемую федеральным законом </w:t>
      </w:r>
      <w:hyperlink r:id="rId13" w:history="1">
        <w:r w:rsidRPr="005E6B71">
          <w:rPr>
            <w:rFonts w:ascii="Times New Roman" w:eastAsia="Times New Roman" w:hAnsi="Times New Roman" w:cs="Times New Roman"/>
            <w:sz w:val="24"/>
            <w:szCs w:val="24"/>
            <w:lang w:eastAsia="ru-RU"/>
          </w:rPr>
          <w:t>тайну</w:t>
        </w:r>
      </w:hyperlink>
      <w:r w:rsidRPr="005E6B71">
        <w:rPr>
          <w:rFonts w:ascii="Times New Roman" w:eastAsia="Times New Roman" w:hAnsi="Times New Roman" w:cs="Times New Roman"/>
          <w:sz w:val="24"/>
          <w:szCs w:val="24"/>
          <w:lang w:eastAsia="ru-RU"/>
        </w:rPr>
        <w:t>. Гражданину, направившему обращение, сообщается о невозможности дать ответ по существу поставленного в нем вопроса в связи с недопустимостью разглашения указанных сведений;</w:t>
      </w:r>
    </w:p>
    <w:p w:rsidR="00C031D4" w:rsidRPr="005E6B71" w:rsidRDefault="00C031D4" w:rsidP="00E21104">
      <w:pPr>
        <w:numPr>
          <w:ilvl w:val="0"/>
          <w:numId w:val="10"/>
        </w:numPr>
        <w:autoSpaceDE w:val="0"/>
        <w:autoSpaceDN w:val="0"/>
        <w:adjustRightInd w:val="0"/>
        <w:spacing w:after="0" w:line="240" w:lineRule="auto"/>
        <w:ind w:left="567"/>
        <w:jc w:val="both"/>
        <w:outlineLvl w:val="0"/>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если причины, по которым ответ по существу поставленных в обращении вопросов не мог быть дан, в последующем были устранены. Гражданин вправе вновь направить обращение в соответствующий государственный орган, орган местного самоуправления или соответствующему должностному лицу.</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p>
    <w:p w:rsidR="00C031D4" w:rsidRPr="005E6B71" w:rsidRDefault="00C031D4" w:rsidP="005E6B71">
      <w:pPr>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5.4. Основания для начала процедуры досудебного (внесудебного) обжалования</w:t>
      </w: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
    <w:p w:rsidR="00C031D4" w:rsidRPr="005E6B71" w:rsidRDefault="00C031D4" w:rsidP="005E6B71">
      <w:pPr>
        <w:autoSpaceDE w:val="0"/>
        <w:autoSpaceDN w:val="0"/>
        <w:adjustRightInd w:val="0"/>
        <w:spacing w:after="0" w:line="240" w:lineRule="auto"/>
        <w:ind w:firstLine="900"/>
        <w:jc w:val="both"/>
        <w:rPr>
          <w:rFonts w:ascii="Times New Roman" w:eastAsia="Times New Roman" w:hAnsi="Times New Roman" w:cs="Times New Roman"/>
          <w:sz w:val="24"/>
          <w:szCs w:val="24"/>
          <w:lang w:eastAsia="ru-RU"/>
        </w:rPr>
      </w:pPr>
      <w:proofErr w:type="gramStart"/>
      <w:r w:rsidRPr="005E6B71">
        <w:rPr>
          <w:rFonts w:ascii="Times New Roman" w:eastAsia="Times New Roman" w:hAnsi="Times New Roman" w:cs="Times New Roman"/>
          <w:sz w:val="24"/>
          <w:szCs w:val="24"/>
          <w:lang w:eastAsia="ru-RU"/>
        </w:rPr>
        <w:t>Основанием для начала процедуры</w:t>
      </w:r>
      <w:r w:rsidRPr="005E6B71">
        <w:rPr>
          <w:rFonts w:ascii="Times New Roman" w:eastAsia="Times New Roman" w:hAnsi="Times New Roman" w:cs="Times New Roman"/>
          <w:b/>
          <w:sz w:val="24"/>
          <w:szCs w:val="24"/>
          <w:lang w:eastAsia="ru-RU"/>
        </w:rPr>
        <w:t xml:space="preserve"> </w:t>
      </w:r>
      <w:r w:rsidRPr="005E6B71">
        <w:rPr>
          <w:rFonts w:ascii="Times New Roman" w:eastAsia="Times New Roman" w:hAnsi="Times New Roman" w:cs="Times New Roman"/>
          <w:sz w:val="24"/>
          <w:szCs w:val="24"/>
          <w:lang w:eastAsia="ru-RU"/>
        </w:rPr>
        <w:t>досудебного (внесудебного) обжалования является поступление жалобы (претензии) на действия (бездействие) и решения, принятые (осуществляемые) в ходе предоставления государственной услуги.</w:t>
      </w:r>
      <w:proofErr w:type="gramEnd"/>
    </w:p>
    <w:p w:rsidR="00C031D4" w:rsidRPr="005E6B71" w:rsidRDefault="00C031D4" w:rsidP="005E6B71">
      <w:pPr>
        <w:spacing w:after="0" w:line="240" w:lineRule="auto"/>
        <w:ind w:firstLine="567"/>
        <w:jc w:val="center"/>
        <w:rPr>
          <w:rFonts w:ascii="Times New Roman" w:eastAsia="Times New Roman" w:hAnsi="Times New Roman" w:cs="Times New Roman"/>
          <w:b/>
          <w:sz w:val="24"/>
          <w:szCs w:val="24"/>
          <w:lang w:eastAsia="ru-RU"/>
        </w:rPr>
      </w:pPr>
    </w:p>
    <w:p w:rsidR="00C031D4" w:rsidRPr="005E6B71" w:rsidRDefault="00C031D4" w:rsidP="005E6B71">
      <w:pPr>
        <w:spacing w:after="0" w:line="240" w:lineRule="auto"/>
        <w:ind w:firstLine="567"/>
        <w:jc w:val="center"/>
        <w:rPr>
          <w:rFonts w:ascii="Times New Roman" w:eastAsia="Times New Roman" w:hAnsi="Times New Roman" w:cs="Times New Roman"/>
          <w:sz w:val="24"/>
          <w:szCs w:val="24"/>
          <w:lang w:eastAsia="ru-RU"/>
        </w:rPr>
      </w:pPr>
      <w:r w:rsidRPr="005E6B71">
        <w:rPr>
          <w:rFonts w:ascii="Times New Roman" w:eastAsia="Times New Roman" w:hAnsi="Times New Roman" w:cs="Times New Roman"/>
          <w:b/>
          <w:sz w:val="24"/>
          <w:szCs w:val="24"/>
          <w:lang w:eastAsia="ru-RU"/>
        </w:rPr>
        <w:t>5.5. Права заявителей</w:t>
      </w:r>
      <w:r w:rsidRPr="005E6B71">
        <w:rPr>
          <w:rFonts w:ascii="Times New Roman" w:eastAsia="Times New Roman" w:hAnsi="Times New Roman" w:cs="Times New Roman"/>
          <w:b/>
          <w:i/>
          <w:sz w:val="24"/>
          <w:szCs w:val="24"/>
          <w:lang w:eastAsia="ru-RU"/>
        </w:rPr>
        <w:t xml:space="preserve"> </w:t>
      </w:r>
      <w:r w:rsidRPr="005E6B71">
        <w:rPr>
          <w:rFonts w:ascii="Times New Roman" w:eastAsia="Times New Roman" w:hAnsi="Times New Roman" w:cs="Times New Roman"/>
          <w:b/>
          <w:sz w:val="24"/>
          <w:szCs w:val="24"/>
          <w:lang w:eastAsia="ru-RU"/>
        </w:rPr>
        <w:t>на получение информации и документов, необходимых для обоснования и рассмотрения жалобы (претензии)</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При рассмотрении жалобы (претензии) заявитель имеет право:</w:t>
      </w:r>
    </w:p>
    <w:p w:rsidR="00C031D4" w:rsidRPr="005E6B71" w:rsidRDefault="00C031D4" w:rsidP="00E21104">
      <w:pPr>
        <w:numPr>
          <w:ilvl w:val="0"/>
          <w:numId w:val="11"/>
        </w:numPr>
        <w:tabs>
          <w:tab w:val="num" w:pos="851"/>
        </w:tabs>
        <w:spacing w:after="0" w:line="240" w:lineRule="auto"/>
        <w:ind w:left="851" w:hanging="425"/>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получать информацию и документы, необходимые для обоснования и рассмотрения жалобы (претензии).</w:t>
      </w:r>
    </w:p>
    <w:p w:rsidR="00C031D4" w:rsidRPr="005E6B71" w:rsidRDefault="00C031D4" w:rsidP="00E21104">
      <w:pPr>
        <w:numPr>
          <w:ilvl w:val="0"/>
          <w:numId w:val="11"/>
        </w:numPr>
        <w:tabs>
          <w:tab w:val="num" w:pos="851"/>
        </w:tabs>
        <w:spacing w:after="0" w:line="240" w:lineRule="auto"/>
        <w:ind w:left="851" w:hanging="425"/>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представлять дополнительные документы и материалы либо обращаться с просьбой об их истребовании;</w:t>
      </w:r>
    </w:p>
    <w:p w:rsidR="00C031D4" w:rsidRPr="005E6B71" w:rsidRDefault="00C031D4" w:rsidP="00E21104">
      <w:pPr>
        <w:numPr>
          <w:ilvl w:val="0"/>
          <w:numId w:val="11"/>
        </w:numPr>
        <w:tabs>
          <w:tab w:val="num" w:pos="851"/>
        </w:tabs>
        <w:spacing w:after="0" w:line="240" w:lineRule="auto"/>
        <w:ind w:left="851" w:hanging="425"/>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знакомиться с документами и материалами, касающимися рассмотрения жалобы (претензии), если это не затрагивает права, свободы и законные интересы других лиц, и если в указанных документах и материалах не содержатся сведения, составляющие государственную или иную охраняемую федеральным законом тайну.</w:t>
      </w:r>
    </w:p>
    <w:p w:rsidR="00C031D4" w:rsidRPr="005E6B71" w:rsidRDefault="00C031D4" w:rsidP="005E6B71">
      <w:pPr>
        <w:spacing w:after="0" w:line="240" w:lineRule="auto"/>
        <w:jc w:val="both"/>
        <w:rPr>
          <w:rFonts w:ascii="Times New Roman" w:eastAsia="Times New Roman" w:hAnsi="Times New Roman" w:cs="Times New Roman"/>
          <w:sz w:val="24"/>
          <w:szCs w:val="24"/>
          <w:lang w:eastAsia="ru-RU"/>
        </w:rPr>
      </w:pPr>
    </w:p>
    <w:p w:rsidR="00C031D4" w:rsidRPr="005E6B71" w:rsidRDefault="00C031D4" w:rsidP="005E6B71">
      <w:pPr>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5.6. Органы государственной власти и должностные лица, которым может быть адресована жалоба (претензия) заявителя в досудебном (внесудебном) порядке</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Заявитель может сообщить о нарушении своих прав и законных интересов, обратившись с жалобой (претензией) на действия либо решения:</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специалистов ОСЗН –  к заведующей Отделом социальной защиты населения администрации МР «Тарусский район, заместителю главы администрации МР «Тарусский район», либо к главе администрации МР «Тарусский район»</w:t>
      </w:r>
    </w:p>
    <w:p w:rsidR="00C031D4" w:rsidRPr="005E6B71" w:rsidRDefault="00C031D4" w:rsidP="005E6B71">
      <w:pPr>
        <w:spacing w:after="0" w:line="240" w:lineRule="auto"/>
        <w:ind w:firstLine="709"/>
        <w:jc w:val="both"/>
        <w:rPr>
          <w:rFonts w:ascii="Times New Roman" w:eastAsia="SimSun" w:hAnsi="Times New Roman" w:cs="Times New Roman"/>
          <w:sz w:val="24"/>
          <w:szCs w:val="24"/>
          <w:lang w:eastAsia="zh-CN"/>
        </w:rPr>
      </w:pPr>
      <w:r w:rsidRPr="005E6B71">
        <w:rPr>
          <w:rFonts w:ascii="Times New Roman" w:eastAsia="SimSun" w:hAnsi="Times New Roman" w:cs="Times New Roman"/>
          <w:sz w:val="24"/>
          <w:szCs w:val="24"/>
          <w:lang w:eastAsia="zh-CN"/>
        </w:rPr>
        <w:t xml:space="preserve">Жалоба может быть подана заявителем через многофункциональный центр. При поступлении жалобы многофункциональный центр обеспечивает ее передачу в ОСЗН,  наделённый полномочиями по предоставлению государственной услуги, в порядке и сроки, которые установлены соглашением о взаимодействии между многофункциональным центром и ОСЗН, наделённым полномочиями по </w:t>
      </w:r>
      <w:r w:rsidRPr="005E6B71">
        <w:rPr>
          <w:rFonts w:ascii="Times New Roman" w:eastAsia="SimSun" w:hAnsi="Times New Roman" w:cs="Times New Roman"/>
          <w:sz w:val="24"/>
          <w:szCs w:val="24"/>
          <w:lang w:eastAsia="zh-CN"/>
        </w:rPr>
        <w:lastRenderedPageBreak/>
        <w:t>предоставлению государственной услуги, но не позднее следующего рабочего дня со дня поступления жалобы.</w:t>
      </w:r>
    </w:p>
    <w:p w:rsidR="00C031D4" w:rsidRPr="005E6B71" w:rsidRDefault="00C031D4" w:rsidP="005E6B71">
      <w:pPr>
        <w:spacing w:after="0" w:line="240" w:lineRule="auto"/>
        <w:ind w:firstLine="708"/>
        <w:jc w:val="center"/>
        <w:rPr>
          <w:rFonts w:ascii="Times New Roman" w:eastAsia="Times New Roman" w:hAnsi="Times New Roman" w:cs="Times New Roman"/>
          <w:b/>
          <w:sz w:val="24"/>
          <w:szCs w:val="24"/>
          <w:lang w:eastAsia="ru-RU"/>
        </w:rPr>
      </w:pPr>
    </w:p>
    <w:p w:rsidR="00C031D4" w:rsidRPr="005E6B71" w:rsidRDefault="00C031D4" w:rsidP="005E6B71">
      <w:pPr>
        <w:spacing w:after="0" w:line="240" w:lineRule="auto"/>
        <w:ind w:firstLine="708"/>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5.7. Сроки рассмотрения жалобы (претензии)</w:t>
      </w:r>
    </w:p>
    <w:p w:rsidR="00C031D4" w:rsidRPr="005E6B71" w:rsidRDefault="00C031D4" w:rsidP="005E6B71">
      <w:pPr>
        <w:tabs>
          <w:tab w:val="left" w:pos="480"/>
        </w:tabs>
        <w:spacing w:after="0" w:line="240" w:lineRule="auto"/>
        <w:ind w:left="120" w:right="4" w:firstLine="720"/>
        <w:jc w:val="both"/>
        <w:rPr>
          <w:rFonts w:ascii="Times New Roman" w:eastAsia="Times New Roman" w:hAnsi="Times New Roman" w:cs="Times New Roman"/>
          <w:sz w:val="24"/>
          <w:szCs w:val="24"/>
          <w:lang w:eastAsia="ru-RU"/>
        </w:rPr>
      </w:pPr>
    </w:p>
    <w:p w:rsidR="00C031D4" w:rsidRPr="005E6B71" w:rsidRDefault="00C031D4" w:rsidP="005E6B71">
      <w:pPr>
        <w:tabs>
          <w:tab w:val="left" w:pos="480"/>
        </w:tabs>
        <w:spacing w:after="0" w:line="240" w:lineRule="auto"/>
        <w:ind w:left="120" w:right="4" w:firstLine="720"/>
        <w:jc w:val="both"/>
        <w:rPr>
          <w:rFonts w:ascii="Times New Roman" w:eastAsia="Times New Roman" w:hAnsi="Times New Roman" w:cs="Times New Roman"/>
          <w:sz w:val="24"/>
          <w:szCs w:val="24"/>
          <w:lang w:eastAsia="ru-RU"/>
        </w:rPr>
      </w:pPr>
      <w:proofErr w:type="gramStart"/>
      <w:r w:rsidRPr="005E6B71">
        <w:rPr>
          <w:rFonts w:ascii="Times New Roman" w:eastAsia="Times New Roman" w:hAnsi="Times New Roman" w:cs="Times New Roman"/>
          <w:sz w:val="24"/>
          <w:szCs w:val="24"/>
          <w:lang w:eastAsia="ru-RU"/>
        </w:rPr>
        <w:t xml:space="preserve">Жалоба (претензия) рассматривается в течение 15 рабочих дней со дня ее регистрации, а в случае обжалования отказа в приеме документов у заявителя либо в исправлении допущенных опечаток и ошибок или в случае обжалования нарушения установленного срока таких исправлений – в течение 5 рабочих дней со дня ее регистрации, если иные сроки не установлены нормативными правовыми актами Российской Федерации и Калужской области. </w:t>
      </w:r>
      <w:proofErr w:type="gramEnd"/>
    </w:p>
    <w:p w:rsidR="00C031D4" w:rsidRPr="005E6B71" w:rsidRDefault="00C031D4" w:rsidP="005E6B71">
      <w:pPr>
        <w:tabs>
          <w:tab w:val="left" w:pos="480"/>
        </w:tabs>
        <w:spacing w:after="0" w:line="240" w:lineRule="auto"/>
        <w:ind w:left="120" w:right="4" w:firstLine="720"/>
        <w:jc w:val="both"/>
        <w:rPr>
          <w:rFonts w:ascii="Times New Roman" w:eastAsia="Times New Roman" w:hAnsi="Times New Roman" w:cs="Times New Roman"/>
          <w:i/>
          <w:sz w:val="24"/>
          <w:szCs w:val="24"/>
          <w:lang w:eastAsia="ru-RU"/>
        </w:rPr>
      </w:pPr>
    </w:p>
    <w:p w:rsidR="00C031D4" w:rsidRPr="005E6B71" w:rsidRDefault="00C031D4" w:rsidP="005E6B71">
      <w:pPr>
        <w:spacing w:after="0" w:line="240" w:lineRule="auto"/>
        <w:ind w:firstLine="567"/>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 xml:space="preserve">5.8. Результат досудебного (внесудебного) обжалования применительно </w:t>
      </w:r>
    </w:p>
    <w:p w:rsidR="00C031D4" w:rsidRPr="005E6B71" w:rsidRDefault="00C031D4" w:rsidP="005E6B71">
      <w:pPr>
        <w:spacing w:after="0" w:line="240" w:lineRule="auto"/>
        <w:ind w:firstLine="567"/>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к каждой процедуре либо инстанции обжалования</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5.8.1. Результатом досудебного (внесудебного) обжалования являются:</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признание жалобы обоснованной и устранение выявленных нарушений, привлечение к ответственности в соответствии с законодательством Российской Федерации должностного лица, ответственного за доказанные нарушения;</w:t>
      </w:r>
    </w:p>
    <w:p w:rsidR="00C031D4"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признание жалобы необоснованной.</w:t>
      </w:r>
    </w:p>
    <w:p w:rsidR="00B50A00" w:rsidRPr="005E6B71" w:rsidRDefault="00C031D4" w:rsidP="005E6B71">
      <w:pPr>
        <w:spacing w:after="0" w:line="240" w:lineRule="auto"/>
        <w:ind w:firstLine="90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Не позднее дня, следующего за днем принятия решения, указанного в п. 5.8.1 административного регламента, заинтересованному лицу в письменной (электронной) форме направляется мотивированный ответ о результатах рассмотрения жалобы (претензии).</w:t>
      </w:r>
    </w:p>
    <w:p w:rsidR="00257FE1" w:rsidRPr="005E6B71" w:rsidRDefault="00257FE1" w:rsidP="005E6B71">
      <w:pPr>
        <w:spacing w:after="0" w:line="240" w:lineRule="auto"/>
        <w:ind w:firstLine="900"/>
        <w:jc w:val="both"/>
        <w:rPr>
          <w:rFonts w:ascii="Times New Roman" w:eastAsia="Times New Roman" w:hAnsi="Times New Roman" w:cs="Times New Roman"/>
          <w:sz w:val="24"/>
          <w:szCs w:val="24"/>
          <w:lang w:eastAsia="ru-RU"/>
        </w:rPr>
      </w:pP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p>
    <w:p w:rsidR="00A754BC" w:rsidRPr="005E6B71" w:rsidRDefault="00A754BC" w:rsidP="005E6B71">
      <w:pPr>
        <w:spacing w:after="0" w:line="240" w:lineRule="auto"/>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br w:type="page"/>
      </w:r>
    </w:p>
    <w:tbl>
      <w:tblPr>
        <w:tblW w:w="0" w:type="auto"/>
        <w:tblLayout w:type="fixed"/>
        <w:tblLook w:val="0000" w:firstRow="0" w:lastRow="0" w:firstColumn="0" w:lastColumn="0" w:noHBand="0" w:noVBand="0"/>
      </w:tblPr>
      <w:tblGrid>
        <w:gridCol w:w="3190"/>
        <w:gridCol w:w="1778"/>
        <w:gridCol w:w="4779"/>
      </w:tblGrid>
      <w:tr w:rsidR="00B50A00" w:rsidRPr="005E6B71" w:rsidTr="00F24F94">
        <w:tc>
          <w:tcPr>
            <w:tcW w:w="3190" w:type="dxa"/>
            <w:shd w:val="clear" w:color="auto" w:fill="auto"/>
          </w:tcPr>
          <w:p w:rsidR="00B50A00" w:rsidRPr="005E6B71" w:rsidRDefault="00B50A00" w:rsidP="005E6B71">
            <w:pPr>
              <w:suppressAutoHyphens/>
              <w:autoSpaceDE w:val="0"/>
              <w:snapToGrid w:val="0"/>
              <w:spacing w:after="0" w:line="240" w:lineRule="auto"/>
              <w:jc w:val="both"/>
              <w:rPr>
                <w:rFonts w:ascii="Times New Roman" w:eastAsia="Arial" w:hAnsi="Times New Roman" w:cs="Times New Roman"/>
                <w:b/>
                <w:sz w:val="24"/>
                <w:szCs w:val="24"/>
                <w:lang w:eastAsia="ar-SA"/>
              </w:rPr>
            </w:pPr>
          </w:p>
        </w:tc>
        <w:tc>
          <w:tcPr>
            <w:tcW w:w="1778" w:type="dxa"/>
            <w:shd w:val="clear" w:color="auto" w:fill="auto"/>
          </w:tcPr>
          <w:p w:rsidR="00B50A00" w:rsidRPr="005E6B71" w:rsidRDefault="00B50A00" w:rsidP="005E6B71">
            <w:pPr>
              <w:suppressAutoHyphens/>
              <w:autoSpaceDE w:val="0"/>
              <w:snapToGrid w:val="0"/>
              <w:spacing w:after="0" w:line="240" w:lineRule="auto"/>
              <w:jc w:val="both"/>
              <w:rPr>
                <w:rFonts w:ascii="Times New Roman" w:eastAsia="Arial" w:hAnsi="Times New Roman" w:cs="Times New Roman"/>
                <w:b/>
                <w:sz w:val="24"/>
                <w:szCs w:val="24"/>
                <w:lang w:eastAsia="ar-SA"/>
              </w:rPr>
            </w:pPr>
          </w:p>
          <w:p w:rsidR="00B50A00" w:rsidRPr="005E6B71" w:rsidRDefault="00B50A00" w:rsidP="005E6B71">
            <w:pPr>
              <w:suppressAutoHyphens/>
              <w:autoSpaceDE w:val="0"/>
              <w:spacing w:after="0" w:line="240" w:lineRule="auto"/>
              <w:jc w:val="both"/>
              <w:rPr>
                <w:rFonts w:ascii="Times New Roman" w:eastAsia="Arial" w:hAnsi="Times New Roman" w:cs="Times New Roman"/>
                <w:b/>
                <w:sz w:val="24"/>
                <w:szCs w:val="24"/>
                <w:lang w:eastAsia="ar-SA"/>
              </w:rPr>
            </w:pPr>
          </w:p>
          <w:p w:rsidR="00B50A00" w:rsidRPr="005E6B71" w:rsidRDefault="00B50A00" w:rsidP="005E6B71">
            <w:pPr>
              <w:suppressAutoHyphens/>
              <w:autoSpaceDE w:val="0"/>
              <w:spacing w:after="0" w:line="240" w:lineRule="auto"/>
              <w:jc w:val="both"/>
              <w:rPr>
                <w:rFonts w:ascii="Times New Roman" w:eastAsia="Arial" w:hAnsi="Times New Roman" w:cs="Times New Roman"/>
                <w:b/>
                <w:sz w:val="24"/>
                <w:szCs w:val="24"/>
                <w:lang w:eastAsia="ar-SA"/>
              </w:rPr>
            </w:pPr>
          </w:p>
          <w:p w:rsidR="00B50A00" w:rsidRPr="005E6B71" w:rsidRDefault="00B50A00" w:rsidP="005E6B71">
            <w:pPr>
              <w:suppressAutoHyphens/>
              <w:autoSpaceDE w:val="0"/>
              <w:spacing w:after="0" w:line="240" w:lineRule="auto"/>
              <w:jc w:val="both"/>
              <w:rPr>
                <w:rFonts w:ascii="Times New Roman" w:eastAsia="Arial" w:hAnsi="Times New Roman" w:cs="Times New Roman"/>
                <w:b/>
                <w:sz w:val="24"/>
                <w:szCs w:val="24"/>
                <w:lang w:eastAsia="ar-SA"/>
              </w:rPr>
            </w:pPr>
          </w:p>
          <w:p w:rsidR="00B50A00" w:rsidRPr="005E6B71" w:rsidRDefault="00B50A00" w:rsidP="005E6B71">
            <w:pPr>
              <w:suppressAutoHyphens/>
              <w:autoSpaceDE w:val="0"/>
              <w:spacing w:after="0" w:line="240" w:lineRule="auto"/>
              <w:jc w:val="both"/>
              <w:rPr>
                <w:rFonts w:ascii="Times New Roman" w:eastAsia="Arial" w:hAnsi="Times New Roman" w:cs="Times New Roman"/>
                <w:b/>
                <w:sz w:val="24"/>
                <w:szCs w:val="24"/>
                <w:lang w:eastAsia="ar-SA"/>
              </w:rPr>
            </w:pPr>
          </w:p>
        </w:tc>
        <w:tc>
          <w:tcPr>
            <w:tcW w:w="4779" w:type="dxa"/>
            <w:shd w:val="clear" w:color="auto" w:fill="auto"/>
          </w:tcPr>
          <w:p w:rsidR="00B50A00" w:rsidRPr="005E6B71" w:rsidRDefault="00571DAE" w:rsidP="005E6B71">
            <w:pPr>
              <w:suppressAutoHyphens/>
              <w:autoSpaceDE w:val="0"/>
              <w:snapToGrid w:val="0"/>
              <w:spacing w:after="0" w:line="240" w:lineRule="auto"/>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 xml:space="preserve">                                         </w:t>
            </w:r>
            <w:r w:rsidR="00B50A00" w:rsidRPr="005E6B71">
              <w:rPr>
                <w:rFonts w:ascii="Times New Roman" w:eastAsia="Arial" w:hAnsi="Times New Roman" w:cs="Times New Roman"/>
                <w:sz w:val="24"/>
                <w:szCs w:val="24"/>
                <w:lang w:eastAsia="ar-SA"/>
              </w:rPr>
              <w:t>Приложение № 1</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к  Регламенту предоставления государственной услуги «назначение и выплата ежемесячной доплаты к пенсии отдельным категориям лиц в соответствии с законодательством Калужской области»</w:t>
            </w:r>
          </w:p>
        </w:tc>
      </w:tr>
    </w:tbl>
    <w:p w:rsidR="00B50A00" w:rsidRPr="005E6B71" w:rsidRDefault="00B50A00" w:rsidP="005E6B71">
      <w:pPr>
        <w:suppressAutoHyphens/>
        <w:autoSpaceDE w:val="0"/>
        <w:spacing w:after="0" w:line="240" w:lineRule="auto"/>
        <w:ind w:left="4248" w:firstLine="708"/>
        <w:jc w:val="both"/>
        <w:rPr>
          <w:rFonts w:ascii="Times New Roman" w:eastAsia="Arial" w:hAnsi="Times New Roman" w:cs="Times New Roman"/>
          <w:b/>
          <w:sz w:val="24"/>
          <w:szCs w:val="24"/>
          <w:lang w:eastAsia="ar-SA"/>
        </w:rPr>
      </w:pPr>
      <w:r w:rsidRPr="005E6B71">
        <w:rPr>
          <w:rFonts w:ascii="Times New Roman" w:eastAsia="Arial" w:hAnsi="Times New Roman" w:cs="Times New Roman"/>
          <w:b/>
          <w:sz w:val="24"/>
          <w:szCs w:val="24"/>
          <w:lang w:eastAsia="ar-SA"/>
        </w:rPr>
        <w:t xml:space="preserve">             </w:t>
      </w:r>
    </w:p>
    <w:p w:rsidR="00257FE1" w:rsidRPr="005E6B71" w:rsidRDefault="00257FE1" w:rsidP="005E6B71">
      <w:p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5E6B71">
        <w:rPr>
          <w:rFonts w:ascii="Times New Roman" w:eastAsia="Times New Roman" w:hAnsi="Times New Roman" w:cs="Times New Roman"/>
          <w:b/>
          <w:sz w:val="24"/>
          <w:szCs w:val="24"/>
          <w:lang w:eastAsia="ru-RU"/>
        </w:rPr>
        <w:t xml:space="preserve">СВЕДЕНИЯ  </w:t>
      </w:r>
    </w:p>
    <w:p w:rsidR="00257FE1" w:rsidRPr="005E6B71" w:rsidRDefault="00257FE1" w:rsidP="005E6B71">
      <w:pPr>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об отделе социальной защите населения администрации МР «Тарусский район» Калужской области, </w:t>
      </w:r>
    </w:p>
    <w:p w:rsidR="00257FE1" w:rsidRPr="005E6B71" w:rsidRDefault="00257FE1" w:rsidP="005E6B71">
      <w:pPr>
        <w:autoSpaceDE w:val="0"/>
        <w:autoSpaceDN w:val="0"/>
        <w:adjustRightInd w:val="0"/>
        <w:spacing w:after="0" w:line="240" w:lineRule="auto"/>
        <w:jc w:val="center"/>
        <w:rPr>
          <w:rFonts w:ascii="Times New Roman" w:eastAsia="Times New Roman" w:hAnsi="Times New Roman" w:cs="Times New Roman"/>
          <w:sz w:val="24"/>
          <w:szCs w:val="24"/>
          <w:lang w:eastAsia="ar-SA"/>
        </w:rPr>
      </w:pPr>
      <w:proofErr w:type="gramStart"/>
      <w:r w:rsidRPr="005E6B71">
        <w:rPr>
          <w:rFonts w:ascii="Times New Roman" w:eastAsia="Times New Roman" w:hAnsi="Times New Roman" w:cs="Times New Roman"/>
          <w:sz w:val="24"/>
          <w:szCs w:val="24"/>
          <w:lang w:eastAsia="ru-RU"/>
        </w:rPr>
        <w:t xml:space="preserve">которому переданы государственные полномочия по </w:t>
      </w:r>
      <w:r w:rsidRPr="005E6B71">
        <w:rPr>
          <w:rFonts w:ascii="Times New Roman" w:eastAsia="Times New Roman" w:hAnsi="Times New Roman" w:cs="Times New Roman"/>
          <w:b/>
          <w:sz w:val="24"/>
          <w:szCs w:val="24"/>
          <w:lang w:eastAsia="ru-RU"/>
        </w:rPr>
        <w:t>назначению</w:t>
      </w:r>
      <w:r w:rsidRPr="005E6B71">
        <w:rPr>
          <w:rFonts w:ascii="Times New Roman" w:eastAsia="Times New Roman" w:hAnsi="Times New Roman" w:cs="Times New Roman"/>
          <w:sz w:val="24"/>
          <w:szCs w:val="24"/>
          <w:lang w:eastAsia="ru-RU"/>
        </w:rPr>
        <w:t xml:space="preserve"> и </w:t>
      </w:r>
      <w:r w:rsidRPr="005E6B71">
        <w:rPr>
          <w:rFonts w:ascii="Times New Roman" w:eastAsia="Times New Roman" w:hAnsi="Times New Roman" w:cs="Times New Roman"/>
          <w:b/>
          <w:sz w:val="24"/>
          <w:szCs w:val="24"/>
          <w:lang w:eastAsia="ru-RU"/>
        </w:rPr>
        <w:t xml:space="preserve">выплате </w:t>
      </w:r>
      <w:r w:rsidRPr="005E6B71">
        <w:rPr>
          <w:rFonts w:ascii="Times New Roman" w:eastAsia="Times New Roman" w:hAnsi="Times New Roman" w:cs="Times New Roman"/>
          <w:b/>
          <w:sz w:val="24"/>
          <w:szCs w:val="24"/>
          <w:lang w:eastAsia="ar-SA"/>
        </w:rPr>
        <w:t>ежемесячной доплаты к пенсии отдельным категориям лиц в соответствии с законодательством Калужской области</w:t>
      </w:r>
      <w:r w:rsidR="00F260F3" w:rsidRPr="005E6B71">
        <w:rPr>
          <w:rFonts w:ascii="Times New Roman" w:eastAsia="Times New Roman" w:hAnsi="Times New Roman" w:cs="Times New Roman"/>
          <w:sz w:val="24"/>
          <w:szCs w:val="24"/>
          <w:lang w:eastAsia="ar-SA"/>
        </w:rPr>
        <w:t>.</w:t>
      </w:r>
      <w:proofErr w:type="gramEnd"/>
    </w:p>
    <w:p w:rsidR="00F260F3" w:rsidRPr="005E6B71" w:rsidRDefault="00F260F3" w:rsidP="005E6B71">
      <w:pPr>
        <w:autoSpaceDE w:val="0"/>
        <w:autoSpaceDN w:val="0"/>
        <w:adjustRightInd w:val="0"/>
        <w:spacing w:after="0" w:line="240" w:lineRule="auto"/>
        <w:rPr>
          <w:rFonts w:ascii="Times New Roman" w:eastAsia="Arial" w:hAnsi="Times New Roman" w:cs="Times New Roman"/>
          <w:sz w:val="24"/>
          <w:szCs w:val="24"/>
          <w:lang w:eastAsia="ar-SA"/>
        </w:rPr>
      </w:pPr>
    </w:p>
    <w:p w:rsidR="00257FE1" w:rsidRPr="005E6B71" w:rsidRDefault="00B50A00" w:rsidP="005E6B71">
      <w:pPr>
        <w:autoSpaceDE w:val="0"/>
        <w:autoSpaceDN w:val="0"/>
        <w:adjustRightInd w:val="0"/>
        <w:spacing w:after="0" w:line="240" w:lineRule="auto"/>
        <w:ind w:firstLine="708"/>
        <w:rPr>
          <w:rFonts w:ascii="Times New Roman" w:eastAsia="Times New Roman" w:hAnsi="Times New Roman" w:cs="Times New Roman"/>
          <w:sz w:val="24"/>
          <w:szCs w:val="24"/>
          <w:lang w:eastAsia="ru-RU"/>
        </w:rPr>
      </w:pPr>
      <w:r w:rsidRPr="005E6B71">
        <w:rPr>
          <w:rFonts w:ascii="Times New Roman" w:eastAsia="Arial" w:hAnsi="Times New Roman" w:cs="Times New Roman"/>
          <w:sz w:val="24"/>
          <w:szCs w:val="24"/>
          <w:lang w:eastAsia="ar-SA"/>
        </w:rPr>
        <w:t>1.</w:t>
      </w:r>
      <w:r w:rsidR="00257FE1" w:rsidRPr="005E6B71">
        <w:rPr>
          <w:rFonts w:ascii="Times New Roman" w:eastAsia="Times New Roman" w:hAnsi="Times New Roman" w:cs="Times New Roman"/>
          <w:sz w:val="24"/>
          <w:szCs w:val="24"/>
          <w:lang w:eastAsia="ru-RU"/>
        </w:rPr>
        <w:t xml:space="preserve"> Наименование: Отдел социальной защите населения администрации МР «Тарусский район» Калужской области</w:t>
      </w:r>
    </w:p>
    <w:p w:rsidR="00B50A00" w:rsidRPr="005E6B71" w:rsidRDefault="00B50A00" w:rsidP="005E6B71">
      <w:pPr>
        <w:tabs>
          <w:tab w:val="left" w:pos="830"/>
        </w:tabs>
        <w:suppressAutoHyphens/>
        <w:autoSpaceDE w:val="0"/>
        <w:snapToGrid w:val="0"/>
        <w:spacing w:after="0" w:line="240" w:lineRule="auto"/>
        <w:ind w:left="830"/>
        <w:jc w:val="both"/>
        <w:rPr>
          <w:rFonts w:ascii="Times New Roman" w:eastAsia="Arial" w:hAnsi="Times New Roman" w:cs="Times New Roman"/>
          <w:sz w:val="24"/>
          <w:szCs w:val="24"/>
          <w:lang w:eastAsia="ar-SA"/>
        </w:rPr>
      </w:pPr>
    </w:p>
    <w:tbl>
      <w:tblPr>
        <w:tblW w:w="0" w:type="auto"/>
        <w:tblInd w:w="70" w:type="dxa"/>
        <w:tblLayout w:type="fixed"/>
        <w:tblCellMar>
          <w:left w:w="70" w:type="dxa"/>
          <w:right w:w="70" w:type="dxa"/>
        </w:tblCellMar>
        <w:tblLook w:val="0000" w:firstRow="0" w:lastRow="0" w:firstColumn="0" w:lastColumn="0" w:noHBand="0" w:noVBand="0"/>
      </w:tblPr>
      <w:tblGrid>
        <w:gridCol w:w="8640"/>
      </w:tblGrid>
      <w:tr w:rsidR="00257FE1" w:rsidRPr="005E6B71" w:rsidTr="00670489">
        <w:trPr>
          <w:cantSplit/>
          <w:trHeight w:val="240"/>
        </w:trPr>
        <w:tc>
          <w:tcPr>
            <w:tcW w:w="8640" w:type="dxa"/>
          </w:tcPr>
          <w:p w:rsidR="00257FE1" w:rsidRPr="005E6B71" w:rsidRDefault="00D8756A" w:rsidP="005E6B71">
            <w:pPr>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           </w:t>
            </w:r>
            <w:r w:rsidR="00257FE1" w:rsidRPr="005E6B71">
              <w:rPr>
                <w:rFonts w:ascii="Times New Roman" w:eastAsia="Times New Roman" w:hAnsi="Times New Roman" w:cs="Times New Roman"/>
                <w:sz w:val="24"/>
                <w:szCs w:val="24"/>
                <w:lang w:eastAsia="ru-RU"/>
              </w:rPr>
              <w:t xml:space="preserve">2.Адрес: 249100, г. Таруса, </w:t>
            </w:r>
            <w:proofErr w:type="spellStart"/>
            <w:r w:rsidR="00257FE1" w:rsidRPr="005E6B71">
              <w:rPr>
                <w:rFonts w:ascii="Times New Roman" w:eastAsia="Times New Roman" w:hAnsi="Times New Roman" w:cs="Times New Roman"/>
                <w:sz w:val="24"/>
                <w:szCs w:val="24"/>
                <w:lang w:eastAsia="ru-RU"/>
              </w:rPr>
              <w:t>ул</w:t>
            </w:r>
            <w:proofErr w:type="gramStart"/>
            <w:r w:rsidR="00257FE1" w:rsidRPr="005E6B71">
              <w:rPr>
                <w:rFonts w:ascii="Times New Roman" w:eastAsia="Times New Roman" w:hAnsi="Times New Roman" w:cs="Times New Roman"/>
                <w:sz w:val="24"/>
                <w:szCs w:val="24"/>
                <w:lang w:eastAsia="ru-RU"/>
              </w:rPr>
              <w:t>.Л</w:t>
            </w:r>
            <w:proofErr w:type="gramEnd"/>
            <w:r w:rsidR="00257FE1" w:rsidRPr="005E6B71">
              <w:rPr>
                <w:rFonts w:ascii="Times New Roman" w:eastAsia="Times New Roman" w:hAnsi="Times New Roman" w:cs="Times New Roman"/>
                <w:sz w:val="24"/>
                <w:szCs w:val="24"/>
                <w:lang w:eastAsia="ru-RU"/>
              </w:rPr>
              <w:t>енина</w:t>
            </w:r>
            <w:proofErr w:type="spellEnd"/>
            <w:r w:rsidR="00257FE1" w:rsidRPr="005E6B71">
              <w:rPr>
                <w:rFonts w:ascii="Times New Roman" w:eastAsia="Times New Roman" w:hAnsi="Times New Roman" w:cs="Times New Roman"/>
                <w:sz w:val="24"/>
                <w:szCs w:val="24"/>
                <w:lang w:eastAsia="ru-RU"/>
              </w:rPr>
              <w:t>, д.7а</w:t>
            </w:r>
          </w:p>
          <w:p w:rsidR="00257FE1" w:rsidRPr="005E6B71" w:rsidRDefault="00257FE1" w:rsidP="005E6B71">
            <w:pPr>
              <w:tabs>
                <w:tab w:val="num" w:pos="830"/>
              </w:tabs>
              <w:autoSpaceDE w:val="0"/>
              <w:autoSpaceDN w:val="0"/>
              <w:adjustRightInd w:val="0"/>
              <w:spacing w:after="0" w:line="240" w:lineRule="auto"/>
              <w:ind w:left="830"/>
              <w:rPr>
                <w:rFonts w:ascii="Times New Roman" w:eastAsia="Times New Roman" w:hAnsi="Times New Roman" w:cs="Times New Roman"/>
                <w:sz w:val="24"/>
                <w:szCs w:val="24"/>
                <w:lang w:eastAsia="ru-RU"/>
              </w:rPr>
            </w:pPr>
          </w:p>
        </w:tc>
      </w:tr>
      <w:tr w:rsidR="00257FE1" w:rsidRPr="005E6B71" w:rsidTr="00670489">
        <w:trPr>
          <w:cantSplit/>
          <w:trHeight w:val="360"/>
        </w:trPr>
        <w:tc>
          <w:tcPr>
            <w:tcW w:w="8640" w:type="dxa"/>
          </w:tcPr>
          <w:p w:rsidR="00257FE1" w:rsidRPr="005E6B71" w:rsidRDefault="00D8756A" w:rsidP="005E6B71">
            <w:pPr>
              <w:tabs>
                <w:tab w:val="num" w:pos="830"/>
              </w:tabs>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           </w:t>
            </w:r>
            <w:r w:rsidR="00257FE1" w:rsidRPr="005E6B71">
              <w:rPr>
                <w:rFonts w:ascii="Times New Roman" w:eastAsia="Times New Roman" w:hAnsi="Times New Roman" w:cs="Times New Roman"/>
                <w:sz w:val="24"/>
                <w:szCs w:val="24"/>
                <w:lang w:eastAsia="ru-RU"/>
              </w:rPr>
              <w:t>3. Контактные телефоны: 84843525266, 84843525083</w:t>
            </w:r>
          </w:p>
          <w:p w:rsidR="00257FE1" w:rsidRPr="005E6B71" w:rsidRDefault="00257FE1" w:rsidP="005E6B71">
            <w:pPr>
              <w:tabs>
                <w:tab w:val="num" w:pos="830"/>
              </w:tabs>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тел/факс 84843525208</w:t>
            </w:r>
          </w:p>
        </w:tc>
      </w:tr>
      <w:tr w:rsidR="00257FE1" w:rsidRPr="005E6B71" w:rsidTr="00670489">
        <w:trPr>
          <w:cantSplit/>
          <w:trHeight w:val="240"/>
        </w:trPr>
        <w:tc>
          <w:tcPr>
            <w:tcW w:w="8640" w:type="dxa"/>
          </w:tcPr>
          <w:p w:rsidR="00257FE1" w:rsidRPr="005E6B71" w:rsidRDefault="00D8756A" w:rsidP="005E6B71">
            <w:pPr>
              <w:tabs>
                <w:tab w:val="num" w:pos="830"/>
              </w:tabs>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           </w:t>
            </w:r>
            <w:r w:rsidR="00257FE1" w:rsidRPr="005E6B71">
              <w:rPr>
                <w:rFonts w:ascii="Times New Roman" w:eastAsia="Times New Roman" w:hAnsi="Times New Roman" w:cs="Times New Roman"/>
                <w:sz w:val="24"/>
                <w:szCs w:val="24"/>
                <w:lang w:eastAsia="ru-RU"/>
              </w:rPr>
              <w:t xml:space="preserve">4. Адрес электронной почты: </w:t>
            </w:r>
            <w:proofErr w:type="spellStart"/>
            <w:r w:rsidR="00257FE1" w:rsidRPr="005E6B71">
              <w:rPr>
                <w:rFonts w:ascii="Times New Roman" w:eastAsia="Times New Roman" w:hAnsi="Times New Roman" w:cs="Times New Roman"/>
                <w:sz w:val="24"/>
                <w:szCs w:val="24"/>
                <w:lang w:val="en-US" w:eastAsia="ru-RU"/>
              </w:rPr>
              <w:t>tarusa</w:t>
            </w:r>
            <w:proofErr w:type="spellEnd"/>
            <w:r w:rsidR="00257FE1" w:rsidRPr="005E6B71">
              <w:rPr>
                <w:rFonts w:ascii="Times New Roman" w:eastAsia="Times New Roman" w:hAnsi="Times New Roman" w:cs="Times New Roman"/>
                <w:sz w:val="24"/>
                <w:szCs w:val="24"/>
                <w:lang w:eastAsia="ru-RU"/>
              </w:rPr>
              <w:t>_</w:t>
            </w:r>
            <w:proofErr w:type="spellStart"/>
            <w:r w:rsidR="00257FE1" w:rsidRPr="005E6B71">
              <w:rPr>
                <w:rFonts w:ascii="Times New Roman" w:eastAsia="Times New Roman" w:hAnsi="Times New Roman" w:cs="Times New Roman"/>
                <w:sz w:val="24"/>
                <w:szCs w:val="24"/>
                <w:lang w:val="en-US" w:eastAsia="ru-RU"/>
              </w:rPr>
              <w:t>oszn</w:t>
            </w:r>
            <w:proofErr w:type="spellEnd"/>
            <w:r w:rsidR="00257FE1" w:rsidRPr="005E6B71">
              <w:rPr>
                <w:rFonts w:ascii="Times New Roman" w:eastAsia="Times New Roman" w:hAnsi="Times New Roman" w:cs="Times New Roman"/>
                <w:sz w:val="24"/>
                <w:szCs w:val="24"/>
                <w:lang w:eastAsia="ru-RU"/>
              </w:rPr>
              <w:t>@</w:t>
            </w:r>
            <w:proofErr w:type="spellStart"/>
            <w:r w:rsidR="00257FE1" w:rsidRPr="005E6B71">
              <w:rPr>
                <w:rFonts w:ascii="Times New Roman" w:eastAsia="Times New Roman" w:hAnsi="Times New Roman" w:cs="Times New Roman"/>
                <w:sz w:val="24"/>
                <w:szCs w:val="24"/>
                <w:lang w:val="en-US" w:eastAsia="ru-RU"/>
              </w:rPr>
              <w:t>kaluga</w:t>
            </w:r>
            <w:proofErr w:type="spellEnd"/>
            <w:r w:rsidR="00257FE1" w:rsidRPr="005E6B71">
              <w:rPr>
                <w:rFonts w:ascii="Times New Roman" w:eastAsia="Times New Roman" w:hAnsi="Times New Roman" w:cs="Times New Roman"/>
                <w:sz w:val="24"/>
                <w:szCs w:val="24"/>
                <w:lang w:eastAsia="ru-RU"/>
              </w:rPr>
              <w:t>.</w:t>
            </w:r>
            <w:proofErr w:type="spellStart"/>
            <w:r w:rsidR="00257FE1" w:rsidRPr="005E6B71">
              <w:rPr>
                <w:rFonts w:ascii="Times New Roman" w:eastAsia="Times New Roman" w:hAnsi="Times New Roman" w:cs="Times New Roman"/>
                <w:sz w:val="24"/>
                <w:szCs w:val="24"/>
                <w:lang w:val="en-US" w:eastAsia="ru-RU"/>
              </w:rPr>
              <w:t>ru</w:t>
            </w:r>
            <w:proofErr w:type="spellEnd"/>
          </w:p>
          <w:p w:rsidR="00257FE1" w:rsidRPr="005E6B71" w:rsidRDefault="00257FE1" w:rsidP="005E6B71">
            <w:pPr>
              <w:tabs>
                <w:tab w:val="num" w:pos="830"/>
              </w:tabs>
              <w:spacing w:after="0" w:line="240" w:lineRule="auto"/>
              <w:ind w:left="830"/>
              <w:rPr>
                <w:rFonts w:ascii="Times New Roman" w:eastAsia="Times New Roman" w:hAnsi="Times New Roman" w:cs="Times New Roman"/>
                <w:sz w:val="24"/>
                <w:szCs w:val="24"/>
                <w:lang w:eastAsia="ru-RU"/>
              </w:rPr>
            </w:pPr>
          </w:p>
        </w:tc>
      </w:tr>
      <w:tr w:rsidR="00257FE1" w:rsidRPr="005E6B71" w:rsidTr="00670489">
        <w:trPr>
          <w:cantSplit/>
          <w:trHeight w:val="360"/>
        </w:trPr>
        <w:tc>
          <w:tcPr>
            <w:tcW w:w="8640" w:type="dxa"/>
          </w:tcPr>
          <w:p w:rsidR="00257FE1" w:rsidRPr="005E6B71" w:rsidRDefault="00D8756A" w:rsidP="005E6B71">
            <w:pPr>
              <w:tabs>
                <w:tab w:val="num" w:pos="830"/>
              </w:tabs>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           </w:t>
            </w:r>
            <w:r w:rsidR="00257FE1" w:rsidRPr="005E6B71">
              <w:rPr>
                <w:rFonts w:ascii="Times New Roman" w:eastAsia="Times New Roman" w:hAnsi="Times New Roman" w:cs="Times New Roman"/>
                <w:sz w:val="24"/>
                <w:szCs w:val="24"/>
                <w:lang w:eastAsia="ru-RU"/>
              </w:rPr>
              <w:t>5. Фамилия, имя, отчество руководителя и контактные телефоны:</w:t>
            </w:r>
          </w:p>
          <w:p w:rsidR="00257FE1" w:rsidRPr="005E6B71" w:rsidRDefault="00257FE1" w:rsidP="005E6B71">
            <w:pPr>
              <w:tabs>
                <w:tab w:val="num" w:pos="830"/>
              </w:tabs>
              <w:autoSpaceDE w:val="0"/>
              <w:autoSpaceDN w:val="0"/>
              <w:adjustRightInd w:val="0"/>
              <w:spacing w:after="0" w:line="240" w:lineRule="auto"/>
              <w:ind w:left="830"/>
              <w:rPr>
                <w:rFonts w:ascii="Times New Roman" w:eastAsia="Times New Roman" w:hAnsi="Times New Roman" w:cs="Times New Roman"/>
                <w:sz w:val="24"/>
                <w:szCs w:val="24"/>
                <w:lang w:eastAsia="ru-RU"/>
              </w:rPr>
            </w:pPr>
            <w:proofErr w:type="spellStart"/>
            <w:r w:rsidRPr="005E6B71">
              <w:rPr>
                <w:rFonts w:ascii="Times New Roman" w:eastAsia="Times New Roman" w:hAnsi="Times New Roman" w:cs="Times New Roman"/>
                <w:sz w:val="24"/>
                <w:szCs w:val="24"/>
                <w:lang w:eastAsia="ru-RU"/>
              </w:rPr>
              <w:t>Светочева</w:t>
            </w:r>
            <w:proofErr w:type="spellEnd"/>
            <w:r w:rsidRPr="005E6B71">
              <w:rPr>
                <w:rFonts w:ascii="Times New Roman" w:eastAsia="Times New Roman" w:hAnsi="Times New Roman" w:cs="Times New Roman"/>
                <w:sz w:val="24"/>
                <w:szCs w:val="24"/>
                <w:lang w:eastAsia="ru-RU"/>
              </w:rPr>
              <w:t xml:space="preserve"> Людмила Алексеевна, 84843525134</w:t>
            </w:r>
          </w:p>
        </w:tc>
      </w:tr>
      <w:tr w:rsidR="00257FE1" w:rsidRPr="005E6B71" w:rsidTr="00670489">
        <w:trPr>
          <w:cantSplit/>
          <w:trHeight w:val="840"/>
        </w:trPr>
        <w:tc>
          <w:tcPr>
            <w:tcW w:w="8640" w:type="dxa"/>
          </w:tcPr>
          <w:p w:rsidR="00D8756A" w:rsidRPr="005E6B71" w:rsidRDefault="00D8756A" w:rsidP="005E6B71">
            <w:pPr>
              <w:tabs>
                <w:tab w:val="num" w:pos="-70"/>
              </w:tabs>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           </w:t>
            </w:r>
          </w:p>
          <w:p w:rsidR="00257FE1" w:rsidRPr="005E6B71" w:rsidRDefault="00D8756A" w:rsidP="005E6B71">
            <w:pPr>
              <w:tabs>
                <w:tab w:val="num" w:pos="-70"/>
              </w:tabs>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           </w:t>
            </w:r>
            <w:r w:rsidR="00257FE1" w:rsidRPr="005E6B71">
              <w:rPr>
                <w:rFonts w:ascii="Times New Roman" w:eastAsia="Times New Roman" w:hAnsi="Times New Roman" w:cs="Times New Roman"/>
                <w:sz w:val="24"/>
                <w:szCs w:val="24"/>
                <w:lang w:eastAsia="ru-RU"/>
              </w:rPr>
              <w:t xml:space="preserve">6. Фамилия, имя, отчество специалиста, ответственного за </w:t>
            </w:r>
            <w:r w:rsidRPr="005E6B71">
              <w:rPr>
                <w:rFonts w:ascii="Times New Roman" w:eastAsia="Times New Roman" w:hAnsi="Times New Roman" w:cs="Times New Roman"/>
                <w:sz w:val="24"/>
                <w:szCs w:val="24"/>
                <w:lang w:eastAsia="ru-RU"/>
              </w:rPr>
              <w:t xml:space="preserve">  </w:t>
            </w:r>
            <w:r w:rsidR="00257FE1" w:rsidRPr="005E6B71">
              <w:rPr>
                <w:rFonts w:ascii="Times New Roman" w:eastAsia="Times New Roman" w:hAnsi="Times New Roman" w:cs="Times New Roman"/>
                <w:sz w:val="24"/>
                <w:szCs w:val="24"/>
                <w:lang w:eastAsia="ru-RU"/>
              </w:rPr>
              <w:t>предоставление государственной услуги:  Балашова Елена Николаевна, 8484</w:t>
            </w:r>
            <w:r w:rsidRPr="005E6B71">
              <w:rPr>
                <w:rFonts w:ascii="Times New Roman" w:eastAsia="Times New Roman" w:hAnsi="Times New Roman" w:cs="Times New Roman"/>
                <w:sz w:val="24"/>
                <w:szCs w:val="24"/>
                <w:lang w:eastAsia="ru-RU"/>
              </w:rPr>
              <w:t>-</w:t>
            </w:r>
            <w:r w:rsidR="00257FE1" w:rsidRPr="005E6B71">
              <w:rPr>
                <w:rFonts w:ascii="Times New Roman" w:eastAsia="Times New Roman" w:hAnsi="Times New Roman" w:cs="Times New Roman"/>
                <w:sz w:val="24"/>
                <w:szCs w:val="24"/>
                <w:lang w:eastAsia="ru-RU"/>
              </w:rPr>
              <w:t>35</w:t>
            </w:r>
            <w:r w:rsidRPr="005E6B71">
              <w:rPr>
                <w:rFonts w:ascii="Times New Roman" w:eastAsia="Times New Roman" w:hAnsi="Times New Roman" w:cs="Times New Roman"/>
                <w:sz w:val="24"/>
                <w:szCs w:val="24"/>
                <w:lang w:eastAsia="ru-RU"/>
              </w:rPr>
              <w:t>-</w:t>
            </w:r>
            <w:r w:rsidR="00257FE1" w:rsidRPr="005E6B71">
              <w:rPr>
                <w:rFonts w:ascii="Times New Roman" w:eastAsia="Times New Roman" w:hAnsi="Times New Roman" w:cs="Times New Roman"/>
                <w:sz w:val="24"/>
                <w:szCs w:val="24"/>
                <w:lang w:eastAsia="ru-RU"/>
              </w:rPr>
              <w:t>2</w:t>
            </w:r>
            <w:r w:rsidRPr="005E6B71">
              <w:rPr>
                <w:rFonts w:ascii="Times New Roman" w:eastAsia="Times New Roman" w:hAnsi="Times New Roman" w:cs="Times New Roman"/>
                <w:sz w:val="24"/>
                <w:szCs w:val="24"/>
                <w:lang w:eastAsia="ru-RU"/>
              </w:rPr>
              <w:t>-</w:t>
            </w:r>
            <w:r w:rsidR="00257FE1" w:rsidRPr="005E6B71">
              <w:rPr>
                <w:rFonts w:ascii="Times New Roman" w:eastAsia="Times New Roman" w:hAnsi="Times New Roman" w:cs="Times New Roman"/>
                <w:sz w:val="24"/>
                <w:szCs w:val="24"/>
                <w:lang w:eastAsia="ru-RU"/>
              </w:rPr>
              <w:t>50</w:t>
            </w:r>
            <w:r w:rsidRPr="005E6B71">
              <w:rPr>
                <w:rFonts w:ascii="Times New Roman" w:eastAsia="Times New Roman" w:hAnsi="Times New Roman" w:cs="Times New Roman"/>
                <w:sz w:val="24"/>
                <w:szCs w:val="24"/>
                <w:lang w:eastAsia="ru-RU"/>
              </w:rPr>
              <w:t>-</w:t>
            </w:r>
            <w:r w:rsidR="00257FE1" w:rsidRPr="005E6B71">
              <w:rPr>
                <w:rFonts w:ascii="Times New Roman" w:eastAsia="Times New Roman" w:hAnsi="Times New Roman" w:cs="Times New Roman"/>
                <w:sz w:val="24"/>
                <w:szCs w:val="24"/>
                <w:lang w:eastAsia="ru-RU"/>
              </w:rPr>
              <w:t>83</w:t>
            </w:r>
          </w:p>
        </w:tc>
      </w:tr>
      <w:tr w:rsidR="00257FE1" w:rsidRPr="005E6B71" w:rsidTr="00670489">
        <w:trPr>
          <w:cantSplit/>
          <w:trHeight w:val="840"/>
        </w:trPr>
        <w:tc>
          <w:tcPr>
            <w:tcW w:w="8640" w:type="dxa"/>
          </w:tcPr>
          <w:p w:rsidR="00D8756A" w:rsidRPr="005E6B71" w:rsidRDefault="00D8756A" w:rsidP="005E6B71">
            <w:pPr>
              <w:tabs>
                <w:tab w:val="num" w:pos="-70"/>
              </w:tabs>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           </w:t>
            </w:r>
          </w:p>
          <w:p w:rsidR="00257FE1" w:rsidRPr="005E6B71" w:rsidRDefault="00D8756A" w:rsidP="005E6B71">
            <w:pPr>
              <w:tabs>
                <w:tab w:val="num" w:pos="-70"/>
              </w:tabs>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           </w:t>
            </w:r>
            <w:r w:rsidR="00257FE1" w:rsidRPr="005E6B71">
              <w:rPr>
                <w:rFonts w:ascii="Times New Roman" w:eastAsia="Times New Roman" w:hAnsi="Times New Roman" w:cs="Times New Roman"/>
                <w:sz w:val="24"/>
                <w:szCs w:val="24"/>
                <w:lang w:eastAsia="ru-RU"/>
              </w:rPr>
              <w:t xml:space="preserve">7. Контакты, адрес </w:t>
            </w:r>
            <w:proofErr w:type="spellStart"/>
            <w:r w:rsidR="00257FE1" w:rsidRPr="005E6B71">
              <w:rPr>
                <w:rFonts w:ascii="Times New Roman" w:eastAsia="Times New Roman" w:hAnsi="Times New Roman" w:cs="Times New Roman"/>
                <w:sz w:val="24"/>
                <w:szCs w:val="24"/>
                <w:lang w:eastAsia="ru-RU"/>
              </w:rPr>
              <w:t>элекронной</w:t>
            </w:r>
            <w:proofErr w:type="spellEnd"/>
            <w:r w:rsidR="00257FE1" w:rsidRPr="005E6B71">
              <w:rPr>
                <w:rFonts w:ascii="Times New Roman" w:eastAsia="Times New Roman" w:hAnsi="Times New Roman" w:cs="Times New Roman"/>
                <w:sz w:val="24"/>
                <w:szCs w:val="24"/>
                <w:lang w:eastAsia="ru-RU"/>
              </w:rPr>
              <w:t xml:space="preserve"> почты:</w:t>
            </w:r>
          </w:p>
        </w:tc>
      </w:tr>
      <w:tr w:rsidR="00257FE1" w:rsidRPr="005E6B71" w:rsidTr="00670489">
        <w:trPr>
          <w:cantSplit/>
          <w:trHeight w:val="840"/>
        </w:trPr>
        <w:tc>
          <w:tcPr>
            <w:tcW w:w="8640" w:type="dxa"/>
          </w:tcPr>
          <w:p w:rsidR="00257FE1" w:rsidRPr="005E6B71" w:rsidRDefault="00D8756A" w:rsidP="005E6B71">
            <w:pPr>
              <w:tabs>
                <w:tab w:val="num" w:pos="-70"/>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          </w:t>
            </w:r>
            <w:r w:rsidR="00257FE1" w:rsidRPr="005E6B71">
              <w:rPr>
                <w:rFonts w:ascii="Times New Roman" w:eastAsia="Times New Roman" w:hAnsi="Times New Roman" w:cs="Times New Roman"/>
                <w:sz w:val="24"/>
                <w:szCs w:val="24"/>
                <w:lang w:eastAsia="ru-RU"/>
              </w:rPr>
              <w:t>8.</w:t>
            </w:r>
            <w:r w:rsidRPr="005E6B71">
              <w:rPr>
                <w:rFonts w:ascii="Times New Roman" w:eastAsia="Times New Roman" w:hAnsi="Times New Roman" w:cs="Times New Roman"/>
                <w:sz w:val="24"/>
                <w:szCs w:val="24"/>
                <w:lang w:eastAsia="ru-RU"/>
              </w:rPr>
              <w:t xml:space="preserve"> </w:t>
            </w:r>
            <w:r w:rsidR="00257FE1" w:rsidRPr="005E6B71">
              <w:rPr>
                <w:rFonts w:ascii="Times New Roman" w:eastAsia="Times New Roman" w:hAnsi="Times New Roman" w:cs="Times New Roman"/>
                <w:sz w:val="24"/>
                <w:szCs w:val="24"/>
                <w:lang w:eastAsia="ru-RU"/>
              </w:rPr>
              <w:t>График приема граждан: понедельник – четверг с 8-00 до 13-00</w:t>
            </w:r>
          </w:p>
          <w:p w:rsidR="00257FE1" w:rsidRPr="005E6B71" w:rsidRDefault="00257FE1" w:rsidP="005E6B71">
            <w:pPr>
              <w:tabs>
                <w:tab w:val="left" w:pos="1280"/>
              </w:tabs>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ab/>
              <w:t>Выходные: суббота, воскресенье</w:t>
            </w:r>
          </w:p>
        </w:tc>
      </w:tr>
      <w:tr w:rsidR="00257FE1" w:rsidRPr="005E6B71" w:rsidTr="00670489">
        <w:trPr>
          <w:cantSplit/>
          <w:trHeight w:val="840"/>
        </w:trPr>
        <w:tc>
          <w:tcPr>
            <w:tcW w:w="8640" w:type="dxa"/>
          </w:tcPr>
          <w:p w:rsidR="00257FE1" w:rsidRPr="005E6B71" w:rsidRDefault="00D8756A" w:rsidP="005E6B71">
            <w:pPr>
              <w:tabs>
                <w:tab w:val="num" w:pos="-70"/>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           9.</w:t>
            </w:r>
            <w:r w:rsidR="00257FE1" w:rsidRPr="005E6B71">
              <w:rPr>
                <w:rFonts w:ascii="Times New Roman" w:eastAsia="Times New Roman" w:hAnsi="Times New Roman" w:cs="Times New Roman"/>
                <w:sz w:val="24"/>
                <w:szCs w:val="24"/>
                <w:lang w:eastAsia="ru-RU"/>
              </w:rPr>
              <w:t xml:space="preserve">Структурное подразделение Министерства по делам семьи, демографической и социальной политике Калужской области, осуществляющее </w:t>
            </w:r>
            <w:proofErr w:type="gramStart"/>
            <w:r w:rsidR="00257FE1" w:rsidRPr="005E6B71">
              <w:rPr>
                <w:rFonts w:ascii="Times New Roman" w:eastAsia="Times New Roman" w:hAnsi="Times New Roman" w:cs="Times New Roman"/>
                <w:sz w:val="24"/>
                <w:szCs w:val="24"/>
                <w:lang w:eastAsia="ru-RU"/>
              </w:rPr>
              <w:t>контроль за</w:t>
            </w:r>
            <w:proofErr w:type="gramEnd"/>
            <w:r w:rsidR="00257FE1" w:rsidRPr="005E6B71">
              <w:rPr>
                <w:rFonts w:ascii="Times New Roman" w:eastAsia="Times New Roman" w:hAnsi="Times New Roman" w:cs="Times New Roman"/>
                <w:sz w:val="24"/>
                <w:szCs w:val="24"/>
                <w:lang w:eastAsia="ru-RU"/>
              </w:rPr>
              <w:t xml:space="preserve"> предоставлением государственной услуги</w:t>
            </w:r>
          </w:p>
          <w:p w:rsidR="00257FE1" w:rsidRPr="005E6B71" w:rsidRDefault="00257FE1" w:rsidP="005E6B71">
            <w:pPr>
              <w:tabs>
                <w:tab w:val="num" w:pos="-70"/>
              </w:tabs>
              <w:autoSpaceDE w:val="0"/>
              <w:autoSpaceDN w:val="0"/>
              <w:adjustRightInd w:val="0"/>
              <w:spacing w:after="0" w:line="240" w:lineRule="auto"/>
              <w:ind w:firstLine="650"/>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Руководитель: начальник управления демографической и семейной политики – </w:t>
            </w:r>
            <w:proofErr w:type="spellStart"/>
            <w:r w:rsidR="001C79AE" w:rsidRPr="005E6B71">
              <w:rPr>
                <w:rFonts w:ascii="Times New Roman" w:eastAsia="Times New Roman" w:hAnsi="Times New Roman" w:cs="Times New Roman"/>
                <w:sz w:val="24"/>
                <w:szCs w:val="24"/>
                <w:lang w:eastAsia="ru-RU"/>
              </w:rPr>
              <w:t>Помозова</w:t>
            </w:r>
            <w:proofErr w:type="spellEnd"/>
            <w:r w:rsidR="001C79AE" w:rsidRPr="005E6B71">
              <w:rPr>
                <w:rFonts w:ascii="Times New Roman" w:eastAsia="Times New Roman" w:hAnsi="Times New Roman" w:cs="Times New Roman"/>
                <w:sz w:val="24"/>
                <w:szCs w:val="24"/>
                <w:lang w:eastAsia="ru-RU"/>
              </w:rPr>
              <w:t xml:space="preserve"> Елена </w:t>
            </w:r>
            <w:proofErr w:type="spellStart"/>
            <w:r w:rsidR="001C79AE" w:rsidRPr="005E6B71">
              <w:rPr>
                <w:rFonts w:ascii="Times New Roman" w:eastAsia="Times New Roman" w:hAnsi="Times New Roman" w:cs="Times New Roman"/>
                <w:sz w:val="24"/>
                <w:szCs w:val="24"/>
                <w:lang w:eastAsia="ru-RU"/>
              </w:rPr>
              <w:t>Антольевна</w:t>
            </w:r>
            <w:proofErr w:type="spellEnd"/>
            <w:r w:rsidRPr="005E6B71">
              <w:rPr>
                <w:rFonts w:ascii="Times New Roman" w:eastAsia="Times New Roman" w:hAnsi="Times New Roman" w:cs="Times New Roman"/>
                <w:sz w:val="24"/>
                <w:szCs w:val="24"/>
                <w:lang w:eastAsia="ru-RU"/>
              </w:rPr>
              <w:t>,</w:t>
            </w:r>
          </w:p>
          <w:p w:rsidR="00257FE1" w:rsidRPr="005E6B71" w:rsidRDefault="00257FE1" w:rsidP="005E6B71">
            <w:pPr>
              <w:tabs>
                <w:tab w:val="num" w:pos="-70"/>
                <w:tab w:val="left" w:pos="2794"/>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(8-4842) 71-91-</w:t>
            </w:r>
            <w:r w:rsidR="001C79AE" w:rsidRPr="005E6B71">
              <w:rPr>
                <w:rFonts w:ascii="Times New Roman" w:eastAsia="Times New Roman" w:hAnsi="Times New Roman" w:cs="Times New Roman"/>
                <w:sz w:val="24"/>
                <w:szCs w:val="24"/>
                <w:lang w:eastAsia="ru-RU"/>
              </w:rPr>
              <w:t>5</w:t>
            </w:r>
            <w:r w:rsidRPr="005E6B71">
              <w:rPr>
                <w:rFonts w:ascii="Times New Roman" w:eastAsia="Times New Roman" w:hAnsi="Times New Roman" w:cs="Times New Roman"/>
                <w:sz w:val="24"/>
                <w:szCs w:val="24"/>
                <w:lang w:eastAsia="ru-RU"/>
              </w:rPr>
              <w:t>1</w:t>
            </w:r>
            <w:r w:rsidR="001C79AE" w:rsidRPr="005E6B71">
              <w:rPr>
                <w:rFonts w:ascii="Times New Roman" w:eastAsia="Times New Roman" w:hAnsi="Times New Roman" w:cs="Times New Roman"/>
                <w:sz w:val="24"/>
                <w:szCs w:val="24"/>
                <w:lang w:eastAsia="ru-RU"/>
              </w:rPr>
              <w:tab/>
            </w:r>
          </w:p>
          <w:p w:rsidR="001C79AE" w:rsidRPr="005E6B71" w:rsidRDefault="001C79AE" w:rsidP="005E6B71">
            <w:pPr>
              <w:tabs>
                <w:tab w:val="num" w:pos="-70"/>
              </w:tabs>
              <w:spacing w:after="0" w:line="240" w:lineRule="auto"/>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Ведущий специалист</w:t>
            </w:r>
            <w:r w:rsidR="00257FE1" w:rsidRPr="005E6B71">
              <w:rPr>
                <w:rFonts w:ascii="Times New Roman" w:eastAsia="Times New Roman" w:hAnsi="Times New Roman" w:cs="Times New Roman"/>
                <w:sz w:val="24"/>
                <w:szCs w:val="24"/>
                <w:lang w:eastAsia="ru-RU"/>
              </w:rPr>
              <w:t xml:space="preserve"> – </w:t>
            </w:r>
            <w:proofErr w:type="spellStart"/>
            <w:r w:rsidRPr="005E6B71">
              <w:rPr>
                <w:rFonts w:ascii="Times New Roman" w:eastAsia="Times New Roman" w:hAnsi="Times New Roman" w:cs="Times New Roman"/>
                <w:sz w:val="24"/>
                <w:szCs w:val="24"/>
                <w:lang w:eastAsia="ru-RU"/>
              </w:rPr>
              <w:t>Лопанова</w:t>
            </w:r>
            <w:proofErr w:type="spellEnd"/>
            <w:r w:rsidRPr="005E6B71">
              <w:rPr>
                <w:rFonts w:ascii="Times New Roman" w:eastAsia="Times New Roman" w:hAnsi="Times New Roman" w:cs="Times New Roman"/>
                <w:sz w:val="24"/>
                <w:szCs w:val="24"/>
                <w:lang w:eastAsia="ru-RU"/>
              </w:rPr>
              <w:t xml:space="preserve"> Ева Петровна</w:t>
            </w:r>
          </w:p>
          <w:p w:rsidR="00257FE1" w:rsidRPr="005E6B71" w:rsidRDefault="00D8756A" w:rsidP="005E6B71">
            <w:pPr>
              <w:tabs>
                <w:tab w:val="num" w:pos="-70"/>
              </w:tabs>
              <w:spacing w:after="0" w:line="240" w:lineRule="auto"/>
              <w:jc w:val="both"/>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(8-4842) </w:t>
            </w:r>
            <w:r w:rsidR="00257FE1" w:rsidRPr="005E6B71">
              <w:rPr>
                <w:rFonts w:ascii="Times New Roman" w:eastAsia="Times New Roman" w:hAnsi="Times New Roman" w:cs="Times New Roman"/>
                <w:sz w:val="24"/>
                <w:szCs w:val="24"/>
                <w:lang w:eastAsia="ru-RU"/>
              </w:rPr>
              <w:t>71-91-</w:t>
            </w:r>
            <w:r w:rsidR="001C79AE" w:rsidRPr="005E6B71">
              <w:rPr>
                <w:rFonts w:ascii="Times New Roman" w:eastAsia="Times New Roman" w:hAnsi="Times New Roman" w:cs="Times New Roman"/>
                <w:sz w:val="24"/>
                <w:szCs w:val="24"/>
                <w:lang w:eastAsia="ru-RU"/>
              </w:rPr>
              <w:t>38</w:t>
            </w:r>
            <w:r w:rsidR="00257FE1" w:rsidRPr="005E6B71">
              <w:rPr>
                <w:rFonts w:ascii="Times New Roman" w:eastAsia="Times New Roman" w:hAnsi="Times New Roman" w:cs="Times New Roman"/>
                <w:sz w:val="24"/>
                <w:szCs w:val="24"/>
                <w:lang w:eastAsia="ru-RU"/>
              </w:rPr>
              <w:t>.</w:t>
            </w:r>
          </w:p>
          <w:p w:rsidR="00257FE1" w:rsidRPr="005E6B71" w:rsidRDefault="00257FE1" w:rsidP="005E6B71">
            <w:pPr>
              <w:tabs>
                <w:tab w:val="num" w:pos="-70"/>
              </w:tabs>
              <w:spacing w:after="0" w:line="240" w:lineRule="auto"/>
              <w:jc w:val="both"/>
              <w:rPr>
                <w:rFonts w:ascii="Times New Roman" w:eastAsia="Times New Roman" w:hAnsi="Times New Roman" w:cs="Times New Roman"/>
                <w:sz w:val="24"/>
                <w:szCs w:val="24"/>
                <w:lang w:eastAsia="ru-RU"/>
              </w:rPr>
            </w:pPr>
          </w:p>
        </w:tc>
      </w:tr>
      <w:tr w:rsidR="00257FE1" w:rsidRPr="005E6B71" w:rsidTr="00670489">
        <w:trPr>
          <w:cantSplit/>
          <w:trHeight w:val="840"/>
        </w:trPr>
        <w:tc>
          <w:tcPr>
            <w:tcW w:w="8640" w:type="dxa"/>
          </w:tcPr>
          <w:p w:rsidR="00257FE1" w:rsidRPr="005E6B71" w:rsidRDefault="00D8756A" w:rsidP="005E6B71">
            <w:pPr>
              <w:tabs>
                <w:tab w:val="num" w:pos="-70"/>
              </w:tabs>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        </w:t>
            </w:r>
            <w:r w:rsidR="00257FE1" w:rsidRPr="005E6B71">
              <w:rPr>
                <w:rFonts w:ascii="Times New Roman" w:eastAsia="Times New Roman" w:hAnsi="Times New Roman" w:cs="Times New Roman"/>
                <w:sz w:val="24"/>
                <w:szCs w:val="24"/>
                <w:lang w:eastAsia="ru-RU"/>
              </w:rPr>
              <w:t>10. Время работы Министерства:</w:t>
            </w:r>
          </w:p>
          <w:p w:rsidR="00257FE1" w:rsidRPr="005E6B71" w:rsidRDefault="00257FE1" w:rsidP="005E6B71">
            <w:pPr>
              <w:tabs>
                <w:tab w:val="num" w:pos="-70"/>
              </w:tabs>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Понедельник – четверг с 8-00 до 17-15 час</w:t>
            </w:r>
          </w:p>
          <w:p w:rsidR="00257FE1" w:rsidRPr="005E6B71" w:rsidRDefault="00257FE1" w:rsidP="005E6B71">
            <w:pPr>
              <w:tabs>
                <w:tab w:val="num" w:pos="-70"/>
              </w:tabs>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Пятница – с 8-00 до 16-00 час</w:t>
            </w:r>
          </w:p>
          <w:p w:rsidR="00257FE1" w:rsidRPr="005E6B71" w:rsidRDefault="00257FE1" w:rsidP="005E6B71">
            <w:pPr>
              <w:tabs>
                <w:tab w:val="num" w:pos="-70"/>
              </w:tabs>
              <w:autoSpaceDE w:val="0"/>
              <w:autoSpaceDN w:val="0"/>
              <w:adjustRightInd w:val="0"/>
              <w:spacing w:after="0" w:line="240" w:lineRule="auto"/>
              <w:rPr>
                <w:rFonts w:ascii="Times New Roman" w:eastAsia="Times New Roman" w:hAnsi="Times New Roman" w:cs="Times New Roman"/>
                <w:sz w:val="24"/>
                <w:szCs w:val="24"/>
                <w:lang w:eastAsia="ru-RU"/>
              </w:rPr>
            </w:pPr>
            <w:r w:rsidRPr="005E6B71">
              <w:rPr>
                <w:rFonts w:ascii="Times New Roman" w:eastAsia="Times New Roman" w:hAnsi="Times New Roman" w:cs="Times New Roman"/>
                <w:sz w:val="24"/>
                <w:szCs w:val="24"/>
                <w:lang w:eastAsia="ru-RU"/>
              </w:rPr>
              <w:t xml:space="preserve">Обед – с 13-00 до 14-00 час </w:t>
            </w:r>
          </w:p>
        </w:tc>
      </w:tr>
    </w:tbl>
    <w:p w:rsidR="00B50A00" w:rsidRPr="005E6B71" w:rsidRDefault="00B50A00" w:rsidP="005E6B71">
      <w:pPr>
        <w:tabs>
          <w:tab w:val="left" w:pos="830"/>
        </w:tabs>
        <w:suppressAutoHyphens/>
        <w:autoSpaceDE w:val="0"/>
        <w:snapToGrid w:val="0"/>
        <w:spacing w:after="0" w:line="240" w:lineRule="auto"/>
        <w:ind w:left="830"/>
        <w:jc w:val="both"/>
        <w:rPr>
          <w:rFonts w:ascii="Times New Roman" w:eastAsia="Arial" w:hAnsi="Times New Roman" w:cs="Times New Roman"/>
          <w:sz w:val="24"/>
          <w:szCs w:val="24"/>
          <w:lang w:eastAsia="ar-SA"/>
        </w:rPr>
      </w:pPr>
    </w:p>
    <w:p w:rsidR="00B50A00" w:rsidRPr="005E6B71" w:rsidRDefault="00B50A00" w:rsidP="005E6B71">
      <w:pPr>
        <w:tabs>
          <w:tab w:val="left" w:pos="-70"/>
        </w:tabs>
        <w:spacing w:after="0" w:line="240" w:lineRule="auto"/>
        <w:ind w:firstLine="539"/>
        <w:jc w:val="both"/>
        <w:rPr>
          <w:rFonts w:ascii="Times New Roman" w:eastAsia="Times New Roman" w:hAnsi="Times New Roman" w:cs="Times New Roman"/>
          <w:sz w:val="24"/>
          <w:szCs w:val="24"/>
          <w:lang w:eastAsia="ar-SA"/>
        </w:rPr>
      </w:pPr>
    </w:p>
    <w:tbl>
      <w:tblPr>
        <w:tblW w:w="9640" w:type="dxa"/>
        <w:tblInd w:w="-356" w:type="dxa"/>
        <w:tblLayout w:type="fixed"/>
        <w:tblCellMar>
          <w:left w:w="70" w:type="dxa"/>
          <w:right w:w="70" w:type="dxa"/>
        </w:tblCellMar>
        <w:tblLook w:val="0000" w:firstRow="0" w:lastRow="0" w:firstColumn="0" w:lastColumn="0" w:noHBand="0" w:noVBand="0"/>
      </w:tblPr>
      <w:tblGrid>
        <w:gridCol w:w="318"/>
        <w:gridCol w:w="2531"/>
        <w:gridCol w:w="2077"/>
        <w:gridCol w:w="4140"/>
        <w:gridCol w:w="574"/>
      </w:tblGrid>
      <w:tr w:rsidR="00B50A00" w:rsidRPr="005E6B71" w:rsidTr="002A0AE6">
        <w:trPr>
          <w:gridAfter w:val="1"/>
          <w:wAfter w:w="574" w:type="dxa"/>
          <w:cantSplit/>
          <w:trHeight w:val="80"/>
        </w:trPr>
        <w:tc>
          <w:tcPr>
            <w:tcW w:w="9066" w:type="dxa"/>
            <w:gridSpan w:val="4"/>
            <w:shd w:val="clear" w:color="auto" w:fill="auto"/>
          </w:tcPr>
          <w:p w:rsidR="00B50A00" w:rsidRPr="005E6B71" w:rsidRDefault="00B50A00" w:rsidP="005E6B71">
            <w:pPr>
              <w:tabs>
                <w:tab w:val="left" w:pos="-70"/>
              </w:tabs>
              <w:spacing w:after="0" w:line="240" w:lineRule="auto"/>
              <w:ind w:firstLine="539"/>
              <w:jc w:val="both"/>
              <w:rPr>
                <w:rFonts w:ascii="Times New Roman" w:eastAsia="Times New Roman" w:hAnsi="Times New Roman" w:cs="Times New Roman"/>
                <w:sz w:val="24"/>
                <w:szCs w:val="24"/>
                <w:lang w:eastAsia="ar-SA"/>
              </w:rPr>
            </w:pPr>
          </w:p>
        </w:tc>
      </w:tr>
      <w:tr w:rsidR="00B50A00" w:rsidRPr="005E6B71" w:rsidTr="002A0AE6">
        <w:tblPrEx>
          <w:tblCellMar>
            <w:left w:w="108" w:type="dxa"/>
            <w:right w:w="108" w:type="dxa"/>
          </w:tblCellMar>
        </w:tblPrEx>
        <w:trPr>
          <w:gridBefore w:val="1"/>
          <w:wBefore w:w="318" w:type="dxa"/>
          <w:trHeight w:val="2163"/>
        </w:trPr>
        <w:tc>
          <w:tcPr>
            <w:tcW w:w="2531" w:type="dxa"/>
            <w:shd w:val="clear" w:color="auto" w:fill="auto"/>
          </w:tcPr>
          <w:p w:rsidR="00B50A00" w:rsidRPr="005E6B71" w:rsidRDefault="00B50A00" w:rsidP="002A0AE6">
            <w:pPr>
              <w:spacing w:after="0" w:line="240" w:lineRule="auto"/>
              <w:jc w:val="right"/>
              <w:rPr>
                <w:rFonts w:ascii="Times New Roman" w:eastAsia="Times New Roman" w:hAnsi="Times New Roman" w:cs="Times New Roman"/>
                <w:sz w:val="24"/>
                <w:szCs w:val="24"/>
                <w:lang w:eastAsia="ar-SA"/>
              </w:rPr>
            </w:pPr>
          </w:p>
        </w:tc>
        <w:tc>
          <w:tcPr>
            <w:tcW w:w="2077" w:type="dxa"/>
            <w:shd w:val="clear" w:color="auto" w:fill="auto"/>
          </w:tcPr>
          <w:p w:rsidR="00B50A00" w:rsidRPr="005E6B71" w:rsidRDefault="00B50A00" w:rsidP="002A0AE6">
            <w:pPr>
              <w:keepNext/>
              <w:snapToGrid w:val="0"/>
              <w:spacing w:after="0" w:line="240" w:lineRule="auto"/>
              <w:jc w:val="right"/>
              <w:outlineLvl w:val="2"/>
              <w:rPr>
                <w:rFonts w:ascii="Times New Roman" w:eastAsia="Times New Roman" w:hAnsi="Times New Roman" w:cs="Times New Roman"/>
                <w:b/>
                <w:bCs/>
                <w:sz w:val="24"/>
                <w:szCs w:val="24"/>
                <w:lang w:eastAsia="ar-SA"/>
              </w:rPr>
            </w:pP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p>
          <w:p w:rsidR="00B50A00" w:rsidRPr="005E6B71" w:rsidRDefault="009D03EE" w:rsidP="002A0AE6">
            <w:pPr>
              <w:spacing w:after="0" w:line="240" w:lineRule="auto"/>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p>
        </w:tc>
        <w:tc>
          <w:tcPr>
            <w:tcW w:w="4714" w:type="dxa"/>
            <w:gridSpan w:val="2"/>
            <w:shd w:val="clear" w:color="auto" w:fill="auto"/>
          </w:tcPr>
          <w:p w:rsidR="00B50A00" w:rsidRPr="005E6B71" w:rsidRDefault="00B50A00" w:rsidP="002A0AE6">
            <w:pPr>
              <w:suppressAutoHyphens/>
              <w:autoSpaceDE w:val="0"/>
              <w:snapToGrid w:val="0"/>
              <w:spacing w:after="0" w:line="240" w:lineRule="auto"/>
              <w:ind w:left="495" w:hanging="495"/>
              <w:jc w:val="right"/>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Приложение № 2</w:t>
            </w:r>
          </w:p>
          <w:p w:rsidR="00B50A00" w:rsidRPr="005E6B71" w:rsidRDefault="00B50A00" w:rsidP="002A0AE6">
            <w:pPr>
              <w:spacing w:after="0" w:line="240" w:lineRule="auto"/>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к  Регламенту предоставления государственной услуги «Назначение и выплата ежемесячной доплаты к пенсии отдельным категориям лиц в соответствии с законодательством Калужской области»</w:t>
            </w:r>
          </w:p>
          <w:p w:rsidR="009D03EE" w:rsidRPr="005E6B71" w:rsidRDefault="009D03EE" w:rsidP="002A0AE6">
            <w:pPr>
              <w:spacing w:after="0" w:line="240" w:lineRule="auto"/>
              <w:ind w:firstLine="539"/>
              <w:jc w:val="right"/>
              <w:rPr>
                <w:rFonts w:ascii="Times New Roman" w:eastAsia="Times New Roman" w:hAnsi="Times New Roman" w:cs="Times New Roman"/>
                <w:sz w:val="24"/>
                <w:szCs w:val="24"/>
                <w:lang w:eastAsia="ar-SA"/>
              </w:rPr>
            </w:pPr>
          </w:p>
          <w:p w:rsidR="00F260F3" w:rsidRPr="005E6B71" w:rsidRDefault="009D03EE" w:rsidP="002A0AE6">
            <w:pPr>
              <w:spacing w:after="0" w:line="240" w:lineRule="auto"/>
              <w:ind w:hanging="213"/>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Заведующей ОСЗН</w:t>
            </w:r>
            <w:r w:rsidR="00F260F3" w:rsidRPr="005E6B71">
              <w:rPr>
                <w:rFonts w:ascii="Times New Roman" w:eastAsia="Times New Roman" w:hAnsi="Times New Roman" w:cs="Times New Roman"/>
                <w:sz w:val="24"/>
                <w:szCs w:val="24"/>
                <w:lang w:eastAsia="ar-SA"/>
              </w:rPr>
              <w:t xml:space="preserve"> </w:t>
            </w:r>
          </w:p>
          <w:p w:rsidR="00B50A00" w:rsidRPr="005E6B71" w:rsidRDefault="008130AA" w:rsidP="002A0AE6">
            <w:pPr>
              <w:spacing w:after="0" w:line="240" w:lineRule="auto"/>
              <w:ind w:hanging="213"/>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r w:rsidR="00F260F3" w:rsidRPr="005E6B71">
              <w:rPr>
                <w:rFonts w:ascii="Times New Roman" w:eastAsia="Times New Roman" w:hAnsi="Times New Roman" w:cs="Times New Roman"/>
                <w:sz w:val="24"/>
                <w:szCs w:val="24"/>
                <w:lang w:eastAsia="ar-SA"/>
              </w:rPr>
              <w:t>администрации МР «Тарусский район»</w:t>
            </w:r>
          </w:p>
        </w:tc>
      </w:tr>
    </w:tbl>
    <w:p w:rsidR="00B50A00" w:rsidRPr="005E6B71" w:rsidRDefault="00F260F3"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________________________________________</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(фамилия, имя, отчество руководителя ОСЗН)</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_________________________________________</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proofErr w:type="gramStart"/>
      <w:r w:rsidRPr="005E6B71">
        <w:rPr>
          <w:rFonts w:ascii="Times New Roman" w:eastAsia="Times New Roman" w:hAnsi="Times New Roman" w:cs="Times New Roman"/>
          <w:sz w:val="24"/>
          <w:szCs w:val="24"/>
          <w:lang w:eastAsia="ar-SA"/>
        </w:rPr>
        <w:t xml:space="preserve">(фамилия, имя, отчество заявителя  </w:t>
      </w:r>
      <w:proofErr w:type="gramEnd"/>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proofErr w:type="gramStart"/>
      <w:r w:rsidRPr="005E6B71">
        <w:rPr>
          <w:rFonts w:ascii="Times New Roman" w:eastAsia="Times New Roman" w:hAnsi="Times New Roman" w:cs="Times New Roman"/>
          <w:sz w:val="24"/>
          <w:szCs w:val="24"/>
          <w:lang w:eastAsia="ar-SA"/>
        </w:rPr>
        <w:t>проживающего</w:t>
      </w:r>
      <w:proofErr w:type="gramEnd"/>
      <w:r w:rsidRPr="005E6B71">
        <w:rPr>
          <w:rFonts w:ascii="Times New Roman" w:eastAsia="Times New Roman" w:hAnsi="Times New Roman" w:cs="Times New Roman"/>
          <w:sz w:val="24"/>
          <w:szCs w:val="24"/>
          <w:lang w:eastAsia="ar-SA"/>
        </w:rPr>
        <w:t xml:space="preserve"> (ей) по адресу):</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Паспорт: серия _______№____________________ </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выдан_____________________________________</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(дата выдачи и название органа, выдавшего документ)</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контактный телефон:_________________________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sz w:val="24"/>
          <w:szCs w:val="24"/>
          <w:lang w:eastAsia="ar-SA"/>
        </w:rPr>
        <w:t>ЗАЯВЛЕНИЕ</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r>
      <w:proofErr w:type="gramStart"/>
      <w:r w:rsidRPr="005E6B71">
        <w:rPr>
          <w:rFonts w:ascii="Times New Roman" w:eastAsia="Times New Roman" w:hAnsi="Times New Roman" w:cs="Times New Roman"/>
          <w:sz w:val="24"/>
          <w:szCs w:val="24"/>
          <w:lang w:eastAsia="ar-SA"/>
        </w:rPr>
        <w:t xml:space="preserve">Прошу  Вас рассмотреть вопрос о назначении и выплате ежемесячной доплаты к пенсии в соответствии с Законом Калужской области от 22.10.2001 № 68-ОЗ «О социальной поддержке участников боевых действий, ставших инвалидами в результате ранения, контузии, заболеваний, полученных при исполнении государственных обязанностей в Республике Афганистан, Чеченской Республике  и Республике Дагестан» </w:t>
      </w:r>
      <w:r w:rsidRPr="005E6B71">
        <w:rPr>
          <w:rFonts w:ascii="Times New Roman" w:eastAsia="Times New Roman" w:hAnsi="Times New Roman" w:cs="Times New Roman"/>
          <w:b/>
          <w:sz w:val="24"/>
          <w:szCs w:val="24"/>
          <w:lang w:eastAsia="ar-SA"/>
        </w:rPr>
        <w:t xml:space="preserve">как участнику боевых действий </w:t>
      </w:r>
      <w:r w:rsidRPr="005E6B71">
        <w:rPr>
          <w:rFonts w:ascii="Times New Roman" w:eastAsia="Times New Roman" w:hAnsi="Times New Roman" w:cs="Times New Roman"/>
          <w:sz w:val="24"/>
          <w:szCs w:val="24"/>
          <w:lang w:eastAsia="ar-SA"/>
        </w:rPr>
        <w:t xml:space="preserve"> в _____________________</w:t>
      </w:r>
      <w:proofErr w:type="gramEnd"/>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инвалиду _______группы в результате_________________________________________</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(указать причину  инвалидности)</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Об изменении группы либо причины инвалидности, изменении места жительства и других обстоятельствах, влияющих на право получения доплаты к пенсии, обязуюсь сообщить в 5-дневный срок после наступления соответствующих обстоятельств.</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Доплату к пенсии прошу перечислять на мой лицевой счет №_________________________</w:t>
      </w:r>
      <w:proofErr w:type="gramStart"/>
      <w:r w:rsidRPr="005E6B71">
        <w:rPr>
          <w:rFonts w:ascii="Times New Roman" w:eastAsia="Times New Roman" w:hAnsi="Times New Roman" w:cs="Times New Roman"/>
          <w:sz w:val="24"/>
          <w:szCs w:val="24"/>
          <w:lang w:eastAsia="ar-SA"/>
        </w:rPr>
        <w:t>в</w:t>
      </w:r>
      <w:proofErr w:type="gramEnd"/>
      <w:r w:rsidRPr="005E6B71">
        <w:rPr>
          <w:rFonts w:ascii="Times New Roman" w:eastAsia="Times New Roman" w:hAnsi="Times New Roman" w:cs="Times New Roman"/>
          <w:sz w:val="24"/>
          <w:szCs w:val="24"/>
          <w:lang w:eastAsia="ar-SA"/>
        </w:rPr>
        <w:t xml:space="preserve"> __________________</w:t>
      </w:r>
      <w:r w:rsidR="002A0AE6">
        <w:rPr>
          <w:rFonts w:ascii="Times New Roman" w:eastAsia="Times New Roman" w:hAnsi="Times New Roman" w:cs="Times New Roman"/>
          <w:sz w:val="24"/>
          <w:szCs w:val="24"/>
          <w:lang w:eastAsia="ar-SA"/>
        </w:rPr>
        <w:t>______</w:t>
      </w:r>
      <w:r w:rsidRPr="005E6B71">
        <w:rPr>
          <w:rFonts w:ascii="Times New Roman" w:eastAsia="Times New Roman" w:hAnsi="Times New Roman" w:cs="Times New Roman"/>
          <w:sz w:val="24"/>
          <w:szCs w:val="24"/>
          <w:lang w:eastAsia="ar-SA"/>
        </w:rPr>
        <w:t>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(наименование и реквизиты кредитной организации)</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Даю свое согласие отделу социальной защиты населения, расположенному по адресу: </w:t>
      </w:r>
      <w:proofErr w:type="gramStart"/>
      <w:r w:rsidRPr="005E6B71">
        <w:rPr>
          <w:rFonts w:ascii="Times New Roman" w:eastAsia="Times New Roman" w:hAnsi="Times New Roman" w:cs="Times New Roman"/>
          <w:sz w:val="24"/>
          <w:szCs w:val="24"/>
          <w:lang w:eastAsia="ar-SA"/>
        </w:rPr>
        <w:t xml:space="preserve">Калужская обл. г. </w:t>
      </w:r>
      <w:r w:rsidR="00F260F3" w:rsidRPr="005E6B71">
        <w:rPr>
          <w:rFonts w:ascii="Times New Roman" w:eastAsia="Times New Roman" w:hAnsi="Times New Roman" w:cs="Times New Roman"/>
          <w:sz w:val="24"/>
          <w:szCs w:val="24"/>
          <w:lang w:eastAsia="ar-SA"/>
        </w:rPr>
        <w:t>Таруса</w:t>
      </w:r>
      <w:r w:rsidRPr="005E6B71">
        <w:rPr>
          <w:rFonts w:ascii="Times New Roman" w:eastAsia="Times New Roman" w:hAnsi="Times New Roman" w:cs="Times New Roman"/>
          <w:sz w:val="24"/>
          <w:szCs w:val="24"/>
          <w:lang w:eastAsia="ar-SA"/>
        </w:rPr>
        <w:t xml:space="preserve"> ул. </w:t>
      </w:r>
      <w:r w:rsidR="00F260F3" w:rsidRPr="005E6B71">
        <w:rPr>
          <w:rFonts w:ascii="Times New Roman" w:eastAsia="Times New Roman" w:hAnsi="Times New Roman" w:cs="Times New Roman"/>
          <w:sz w:val="24"/>
          <w:szCs w:val="24"/>
          <w:lang w:eastAsia="ar-SA"/>
        </w:rPr>
        <w:t>Ленина</w:t>
      </w:r>
      <w:r w:rsidRPr="005E6B71">
        <w:rPr>
          <w:rFonts w:ascii="Times New Roman" w:eastAsia="Times New Roman" w:hAnsi="Times New Roman" w:cs="Times New Roman"/>
          <w:sz w:val="24"/>
          <w:szCs w:val="24"/>
          <w:lang w:eastAsia="ar-SA"/>
        </w:rPr>
        <w:t xml:space="preserve"> д.</w:t>
      </w:r>
      <w:r w:rsidR="00F260F3" w:rsidRPr="005E6B71">
        <w:rPr>
          <w:rFonts w:ascii="Times New Roman" w:eastAsia="Times New Roman" w:hAnsi="Times New Roman" w:cs="Times New Roman"/>
          <w:sz w:val="24"/>
          <w:szCs w:val="24"/>
          <w:lang w:eastAsia="ar-SA"/>
        </w:rPr>
        <w:t>7а</w:t>
      </w:r>
      <w:r w:rsidRPr="005E6B71">
        <w:rPr>
          <w:rFonts w:ascii="Times New Roman" w:eastAsia="Times New Roman" w:hAnsi="Times New Roman" w:cs="Times New Roman"/>
          <w:sz w:val="24"/>
          <w:szCs w:val="24"/>
          <w:lang w:eastAsia="ar-SA"/>
        </w:rPr>
        <w:t>, на обработку (сбор, систематизацию, накопление, хранение, уточнение (обновление, изменение), использование, распространение (передачу), обезличивание, блокировку и уничтожение) моих персональных данных с целью определения положенных  мне мер социальной поддержки и перечисления денежных средств в указанную  мной кредитную организацию.</w:t>
      </w:r>
      <w:proofErr w:type="gramEnd"/>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Срок обработки моих персональных данных истекает одновременно с окончанием действия правоустанавливающих документов, являющихся основанием для получения мер социальной поддержки.</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Данное согласие может мной отозвано в любой момент.</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lastRenderedPageBreak/>
        <w:tab/>
        <w:t xml:space="preserve">Подтверждаю, что </w:t>
      </w:r>
      <w:proofErr w:type="gramStart"/>
      <w:r w:rsidRPr="005E6B71">
        <w:rPr>
          <w:rFonts w:ascii="Times New Roman" w:eastAsia="Times New Roman" w:hAnsi="Times New Roman" w:cs="Times New Roman"/>
          <w:sz w:val="24"/>
          <w:szCs w:val="24"/>
          <w:lang w:eastAsia="ar-SA"/>
        </w:rPr>
        <w:t>ознакомлен</w:t>
      </w:r>
      <w:proofErr w:type="gramEnd"/>
      <w:r w:rsidRPr="005E6B71">
        <w:rPr>
          <w:rFonts w:ascii="Times New Roman" w:eastAsia="Times New Roman" w:hAnsi="Times New Roman" w:cs="Times New Roman"/>
          <w:sz w:val="24"/>
          <w:szCs w:val="24"/>
          <w:lang w:eastAsia="ar-SA"/>
        </w:rPr>
        <w:t xml:space="preserve"> (а) с положением Федерального Закона от 27.07.2006 № 152-ФЗ «О персональных данных», права и обязанности в области защиты персональных данных мне разъяснены.</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______________                                                                         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 xml:space="preserve">      (дата)                                                                                                                   (подпись заявителя)</w:t>
      </w:r>
    </w:p>
    <w:p w:rsidR="002A0AE6" w:rsidRDefault="002A0AE6">
      <w:pPr>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br w:type="page"/>
      </w:r>
    </w:p>
    <w:p w:rsidR="00B50A00" w:rsidRPr="005E6B71" w:rsidRDefault="00B50A00" w:rsidP="005E6B71">
      <w:pPr>
        <w:spacing w:after="0" w:line="240" w:lineRule="auto"/>
        <w:ind w:firstLine="539"/>
        <w:jc w:val="center"/>
        <w:rPr>
          <w:rFonts w:ascii="Times New Roman" w:eastAsia="Times New Roman" w:hAnsi="Times New Roman" w:cs="Times New Roman"/>
          <w:b/>
          <w:sz w:val="24"/>
          <w:szCs w:val="24"/>
          <w:lang w:eastAsia="ar-SA"/>
        </w:rPr>
      </w:pPr>
    </w:p>
    <w:tbl>
      <w:tblPr>
        <w:tblW w:w="9606" w:type="dxa"/>
        <w:tblLayout w:type="fixed"/>
        <w:tblLook w:val="0000" w:firstRow="0" w:lastRow="0" w:firstColumn="0" w:lastColumn="0" w:noHBand="0" w:noVBand="0"/>
      </w:tblPr>
      <w:tblGrid>
        <w:gridCol w:w="2518"/>
        <w:gridCol w:w="2090"/>
        <w:gridCol w:w="4998"/>
      </w:tblGrid>
      <w:tr w:rsidR="00B50A00" w:rsidRPr="005E6B71" w:rsidTr="002A0AE6">
        <w:trPr>
          <w:trHeight w:val="2163"/>
        </w:trPr>
        <w:tc>
          <w:tcPr>
            <w:tcW w:w="2518" w:type="dxa"/>
            <w:shd w:val="clear" w:color="auto" w:fill="auto"/>
          </w:tcPr>
          <w:p w:rsidR="00B50A00" w:rsidRPr="005E6B71" w:rsidRDefault="00B50A00" w:rsidP="005E6B71">
            <w:pPr>
              <w:keepNext/>
              <w:numPr>
                <w:ilvl w:val="2"/>
                <w:numId w:val="0"/>
              </w:numPr>
              <w:tabs>
                <w:tab w:val="num" w:pos="720"/>
              </w:tabs>
              <w:snapToGrid w:val="0"/>
              <w:spacing w:after="0" w:line="240" w:lineRule="auto"/>
              <w:jc w:val="both"/>
              <w:outlineLvl w:val="2"/>
              <w:rPr>
                <w:rFonts w:ascii="Times New Roman" w:eastAsia="Times New Roman" w:hAnsi="Times New Roman" w:cs="Times New Roman"/>
                <w:b/>
                <w:bCs/>
                <w:sz w:val="24"/>
                <w:szCs w:val="24"/>
                <w:lang w:eastAsia="ar-SA"/>
              </w:rPr>
            </w:pPr>
          </w:p>
        </w:tc>
        <w:tc>
          <w:tcPr>
            <w:tcW w:w="2090" w:type="dxa"/>
            <w:shd w:val="clear" w:color="auto" w:fill="auto"/>
          </w:tcPr>
          <w:p w:rsidR="00B50A00" w:rsidRPr="005E6B71" w:rsidRDefault="00B50A00" w:rsidP="005E6B71">
            <w:pPr>
              <w:keepNext/>
              <w:numPr>
                <w:ilvl w:val="2"/>
                <w:numId w:val="0"/>
              </w:numPr>
              <w:tabs>
                <w:tab w:val="num" w:pos="720"/>
              </w:tabs>
              <w:snapToGrid w:val="0"/>
              <w:spacing w:after="0" w:line="240" w:lineRule="auto"/>
              <w:jc w:val="both"/>
              <w:outlineLvl w:val="2"/>
              <w:rPr>
                <w:rFonts w:ascii="Times New Roman" w:eastAsia="Times New Roman" w:hAnsi="Times New Roman" w:cs="Times New Roman"/>
                <w:b/>
                <w:bCs/>
                <w:sz w:val="24"/>
                <w:szCs w:val="24"/>
                <w:lang w:eastAsia="ar-SA"/>
              </w:rPr>
            </w:pPr>
          </w:p>
        </w:tc>
        <w:tc>
          <w:tcPr>
            <w:tcW w:w="4998" w:type="dxa"/>
            <w:shd w:val="clear" w:color="auto" w:fill="auto"/>
          </w:tcPr>
          <w:p w:rsidR="00B50A00" w:rsidRPr="005E6B71" w:rsidRDefault="00571DAE" w:rsidP="005E6B71">
            <w:pPr>
              <w:suppressAutoHyphens/>
              <w:autoSpaceDE w:val="0"/>
              <w:snapToGrid w:val="0"/>
              <w:spacing w:after="0" w:line="240" w:lineRule="auto"/>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 xml:space="preserve">                                                            </w:t>
            </w:r>
            <w:r w:rsidR="00B50A00" w:rsidRPr="005E6B71">
              <w:rPr>
                <w:rFonts w:ascii="Times New Roman" w:eastAsia="Arial" w:hAnsi="Times New Roman" w:cs="Times New Roman"/>
                <w:sz w:val="24"/>
                <w:szCs w:val="24"/>
                <w:lang w:eastAsia="ar-SA"/>
              </w:rPr>
              <w:t>Приложение № 3</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к  Регламенту предоставления государственной услуги «Назначение и выплата ежемесячной доплаты к пенсии отдельным категориям лиц в соответствии с законодательством Калужской области»</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tc>
      </w:tr>
    </w:tbl>
    <w:p w:rsidR="002A0AE6" w:rsidRDefault="008130AA" w:rsidP="002A0AE6">
      <w:pPr>
        <w:spacing w:after="0" w:line="240" w:lineRule="auto"/>
        <w:jc w:val="right"/>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sz w:val="24"/>
          <w:szCs w:val="24"/>
          <w:lang w:eastAsia="ar-SA"/>
        </w:rPr>
        <w:t>Заведующей</w:t>
      </w:r>
      <w:r w:rsidR="00B50A00" w:rsidRPr="005E6B71">
        <w:rPr>
          <w:rFonts w:ascii="Times New Roman" w:eastAsia="Times New Roman" w:hAnsi="Times New Roman" w:cs="Times New Roman"/>
          <w:sz w:val="24"/>
          <w:szCs w:val="24"/>
          <w:lang w:eastAsia="ar-SA"/>
        </w:rPr>
        <w:t xml:space="preserve"> </w:t>
      </w:r>
      <w:r w:rsidR="007B0216" w:rsidRPr="005E6B71">
        <w:rPr>
          <w:rFonts w:ascii="Times New Roman" w:eastAsia="Times New Roman" w:hAnsi="Times New Roman" w:cs="Times New Roman"/>
          <w:bCs/>
          <w:sz w:val="24"/>
          <w:szCs w:val="24"/>
          <w:lang w:eastAsia="ar-SA"/>
        </w:rPr>
        <w:t xml:space="preserve">ОСЗН администрации </w:t>
      </w:r>
    </w:p>
    <w:p w:rsidR="00B50A00" w:rsidRPr="005E6B71" w:rsidRDefault="007B0216" w:rsidP="002A0AE6">
      <w:pPr>
        <w:spacing w:after="0" w:line="240" w:lineRule="auto"/>
        <w:jc w:val="right"/>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МР «Тарусский район»</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________________________________________</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(фамилия, имя, отчество руководителя ОСЗН)</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_________________________________________</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proofErr w:type="gramStart"/>
      <w:r w:rsidRPr="005E6B71">
        <w:rPr>
          <w:rFonts w:ascii="Times New Roman" w:eastAsia="Times New Roman" w:hAnsi="Times New Roman" w:cs="Times New Roman"/>
          <w:sz w:val="24"/>
          <w:szCs w:val="24"/>
          <w:lang w:eastAsia="ar-SA"/>
        </w:rPr>
        <w:t xml:space="preserve">(фамилия, имя, отчество заявителя  </w:t>
      </w:r>
      <w:proofErr w:type="gramEnd"/>
    </w:p>
    <w:p w:rsidR="00B50A00" w:rsidRDefault="00B50A00" w:rsidP="002A0AE6">
      <w:pPr>
        <w:spacing w:after="0" w:line="240" w:lineRule="auto"/>
        <w:ind w:firstLine="539"/>
        <w:jc w:val="right"/>
        <w:rPr>
          <w:rFonts w:ascii="Times New Roman" w:eastAsia="Times New Roman" w:hAnsi="Times New Roman" w:cs="Times New Roman"/>
          <w:sz w:val="24"/>
          <w:szCs w:val="24"/>
          <w:lang w:eastAsia="ar-SA"/>
        </w:rPr>
      </w:pPr>
      <w:proofErr w:type="gramStart"/>
      <w:r w:rsidRPr="005E6B71">
        <w:rPr>
          <w:rFonts w:ascii="Times New Roman" w:eastAsia="Times New Roman" w:hAnsi="Times New Roman" w:cs="Times New Roman"/>
          <w:sz w:val="24"/>
          <w:szCs w:val="24"/>
          <w:lang w:eastAsia="ar-SA"/>
        </w:rPr>
        <w:t>проживающего</w:t>
      </w:r>
      <w:proofErr w:type="gramEnd"/>
      <w:r w:rsidRPr="005E6B71">
        <w:rPr>
          <w:rFonts w:ascii="Times New Roman" w:eastAsia="Times New Roman" w:hAnsi="Times New Roman" w:cs="Times New Roman"/>
          <w:sz w:val="24"/>
          <w:szCs w:val="24"/>
          <w:lang w:eastAsia="ar-SA"/>
        </w:rPr>
        <w:t xml:space="preserve"> (ей) по адресу):</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_________________________________________</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Паспорт: серия _______№____________________ </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выдан_____________________________________</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(дата выдачи и название органа, выдавшего документ)</w:t>
      </w:r>
    </w:p>
    <w:p w:rsidR="00B50A00" w:rsidRPr="005E6B71" w:rsidRDefault="00B50A00"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контактный телефон:_________________________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sz w:val="24"/>
          <w:szCs w:val="24"/>
          <w:lang w:eastAsia="ar-SA"/>
        </w:rPr>
        <w:t>ЗАЯВЛЕНИЕ</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 xml:space="preserve">Прошу  Вас рассмотреть вопрос о назначении и выплате мне  ежемесячной доплаты к пенсии  Законом Калужской области от 4.11.2002 № 145-ОЗ «О социальной поддержке лиц, проходивших военную службу, службу в органах  внутренних дел, ставших инвалидами при исполнении государственных обязанностей» </w:t>
      </w:r>
      <w:r w:rsidRPr="005E6B71">
        <w:rPr>
          <w:rFonts w:ascii="Times New Roman" w:eastAsia="Times New Roman" w:hAnsi="Times New Roman" w:cs="Times New Roman"/>
          <w:b/>
          <w:sz w:val="24"/>
          <w:szCs w:val="24"/>
          <w:lang w:eastAsia="ar-SA"/>
        </w:rPr>
        <w:t>как инвалиду вследствие военной травмы ________</w:t>
      </w:r>
      <w:r w:rsidRPr="005E6B71">
        <w:rPr>
          <w:rFonts w:ascii="Times New Roman" w:eastAsia="Times New Roman" w:hAnsi="Times New Roman" w:cs="Times New Roman"/>
          <w:sz w:val="24"/>
          <w:szCs w:val="24"/>
          <w:lang w:eastAsia="ar-SA"/>
        </w:rPr>
        <w:t>группы________________________________.</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(указать причину  инвалидности)</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Об изменении группы либо причины инвалидности, изменении места жительства и других обстоятельствах, влияющих на право получения доплаты к пенсии, обязуюсь сообщить в 5-дневный срок после наступления соответствующих обстоятельств.</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r w:rsidRPr="005E6B71">
        <w:rPr>
          <w:rFonts w:ascii="Times New Roman" w:eastAsia="Times New Roman" w:hAnsi="Times New Roman" w:cs="Times New Roman"/>
          <w:sz w:val="24"/>
          <w:szCs w:val="24"/>
          <w:lang w:eastAsia="ar-SA"/>
        </w:rPr>
        <w:tab/>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Доплату к пенсии прошу перечислять на мой лицевой счет №_________________________</w:t>
      </w:r>
      <w:proofErr w:type="gramStart"/>
      <w:r w:rsidRPr="005E6B71">
        <w:rPr>
          <w:rFonts w:ascii="Times New Roman" w:eastAsia="Times New Roman" w:hAnsi="Times New Roman" w:cs="Times New Roman"/>
          <w:sz w:val="24"/>
          <w:szCs w:val="24"/>
          <w:lang w:eastAsia="ar-SA"/>
        </w:rPr>
        <w:t>в</w:t>
      </w:r>
      <w:proofErr w:type="gramEnd"/>
      <w:r w:rsidRPr="005E6B71">
        <w:rPr>
          <w:rFonts w:ascii="Times New Roman" w:eastAsia="Times New Roman" w:hAnsi="Times New Roman" w:cs="Times New Roman"/>
          <w:sz w:val="24"/>
          <w:szCs w:val="24"/>
          <w:lang w:eastAsia="ar-SA"/>
        </w:rPr>
        <w:t xml:space="preserve"> ______________________________________________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(наименование и реквизиты кредитной организации)</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или  почтовое отделение связи № ______________________________________.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Даю свое согласие отделу социальной защиты населения  Кировской районной администрации, расположенному по адресу: </w:t>
      </w:r>
      <w:proofErr w:type="gramStart"/>
      <w:r w:rsidRPr="005E6B71">
        <w:rPr>
          <w:rFonts w:ascii="Times New Roman" w:eastAsia="Times New Roman" w:hAnsi="Times New Roman" w:cs="Times New Roman"/>
          <w:sz w:val="24"/>
          <w:szCs w:val="24"/>
          <w:lang w:eastAsia="ar-SA"/>
        </w:rPr>
        <w:t xml:space="preserve">Калужская обл. г. </w:t>
      </w:r>
      <w:r w:rsidR="00D8756A" w:rsidRPr="005E6B71">
        <w:rPr>
          <w:rFonts w:ascii="Times New Roman" w:eastAsia="Times New Roman" w:hAnsi="Times New Roman" w:cs="Times New Roman"/>
          <w:sz w:val="24"/>
          <w:szCs w:val="24"/>
          <w:lang w:eastAsia="ar-SA"/>
        </w:rPr>
        <w:t>Таруса</w:t>
      </w:r>
      <w:r w:rsidRPr="005E6B71">
        <w:rPr>
          <w:rFonts w:ascii="Times New Roman" w:eastAsia="Times New Roman" w:hAnsi="Times New Roman" w:cs="Times New Roman"/>
          <w:sz w:val="24"/>
          <w:szCs w:val="24"/>
          <w:lang w:eastAsia="ar-SA"/>
        </w:rPr>
        <w:t xml:space="preserve"> ул. </w:t>
      </w:r>
      <w:r w:rsidR="00D8756A" w:rsidRPr="005E6B71">
        <w:rPr>
          <w:rFonts w:ascii="Times New Roman" w:eastAsia="Times New Roman" w:hAnsi="Times New Roman" w:cs="Times New Roman"/>
          <w:sz w:val="24"/>
          <w:szCs w:val="24"/>
          <w:lang w:eastAsia="ar-SA"/>
        </w:rPr>
        <w:t>Ленина</w:t>
      </w:r>
      <w:r w:rsidRPr="005E6B71">
        <w:rPr>
          <w:rFonts w:ascii="Times New Roman" w:eastAsia="Times New Roman" w:hAnsi="Times New Roman" w:cs="Times New Roman"/>
          <w:sz w:val="24"/>
          <w:szCs w:val="24"/>
          <w:lang w:eastAsia="ar-SA"/>
        </w:rPr>
        <w:t xml:space="preserve"> д.</w:t>
      </w:r>
      <w:r w:rsidR="00D8756A" w:rsidRPr="005E6B71">
        <w:rPr>
          <w:rFonts w:ascii="Times New Roman" w:eastAsia="Times New Roman" w:hAnsi="Times New Roman" w:cs="Times New Roman"/>
          <w:sz w:val="24"/>
          <w:szCs w:val="24"/>
          <w:lang w:eastAsia="ar-SA"/>
        </w:rPr>
        <w:t>7а</w:t>
      </w:r>
      <w:r w:rsidRPr="005E6B71">
        <w:rPr>
          <w:rFonts w:ascii="Times New Roman" w:eastAsia="Times New Roman" w:hAnsi="Times New Roman" w:cs="Times New Roman"/>
          <w:sz w:val="24"/>
          <w:szCs w:val="24"/>
          <w:lang w:eastAsia="ar-SA"/>
        </w:rPr>
        <w:t>, на обработку (сбор, систематизацию, накопление, хранение, уточнение (обновление, изменение), использование, распространение (передачу), обезличивание, блокировку и уничтожение) моих персональных данных с целью определения положенных  мне мер социальной поддержки и перечисления денежных средств в указанную  мной кредитную организацию.</w:t>
      </w:r>
      <w:proofErr w:type="gramEnd"/>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Срок обработки моих персональных данных истекает одновременно с окончанием действия правоустанавливающих документов, являющихся основанием для получения мер социальной поддержки.</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Данное согласие может мной отозвано в любой момент.</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lastRenderedPageBreak/>
        <w:tab/>
        <w:t xml:space="preserve">Подтверждаю, что </w:t>
      </w:r>
      <w:proofErr w:type="gramStart"/>
      <w:r w:rsidRPr="005E6B71">
        <w:rPr>
          <w:rFonts w:ascii="Times New Roman" w:eastAsia="Times New Roman" w:hAnsi="Times New Roman" w:cs="Times New Roman"/>
          <w:sz w:val="24"/>
          <w:szCs w:val="24"/>
          <w:lang w:eastAsia="ar-SA"/>
        </w:rPr>
        <w:t>ознакомлен</w:t>
      </w:r>
      <w:proofErr w:type="gramEnd"/>
      <w:r w:rsidRPr="005E6B71">
        <w:rPr>
          <w:rFonts w:ascii="Times New Roman" w:eastAsia="Times New Roman" w:hAnsi="Times New Roman" w:cs="Times New Roman"/>
          <w:sz w:val="24"/>
          <w:szCs w:val="24"/>
          <w:lang w:eastAsia="ar-SA"/>
        </w:rPr>
        <w:t xml:space="preserve"> (а) с положением Федерального Закона от 27.07.2006 № 152-ФЗ «О персональных данных», права и обязанности в области защиты персональных данных мне разъяснены.</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______________                                                                         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 xml:space="preserve">      (дата)                                                                                                                  (подпись заявителя)</w:t>
      </w:r>
    </w:p>
    <w:p w:rsidR="00B50A00" w:rsidRPr="005E6B71" w:rsidRDefault="00B50A00" w:rsidP="005E6B71">
      <w:pPr>
        <w:spacing w:after="0" w:line="240" w:lineRule="auto"/>
        <w:ind w:firstLine="539"/>
        <w:jc w:val="center"/>
        <w:rPr>
          <w:rFonts w:ascii="Times New Roman" w:eastAsia="Times New Roman" w:hAnsi="Times New Roman" w:cs="Times New Roman"/>
          <w:b/>
          <w:sz w:val="24"/>
          <w:szCs w:val="24"/>
          <w:lang w:eastAsia="ar-SA"/>
        </w:rPr>
      </w:pPr>
    </w:p>
    <w:p w:rsidR="002A0AE6" w:rsidRDefault="002A0AE6">
      <w:pPr>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br w:type="page"/>
      </w:r>
    </w:p>
    <w:p w:rsidR="00B50A00" w:rsidRPr="005E6B71" w:rsidRDefault="00B50A00" w:rsidP="005E6B71">
      <w:pPr>
        <w:tabs>
          <w:tab w:val="left" w:pos="9354"/>
        </w:tabs>
        <w:spacing w:after="0" w:line="240" w:lineRule="auto"/>
        <w:ind w:right="-6"/>
        <w:jc w:val="both"/>
        <w:rPr>
          <w:rFonts w:ascii="Times New Roman" w:eastAsia="Times New Roman" w:hAnsi="Times New Roman" w:cs="Times New Roman"/>
          <w:sz w:val="24"/>
          <w:szCs w:val="24"/>
          <w:lang w:eastAsia="ar-SA"/>
        </w:rPr>
      </w:pPr>
    </w:p>
    <w:p w:rsidR="00B50A00" w:rsidRPr="005E6B71" w:rsidRDefault="00B50A00" w:rsidP="002A0AE6">
      <w:pPr>
        <w:suppressAutoHyphens/>
        <w:autoSpaceDE w:val="0"/>
        <w:snapToGrid w:val="0"/>
        <w:spacing w:after="0" w:line="240" w:lineRule="auto"/>
        <w:ind w:left="4536"/>
        <w:jc w:val="right"/>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Приложение № 4</w:t>
      </w:r>
    </w:p>
    <w:p w:rsidR="00B50A00" w:rsidRPr="005E6B71" w:rsidRDefault="00B50A00" w:rsidP="002A0AE6">
      <w:pPr>
        <w:spacing w:after="0" w:line="240" w:lineRule="auto"/>
        <w:ind w:left="4536"/>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к Регламенту предоставления го</w:t>
      </w:r>
      <w:r w:rsidR="00D8756A" w:rsidRPr="005E6B71">
        <w:rPr>
          <w:rFonts w:ascii="Times New Roman" w:eastAsia="Times New Roman" w:hAnsi="Times New Roman" w:cs="Times New Roman"/>
          <w:sz w:val="24"/>
          <w:szCs w:val="24"/>
          <w:lang w:eastAsia="ar-SA"/>
        </w:rPr>
        <w:t>сударственной</w:t>
      </w:r>
      <w:r w:rsidRPr="005E6B71">
        <w:rPr>
          <w:rFonts w:ascii="Times New Roman" w:eastAsia="Times New Roman" w:hAnsi="Times New Roman" w:cs="Times New Roman"/>
          <w:sz w:val="24"/>
          <w:szCs w:val="24"/>
          <w:lang w:eastAsia="ar-SA"/>
        </w:rPr>
        <w:t xml:space="preserve">  услуги «Назначение и выплата ежемесячной доплаты к пенсии отдельным категориям лиц в соответствии с законодательством Калужской области»</w:t>
      </w:r>
    </w:p>
    <w:p w:rsidR="00B50A00" w:rsidRPr="005E6B71" w:rsidRDefault="00B50A00" w:rsidP="005E6B71">
      <w:pPr>
        <w:tabs>
          <w:tab w:val="left" w:pos="9354"/>
        </w:tabs>
        <w:spacing w:after="0" w:line="240" w:lineRule="auto"/>
        <w:ind w:right="-6" w:firstLine="720"/>
        <w:jc w:val="right"/>
        <w:rPr>
          <w:rFonts w:ascii="Times New Roman" w:eastAsia="Times New Roman" w:hAnsi="Times New Roman" w:cs="Times New Roman"/>
          <w:sz w:val="24"/>
          <w:szCs w:val="24"/>
          <w:lang w:eastAsia="ar-SA"/>
        </w:rPr>
      </w:pPr>
    </w:p>
    <w:p w:rsidR="00B50A00" w:rsidRPr="005E6B71" w:rsidRDefault="00B50A00" w:rsidP="005E6B71">
      <w:pPr>
        <w:tabs>
          <w:tab w:val="left" w:pos="9354"/>
        </w:tabs>
        <w:spacing w:after="0" w:line="240" w:lineRule="auto"/>
        <w:ind w:right="-6" w:firstLine="720"/>
        <w:jc w:val="both"/>
        <w:rPr>
          <w:rFonts w:ascii="Times New Roman" w:eastAsia="Times New Roman" w:hAnsi="Times New Roman" w:cs="Times New Roman"/>
          <w:sz w:val="24"/>
          <w:szCs w:val="24"/>
          <w:lang w:eastAsia="ar-SA"/>
        </w:rPr>
      </w:pPr>
    </w:p>
    <w:p w:rsidR="002A0AE6" w:rsidRDefault="002A0AE6" w:rsidP="002A0AE6">
      <w:pPr>
        <w:spacing w:after="0" w:line="240" w:lineRule="auto"/>
        <w:jc w:val="right"/>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sz w:val="24"/>
          <w:szCs w:val="24"/>
          <w:lang w:eastAsia="ar-SA"/>
        </w:rPr>
        <w:t xml:space="preserve">Заведующей </w:t>
      </w:r>
      <w:r w:rsidRPr="005E6B71">
        <w:rPr>
          <w:rFonts w:ascii="Times New Roman" w:eastAsia="Times New Roman" w:hAnsi="Times New Roman" w:cs="Times New Roman"/>
          <w:bCs/>
          <w:sz w:val="24"/>
          <w:szCs w:val="24"/>
          <w:lang w:eastAsia="ar-SA"/>
        </w:rPr>
        <w:t xml:space="preserve">ОСЗН администрации </w:t>
      </w:r>
    </w:p>
    <w:p w:rsidR="002A0AE6" w:rsidRPr="005E6B71" w:rsidRDefault="002A0AE6" w:rsidP="002A0AE6">
      <w:pPr>
        <w:spacing w:after="0" w:line="240" w:lineRule="auto"/>
        <w:jc w:val="right"/>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МР «Тарусский район»</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________________________________________</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(фамилия, имя, отчество руководителя ОСЗН)</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_________________________________________</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proofErr w:type="gramStart"/>
      <w:r w:rsidRPr="005E6B71">
        <w:rPr>
          <w:rFonts w:ascii="Times New Roman" w:eastAsia="Times New Roman" w:hAnsi="Times New Roman" w:cs="Times New Roman"/>
          <w:sz w:val="24"/>
          <w:szCs w:val="24"/>
          <w:lang w:eastAsia="ar-SA"/>
        </w:rPr>
        <w:t xml:space="preserve">(фамилия, имя, отчество заявителя  </w:t>
      </w:r>
      <w:proofErr w:type="gramEnd"/>
    </w:p>
    <w:p w:rsidR="002A0AE6" w:rsidRDefault="002A0AE6" w:rsidP="002A0AE6">
      <w:pPr>
        <w:spacing w:after="0" w:line="240" w:lineRule="auto"/>
        <w:ind w:firstLine="539"/>
        <w:jc w:val="right"/>
        <w:rPr>
          <w:rFonts w:ascii="Times New Roman" w:eastAsia="Times New Roman" w:hAnsi="Times New Roman" w:cs="Times New Roman"/>
          <w:sz w:val="24"/>
          <w:szCs w:val="24"/>
          <w:lang w:eastAsia="ar-SA"/>
        </w:rPr>
      </w:pPr>
      <w:proofErr w:type="gramStart"/>
      <w:r w:rsidRPr="005E6B71">
        <w:rPr>
          <w:rFonts w:ascii="Times New Roman" w:eastAsia="Times New Roman" w:hAnsi="Times New Roman" w:cs="Times New Roman"/>
          <w:sz w:val="24"/>
          <w:szCs w:val="24"/>
          <w:lang w:eastAsia="ar-SA"/>
        </w:rPr>
        <w:t>проживающего</w:t>
      </w:r>
      <w:proofErr w:type="gramEnd"/>
      <w:r w:rsidRPr="005E6B71">
        <w:rPr>
          <w:rFonts w:ascii="Times New Roman" w:eastAsia="Times New Roman" w:hAnsi="Times New Roman" w:cs="Times New Roman"/>
          <w:sz w:val="24"/>
          <w:szCs w:val="24"/>
          <w:lang w:eastAsia="ar-SA"/>
        </w:rPr>
        <w:t xml:space="preserve"> (ей) по адресу):</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_________________________________________</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Паспорт: серия _______№____________________ </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выдан_____________________________________</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(дата выдачи и название органа, выдавшего документ)</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контактный телефон:_________________________</w:t>
      </w:r>
    </w:p>
    <w:p w:rsidR="002A0AE6" w:rsidRPr="005E6B71" w:rsidRDefault="002A0AE6" w:rsidP="002A0AE6">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sz w:val="24"/>
          <w:szCs w:val="24"/>
          <w:lang w:eastAsia="ar-SA"/>
        </w:rPr>
        <w:t>ЗАЯВЛЕНИЕ</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 xml:space="preserve">Прошу  Вас рассмотреть вопрос о назначении и выплате мне  ежемесячной доплаты к пенсии в соответствии с постановлением Губернатора Калужской области от 6.02.2003 № 73 «Об установлении ежемесячной доплаты к пенсии лицам, достигшим 100-летнего возраста, проживающим на территории Калужской области как </w:t>
      </w:r>
      <w:r w:rsidRPr="005E6B71">
        <w:rPr>
          <w:rFonts w:ascii="Times New Roman" w:eastAsia="Times New Roman" w:hAnsi="Times New Roman" w:cs="Times New Roman"/>
          <w:b/>
          <w:sz w:val="24"/>
          <w:szCs w:val="24"/>
          <w:lang w:eastAsia="ar-SA"/>
        </w:rPr>
        <w:t xml:space="preserve">лицу, достигшему 100-летнего возраста. </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Доплату к пенсии прошу перечислять на мой лицевой счет №_________________________</w:t>
      </w:r>
      <w:proofErr w:type="gramStart"/>
      <w:r w:rsidRPr="005E6B71">
        <w:rPr>
          <w:rFonts w:ascii="Times New Roman" w:eastAsia="Times New Roman" w:hAnsi="Times New Roman" w:cs="Times New Roman"/>
          <w:sz w:val="24"/>
          <w:szCs w:val="24"/>
          <w:lang w:eastAsia="ar-SA"/>
        </w:rPr>
        <w:t>в</w:t>
      </w:r>
      <w:proofErr w:type="gramEnd"/>
      <w:r w:rsidRPr="005E6B71">
        <w:rPr>
          <w:rFonts w:ascii="Times New Roman" w:eastAsia="Times New Roman" w:hAnsi="Times New Roman" w:cs="Times New Roman"/>
          <w:sz w:val="24"/>
          <w:szCs w:val="24"/>
          <w:lang w:eastAsia="ar-SA"/>
        </w:rPr>
        <w:t xml:space="preserve"> _______________________________________________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(наименование и реквизиты кредитной организации)</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или  почтовое отделение связи № __________________________________________.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Даю свое согласие отделу социальной защиты населения Кировской районной администрации, расположенному по адресу: </w:t>
      </w:r>
      <w:proofErr w:type="gramStart"/>
      <w:r w:rsidRPr="005E6B71">
        <w:rPr>
          <w:rFonts w:ascii="Times New Roman" w:eastAsia="Times New Roman" w:hAnsi="Times New Roman" w:cs="Times New Roman"/>
          <w:sz w:val="24"/>
          <w:szCs w:val="24"/>
          <w:lang w:eastAsia="ar-SA"/>
        </w:rPr>
        <w:t xml:space="preserve">Калужская обл. г. </w:t>
      </w:r>
      <w:r w:rsidR="008130AA" w:rsidRPr="005E6B71">
        <w:rPr>
          <w:rFonts w:ascii="Times New Roman" w:eastAsia="Times New Roman" w:hAnsi="Times New Roman" w:cs="Times New Roman"/>
          <w:sz w:val="24"/>
          <w:szCs w:val="24"/>
          <w:lang w:eastAsia="ar-SA"/>
        </w:rPr>
        <w:t>Таруса</w:t>
      </w:r>
      <w:r w:rsidRPr="005E6B71">
        <w:rPr>
          <w:rFonts w:ascii="Times New Roman" w:eastAsia="Times New Roman" w:hAnsi="Times New Roman" w:cs="Times New Roman"/>
          <w:sz w:val="24"/>
          <w:szCs w:val="24"/>
          <w:lang w:eastAsia="ar-SA"/>
        </w:rPr>
        <w:t xml:space="preserve"> ул. </w:t>
      </w:r>
      <w:r w:rsidR="008130AA" w:rsidRPr="005E6B71">
        <w:rPr>
          <w:rFonts w:ascii="Times New Roman" w:eastAsia="Times New Roman" w:hAnsi="Times New Roman" w:cs="Times New Roman"/>
          <w:sz w:val="24"/>
          <w:szCs w:val="24"/>
          <w:lang w:eastAsia="ar-SA"/>
        </w:rPr>
        <w:t>Ленина</w:t>
      </w:r>
      <w:r w:rsidRPr="005E6B71">
        <w:rPr>
          <w:rFonts w:ascii="Times New Roman" w:eastAsia="Times New Roman" w:hAnsi="Times New Roman" w:cs="Times New Roman"/>
          <w:sz w:val="24"/>
          <w:szCs w:val="24"/>
          <w:lang w:eastAsia="ar-SA"/>
        </w:rPr>
        <w:t xml:space="preserve"> д.</w:t>
      </w:r>
      <w:r w:rsidR="008130AA" w:rsidRPr="005E6B71">
        <w:rPr>
          <w:rFonts w:ascii="Times New Roman" w:eastAsia="Times New Roman" w:hAnsi="Times New Roman" w:cs="Times New Roman"/>
          <w:sz w:val="24"/>
          <w:szCs w:val="24"/>
          <w:lang w:eastAsia="ar-SA"/>
        </w:rPr>
        <w:t>7а</w:t>
      </w:r>
      <w:r w:rsidRPr="005E6B71">
        <w:rPr>
          <w:rFonts w:ascii="Times New Roman" w:eastAsia="Times New Roman" w:hAnsi="Times New Roman" w:cs="Times New Roman"/>
          <w:sz w:val="24"/>
          <w:szCs w:val="24"/>
          <w:lang w:eastAsia="ar-SA"/>
        </w:rPr>
        <w:t>, на обработку (сбор, систематизацию, накопление, хранение, уточнение (обновление, изменение), использование, распространение (передачу), обезличивание, блокировку и уничтожение) моих персональных данных с целью определения положенных  мне мер социальной поддержки и перечисления денежных средств в указанную  мной кредитную организацию.</w:t>
      </w:r>
      <w:proofErr w:type="gramEnd"/>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Срок обработки моих персональных данных истекает одновременно с окончанием действия правоустанавливающих документов, являющихся основанием для получения мер социальной поддержки.</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Данное согласие может мной отозвано в любой момент.</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 xml:space="preserve">Подтверждаю, что </w:t>
      </w:r>
      <w:proofErr w:type="gramStart"/>
      <w:r w:rsidRPr="005E6B71">
        <w:rPr>
          <w:rFonts w:ascii="Times New Roman" w:eastAsia="Times New Roman" w:hAnsi="Times New Roman" w:cs="Times New Roman"/>
          <w:sz w:val="24"/>
          <w:szCs w:val="24"/>
          <w:lang w:eastAsia="ar-SA"/>
        </w:rPr>
        <w:t>ознакомлен</w:t>
      </w:r>
      <w:proofErr w:type="gramEnd"/>
      <w:r w:rsidRPr="005E6B71">
        <w:rPr>
          <w:rFonts w:ascii="Times New Roman" w:eastAsia="Times New Roman" w:hAnsi="Times New Roman" w:cs="Times New Roman"/>
          <w:sz w:val="24"/>
          <w:szCs w:val="24"/>
          <w:lang w:eastAsia="ar-SA"/>
        </w:rPr>
        <w:t xml:space="preserve"> (а) с положением Федерального Закона от 27.07.2006 № 152-ФЗ «О персональных данных», права и обязанности в области защиты персональных данных мне разъяснены.</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lastRenderedPageBreak/>
        <w:tab/>
        <w:t>______________                                                                         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 xml:space="preserve">      (дата)                                                                                                                (подпись заявителя)</w:t>
      </w:r>
    </w:p>
    <w:p w:rsidR="00B50A00" w:rsidRPr="005E6B71" w:rsidRDefault="00B50A00" w:rsidP="005E6B71">
      <w:pPr>
        <w:spacing w:after="0" w:line="240" w:lineRule="auto"/>
        <w:ind w:firstLine="709"/>
        <w:jc w:val="both"/>
        <w:rPr>
          <w:rFonts w:ascii="Times New Roman" w:eastAsia="Times New Roman" w:hAnsi="Times New Roman" w:cs="Times New Roman"/>
          <w:sz w:val="24"/>
          <w:szCs w:val="24"/>
          <w:lang w:eastAsia="ar-SA"/>
        </w:rPr>
      </w:pPr>
    </w:p>
    <w:p w:rsidR="00B50A00" w:rsidRPr="005E6B71" w:rsidRDefault="00B50A00" w:rsidP="005E6B71">
      <w:pPr>
        <w:tabs>
          <w:tab w:val="left" w:pos="9354"/>
        </w:tabs>
        <w:spacing w:after="0" w:line="240" w:lineRule="auto"/>
        <w:ind w:right="-6" w:firstLine="720"/>
        <w:jc w:val="both"/>
        <w:rPr>
          <w:rFonts w:ascii="Times New Roman" w:eastAsia="Times New Roman" w:hAnsi="Times New Roman" w:cs="Times New Roman"/>
          <w:sz w:val="24"/>
          <w:szCs w:val="24"/>
          <w:lang w:eastAsia="ar-SA"/>
        </w:rPr>
      </w:pPr>
    </w:p>
    <w:p w:rsidR="00B50A00" w:rsidRPr="005E6B71" w:rsidRDefault="00B50A00" w:rsidP="005E6B71">
      <w:pPr>
        <w:tabs>
          <w:tab w:val="left" w:pos="9354"/>
        </w:tabs>
        <w:spacing w:after="0" w:line="240" w:lineRule="auto"/>
        <w:ind w:right="-6" w:firstLine="720"/>
        <w:jc w:val="both"/>
        <w:rPr>
          <w:rFonts w:ascii="Times New Roman" w:eastAsia="Times New Roman" w:hAnsi="Times New Roman" w:cs="Times New Roman"/>
          <w:sz w:val="24"/>
          <w:szCs w:val="24"/>
          <w:lang w:eastAsia="ar-SA"/>
        </w:rPr>
      </w:pPr>
    </w:p>
    <w:p w:rsidR="00B50A00" w:rsidRPr="005E6B71" w:rsidRDefault="00B50A00" w:rsidP="005E6B71">
      <w:pPr>
        <w:suppressAutoHyphens/>
        <w:autoSpaceDE w:val="0"/>
        <w:snapToGrid w:val="0"/>
        <w:spacing w:after="0" w:line="240" w:lineRule="auto"/>
        <w:ind w:left="495" w:hanging="495"/>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 xml:space="preserve">                                                                     </w:t>
      </w:r>
    </w:p>
    <w:p w:rsidR="00D8756A" w:rsidRPr="005E6B71" w:rsidRDefault="00B50A00" w:rsidP="005E6B71">
      <w:pPr>
        <w:suppressAutoHyphens/>
        <w:autoSpaceDE w:val="0"/>
        <w:snapToGrid w:val="0"/>
        <w:spacing w:after="0" w:line="240" w:lineRule="auto"/>
        <w:ind w:left="495" w:hanging="495"/>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 xml:space="preserve">                                                                       </w:t>
      </w:r>
    </w:p>
    <w:p w:rsidR="002A0AE6" w:rsidRDefault="002A0AE6">
      <w:pPr>
        <w:rPr>
          <w:rFonts w:ascii="Times New Roman" w:eastAsia="Arial" w:hAnsi="Times New Roman" w:cs="Times New Roman"/>
          <w:sz w:val="24"/>
          <w:szCs w:val="24"/>
          <w:lang w:eastAsia="ar-SA"/>
        </w:rPr>
      </w:pPr>
      <w:r>
        <w:rPr>
          <w:rFonts w:ascii="Times New Roman" w:eastAsia="Arial" w:hAnsi="Times New Roman" w:cs="Times New Roman"/>
          <w:sz w:val="24"/>
          <w:szCs w:val="24"/>
          <w:lang w:eastAsia="ar-SA"/>
        </w:rPr>
        <w:br w:type="page"/>
      </w:r>
    </w:p>
    <w:p w:rsidR="00D8756A" w:rsidRPr="005E6B71" w:rsidRDefault="00D8756A" w:rsidP="005E6B71">
      <w:pPr>
        <w:suppressAutoHyphens/>
        <w:autoSpaceDE w:val="0"/>
        <w:snapToGrid w:val="0"/>
        <w:spacing w:after="0" w:line="240" w:lineRule="auto"/>
        <w:ind w:left="495" w:hanging="495"/>
        <w:jc w:val="both"/>
        <w:rPr>
          <w:rFonts w:ascii="Times New Roman" w:eastAsia="Arial" w:hAnsi="Times New Roman" w:cs="Times New Roman"/>
          <w:sz w:val="24"/>
          <w:szCs w:val="24"/>
          <w:lang w:eastAsia="ar-SA"/>
        </w:rPr>
      </w:pPr>
    </w:p>
    <w:p w:rsidR="00A754BC" w:rsidRPr="005E6B71" w:rsidRDefault="00A754BC" w:rsidP="005E6B71">
      <w:pPr>
        <w:suppressAutoHyphens/>
        <w:autoSpaceDE w:val="0"/>
        <w:snapToGrid w:val="0"/>
        <w:spacing w:after="0" w:line="240" w:lineRule="auto"/>
        <w:ind w:left="495" w:hanging="495"/>
        <w:jc w:val="both"/>
        <w:rPr>
          <w:rFonts w:ascii="Times New Roman" w:eastAsia="Arial" w:hAnsi="Times New Roman" w:cs="Times New Roman"/>
          <w:sz w:val="24"/>
          <w:szCs w:val="24"/>
          <w:lang w:eastAsia="ar-SA"/>
        </w:rPr>
      </w:pPr>
    </w:p>
    <w:p w:rsidR="00B50A00" w:rsidRPr="005E6B71" w:rsidRDefault="00B50A00" w:rsidP="005E6B71">
      <w:pPr>
        <w:suppressAutoHyphens/>
        <w:autoSpaceDE w:val="0"/>
        <w:snapToGrid w:val="0"/>
        <w:spacing w:after="0" w:line="240" w:lineRule="auto"/>
        <w:ind w:left="5174" w:firstLine="213"/>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Приложение № 5</w:t>
      </w:r>
    </w:p>
    <w:p w:rsidR="00B50A00" w:rsidRPr="005E6B71" w:rsidRDefault="008130AA" w:rsidP="005E6B71">
      <w:pPr>
        <w:spacing w:after="0" w:line="240" w:lineRule="auto"/>
        <w:ind w:left="5387" w:hanging="5387"/>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r w:rsidRPr="005E6B71">
        <w:rPr>
          <w:rFonts w:ascii="Times New Roman" w:eastAsia="Times New Roman" w:hAnsi="Times New Roman" w:cs="Times New Roman"/>
          <w:sz w:val="24"/>
          <w:szCs w:val="24"/>
          <w:lang w:eastAsia="ar-SA"/>
        </w:rPr>
        <w:tab/>
        <w:t xml:space="preserve">К </w:t>
      </w:r>
      <w:r w:rsidR="00B50A00" w:rsidRPr="005E6B71">
        <w:rPr>
          <w:rFonts w:ascii="Times New Roman" w:eastAsia="Times New Roman" w:hAnsi="Times New Roman" w:cs="Times New Roman"/>
          <w:sz w:val="24"/>
          <w:szCs w:val="24"/>
          <w:lang w:eastAsia="ar-SA"/>
        </w:rPr>
        <w:t>Регламенту предоставления государственной                                  услуги «Назначение и выплата ежемесячной доплаты к пенсии отдельным категориям лиц в соответствии с законодательством Калужской области»</w:t>
      </w:r>
    </w:p>
    <w:p w:rsidR="00B50A00" w:rsidRPr="005E6B71" w:rsidRDefault="00B50A00" w:rsidP="005E6B71">
      <w:pPr>
        <w:tabs>
          <w:tab w:val="left" w:pos="9354"/>
        </w:tabs>
        <w:spacing w:after="0" w:line="240" w:lineRule="auto"/>
        <w:ind w:right="-6"/>
        <w:jc w:val="both"/>
        <w:rPr>
          <w:rFonts w:ascii="Times New Roman" w:eastAsia="Times New Roman" w:hAnsi="Times New Roman" w:cs="Times New Roman"/>
          <w:sz w:val="24"/>
          <w:szCs w:val="24"/>
          <w:lang w:eastAsia="ar-SA"/>
        </w:rPr>
      </w:pPr>
    </w:p>
    <w:p w:rsidR="00B50A00" w:rsidRPr="005E6B71" w:rsidRDefault="00B50A00" w:rsidP="005E6B71">
      <w:pPr>
        <w:tabs>
          <w:tab w:val="left" w:pos="9354"/>
        </w:tabs>
        <w:spacing w:after="0" w:line="240" w:lineRule="auto"/>
        <w:ind w:right="-6" w:firstLine="720"/>
        <w:jc w:val="both"/>
        <w:rPr>
          <w:rFonts w:ascii="Times New Roman" w:eastAsia="Times New Roman" w:hAnsi="Times New Roman" w:cs="Times New Roman"/>
          <w:sz w:val="24"/>
          <w:szCs w:val="24"/>
          <w:lang w:eastAsia="ar-SA"/>
        </w:rPr>
      </w:pPr>
    </w:p>
    <w:p w:rsidR="002A0AE6" w:rsidRDefault="002A0AE6" w:rsidP="002A0AE6">
      <w:pPr>
        <w:spacing w:after="0" w:line="240" w:lineRule="auto"/>
        <w:jc w:val="right"/>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sz w:val="24"/>
          <w:szCs w:val="24"/>
          <w:lang w:eastAsia="ar-SA"/>
        </w:rPr>
        <w:t xml:space="preserve">Заведующей </w:t>
      </w:r>
      <w:r w:rsidRPr="005E6B71">
        <w:rPr>
          <w:rFonts w:ascii="Times New Roman" w:eastAsia="Times New Roman" w:hAnsi="Times New Roman" w:cs="Times New Roman"/>
          <w:bCs/>
          <w:sz w:val="24"/>
          <w:szCs w:val="24"/>
          <w:lang w:eastAsia="ar-SA"/>
        </w:rPr>
        <w:t xml:space="preserve">ОСЗН администрации </w:t>
      </w:r>
    </w:p>
    <w:p w:rsidR="002A0AE6" w:rsidRPr="005E6B71" w:rsidRDefault="002A0AE6" w:rsidP="002A0AE6">
      <w:pPr>
        <w:spacing w:after="0" w:line="240" w:lineRule="auto"/>
        <w:jc w:val="right"/>
        <w:rPr>
          <w:rFonts w:ascii="Times New Roman" w:eastAsia="Times New Roman" w:hAnsi="Times New Roman" w:cs="Times New Roman"/>
          <w:bCs/>
          <w:sz w:val="24"/>
          <w:szCs w:val="24"/>
          <w:lang w:eastAsia="ar-SA"/>
        </w:rPr>
      </w:pPr>
      <w:r w:rsidRPr="005E6B71">
        <w:rPr>
          <w:rFonts w:ascii="Times New Roman" w:eastAsia="Times New Roman" w:hAnsi="Times New Roman" w:cs="Times New Roman"/>
          <w:bCs/>
          <w:sz w:val="24"/>
          <w:szCs w:val="24"/>
          <w:lang w:eastAsia="ar-SA"/>
        </w:rPr>
        <w:t>МР «Тарусский район»</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________________________________________</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(фамилия, имя, отчество руководителя ОСЗН)</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_________________________________________</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proofErr w:type="gramStart"/>
      <w:r w:rsidRPr="005E6B71">
        <w:rPr>
          <w:rFonts w:ascii="Times New Roman" w:eastAsia="Times New Roman" w:hAnsi="Times New Roman" w:cs="Times New Roman"/>
          <w:sz w:val="24"/>
          <w:szCs w:val="24"/>
          <w:lang w:eastAsia="ar-SA"/>
        </w:rPr>
        <w:t xml:space="preserve">(фамилия, имя, отчество заявителя  </w:t>
      </w:r>
      <w:proofErr w:type="gramEnd"/>
    </w:p>
    <w:p w:rsidR="002A0AE6" w:rsidRDefault="002A0AE6" w:rsidP="002A0AE6">
      <w:pPr>
        <w:spacing w:after="0" w:line="240" w:lineRule="auto"/>
        <w:ind w:firstLine="539"/>
        <w:jc w:val="right"/>
        <w:rPr>
          <w:rFonts w:ascii="Times New Roman" w:eastAsia="Times New Roman" w:hAnsi="Times New Roman" w:cs="Times New Roman"/>
          <w:sz w:val="24"/>
          <w:szCs w:val="24"/>
          <w:lang w:eastAsia="ar-SA"/>
        </w:rPr>
      </w:pPr>
      <w:proofErr w:type="gramStart"/>
      <w:r w:rsidRPr="005E6B71">
        <w:rPr>
          <w:rFonts w:ascii="Times New Roman" w:eastAsia="Times New Roman" w:hAnsi="Times New Roman" w:cs="Times New Roman"/>
          <w:sz w:val="24"/>
          <w:szCs w:val="24"/>
          <w:lang w:eastAsia="ar-SA"/>
        </w:rPr>
        <w:t>проживающего</w:t>
      </w:r>
      <w:proofErr w:type="gramEnd"/>
      <w:r w:rsidRPr="005E6B71">
        <w:rPr>
          <w:rFonts w:ascii="Times New Roman" w:eastAsia="Times New Roman" w:hAnsi="Times New Roman" w:cs="Times New Roman"/>
          <w:sz w:val="24"/>
          <w:szCs w:val="24"/>
          <w:lang w:eastAsia="ar-SA"/>
        </w:rPr>
        <w:t xml:space="preserve"> (ей) по адресу):</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_________________________________________</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Паспорт: серия _______№____________________ </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выдан_____________________________________</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(дата выдачи и название органа, выдавшего документ)</w:t>
      </w:r>
    </w:p>
    <w:p w:rsidR="002A0AE6" w:rsidRPr="005E6B71" w:rsidRDefault="002A0AE6" w:rsidP="002A0AE6">
      <w:pPr>
        <w:spacing w:after="0" w:line="240" w:lineRule="auto"/>
        <w:ind w:firstLine="539"/>
        <w:jc w:val="right"/>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контактный телефон:_________________________</w:t>
      </w:r>
    </w:p>
    <w:p w:rsidR="002A0AE6" w:rsidRPr="005E6B71" w:rsidRDefault="002A0AE6" w:rsidP="002A0AE6">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center"/>
        <w:rPr>
          <w:rFonts w:ascii="Times New Roman" w:eastAsia="Times New Roman" w:hAnsi="Times New Roman" w:cs="Times New Roman"/>
          <w:b/>
          <w:sz w:val="24"/>
          <w:szCs w:val="24"/>
          <w:lang w:eastAsia="ar-SA"/>
        </w:rPr>
      </w:pPr>
      <w:r w:rsidRPr="005E6B71">
        <w:rPr>
          <w:rFonts w:ascii="Times New Roman" w:eastAsia="Times New Roman" w:hAnsi="Times New Roman" w:cs="Times New Roman"/>
          <w:sz w:val="24"/>
          <w:szCs w:val="24"/>
          <w:lang w:eastAsia="ar-SA"/>
        </w:rPr>
        <w:t>ЗАЯВЛЕНИЕ</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 xml:space="preserve">Прошу  Вас рассмотреть вопрос о назначении и выплате мне  ежемесячной доплаты к пенсии в соответствии с постановлением Губернатора Калужской области от 24.03.2003 № 293 «Об установлении ежемесячной доплаты к пенсии неработающим пенсионерам, имеющим почетные звания Российской Федерации, ранее работавшим в бюджетных организациях» </w:t>
      </w:r>
      <w:r w:rsidRPr="005E6B71">
        <w:rPr>
          <w:rFonts w:ascii="Times New Roman" w:eastAsia="Times New Roman" w:hAnsi="Times New Roman" w:cs="Times New Roman"/>
          <w:b/>
          <w:sz w:val="24"/>
          <w:szCs w:val="24"/>
          <w:lang w:eastAsia="ar-SA"/>
        </w:rPr>
        <w:t>как неработающему пенсионеру, имеющему почетное звание Российской Федерации</w:t>
      </w:r>
      <w:r w:rsidRPr="005E6B71">
        <w:rPr>
          <w:rFonts w:ascii="Times New Roman" w:eastAsia="Times New Roman" w:hAnsi="Times New Roman" w:cs="Times New Roman"/>
          <w:sz w:val="24"/>
          <w:szCs w:val="24"/>
          <w:lang w:eastAsia="ar-SA"/>
        </w:rPr>
        <w:t>.</w:t>
      </w: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Доплату к пенсии прошу перечислять на мой лицевой счет №_________________________</w:t>
      </w:r>
      <w:proofErr w:type="gramStart"/>
      <w:r w:rsidRPr="005E6B71">
        <w:rPr>
          <w:rFonts w:ascii="Times New Roman" w:eastAsia="Times New Roman" w:hAnsi="Times New Roman" w:cs="Times New Roman"/>
          <w:sz w:val="24"/>
          <w:szCs w:val="24"/>
          <w:lang w:eastAsia="ar-SA"/>
        </w:rPr>
        <w:t>в</w:t>
      </w:r>
      <w:proofErr w:type="gramEnd"/>
      <w:r w:rsidRPr="005E6B71">
        <w:rPr>
          <w:rFonts w:ascii="Times New Roman" w:eastAsia="Times New Roman" w:hAnsi="Times New Roman" w:cs="Times New Roman"/>
          <w:sz w:val="24"/>
          <w:szCs w:val="24"/>
          <w:lang w:eastAsia="ar-SA"/>
        </w:rPr>
        <w:t xml:space="preserve"> ______________________________________________.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(наименование и реквизиты кредитной организации)</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или  почтовое отделение связи № ____________________________________________.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 xml:space="preserve">              Даю свое согласие отделу социальной защиты населения Кировской районной администрации, расположенному по адресу: </w:t>
      </w:r>
      <w:proofErr w:type="gramStart"/>
      <w:r w:rsidRPr="005E6B71">
        <w:rPr>
          <w:rFonts w:ascii="Times New Roman" w:eastAsia="Times New Roman" w:hAnsi="Times New Roman" w:cs="Times New Roman"/>
          <w:sz w:val="24"/>
          <w:szCs w:val="24"/>
          <w:lang w:eastAsia="ar-SA"/>
        </w:rPr>
        <w:t xml:space="preserve">Калужская обл. г. </w:t>
      </w:r>
      <w:r w:rsidR="008130AA" w:rsidRPr="005E6B71">
        <w:rPr>
          <w:rFonts w:ascii="Times New Roman" w:eastAsia="Times New Roman" w:hAnsi="Times New Roman" w:cs="Times New Roman"/>
          <w:sz w:val="24"/>
          <w:szCs w:val="24"/>
          <w:lang w:eastAsia="ar-SA"/>
        </w:rPr>
        <w:t>Таруса</w:t>
      </w:r>
      <w:r w:rsidRPr="005E6B71">
        <w:rPr>
          <w:rFonts w:ascii="Times New Roman" w:eastAsia="Times New Roman" w:hAnsi="Times New Roman" w:cs="Times New Roman"/>
          <w:sz w:val="24"/>
          <w:szCs w:val="24"/>
          <w:lang w:eastAsia="ar-SA"/>
        </w:rPr>
        <w:t xml:space="preserve"> ул. </w:t>
      </w:r>
      <w:r w:rsidR="008130AA" w:rsidRPr="005E6B71">
        <w:rPr>
          <w:rFonts w:ascii="Times New Roman" w:eastAsia="Times New Roman" w:hAnsi="Times New Roman" w:cs="Times New Roman"/>
          <w:sz w:val="24"/>
          <w:szCs w:val="24"/>
          <w:lang w:eastAsia="ar-SA"/>
        </w:rPr>
        <w:t>Л</w:t>
      </w:r>
      <w:r w:rsidR="00D8756A" w:rsidRPr="005E6B71">
        <w:rPr>
          <w:rFonts w:ascii="Times New Roman" w:eastAsia="Times New Roman" w:hAnsi="Times New Roman" w:cs="Times New Roman"/>
          <w:sz w:val="24"/>
          <w:szCs w:val="24"/>
          <w:lang w:eastAsia="ar-SA"/>
        </w:rPr>
        <w:t>е</w:t>
      </w:r>
      <w:r w:rsidR="008130AA" w:rsidRPr="005E6B71">
        <w:rPr>
          <w:rFonts w:ascii="Times New Roman" w:eastAsia="Times New Roman" w:hAnsi="Times New Roman" w:cs="Times New Roman"/>
          <w:sz w:val="24"/>
          <w:szCs w:val="24"/>
          <w:lang w:eastAsia="ar-SA"/>
        </w:rPr>
        <w:t>нина</w:t>
      </w:r>
      <w:r w:rsidRPr="005E6B71">
        <w:rPr>
          <w:rFonts w:ascii="Times New Roman" w:eastAsia="Times New Roman" w:hAnsi="Times New Roman" w:cs="Times New Roman"/>
          <w:sz w:val="24"/>
          <w:szCs w:val="24"/>
          <w:lang w:eastAsia="ar-SA"/>
        </w:rPr>
        <w:t xml:space="preserve"> д.</w:t>
      </w:r>
      <w:r w:rsidR="008130AA" w:rsidRPr="005E6B71">
        <w:rPr>
          <w:rFonts w:ascii="Times New Roman" w:eastAsia="Times New Roman" w:hAnsi="Times New Roman" w:cs="Times New Roman"/>
          <w:sz w:val="24"/>
          <w:szCs w:val="24"/>
          <w:lang w:eastAsia="ar-SA"/>
        </w:rPr>
        <w:t>7а</w:t>
      </w:r>
      <w:r w:rsidRPr="005E6B71">
        <w:rPr>
          <w:rFonts w:ascii="Times New Roman" w:eastAsia="Times New Roman" w:hAnsi="Times New Roman" w:cs="Times New Roman"/>
          <w:sz w:val="24"/>
          <w:szCs w:val="24"/>
          <w:lang w:eastAsia="ar-SA"/>
        </w:rPr>
        <w:t>, на обработку (сбор, систематизацию, накопление, хранение, уточнение (обновление, изменение), использование, распространение (передачу), обезличивание, блокировку и уничтожение) моих персональных данных с целью определения положенных  мне мер социальной поддержки и перечисления денежных средств в указанную  мной кредитную организацию.</w:t>
      </w:r>
      <w:proofErr w:type="gramEnd"/>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Срок обработки моих персональных данных истекает одновременно с окончанием действия правоустанавливающих документов, являющихся основанием для получения мер социальной поддержки.</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Данное согласие может мной отозвано в любой момент.</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lastRenderedPageBreak/>
        <w:tab/>
        <w:t xml:space="preserve">Подтверждаю, что </w:t>
      </w:r>
      <w:proofErr w:type="gramStart"/>
      <w:r w:rsidRPr="005E6B71">
        <w:rPr>
          <w:rFonts w:ascii="Times New Roman" w:eastAsia="Times New Roman" w:hAnsi="Times New Roman" w:cs="Times New Roman"/>
          <w:sz w:val="24"/>
          <w:szCs w:val="24"/>
          <w:lang w:eastAsia="ar-SA"/>
        </w:rPr>
        <w:t>ознакомлен</w:t>
      </w:r>
      <w:proofErr w:type="gramEnd"/>
      <w:r w:rsidRPr="005E6B71">
        <w:rPr>
          <w:rFonts w:ascii="Times New Roman" w:eastAsia="Times New Roman" w:hAnsi="Times New Roman" w:cs="Times New Roman"/>
          <w:sz w:val="24"/>
          <w:szCs w:val="24"/>
          <w:lang w:eastAsia="ar-SA"/>
        </w:rPr>
        <w:t xml:space="preserve"> (а) с положением Федерального Закона от 27.07.2006 № 152-ФЗ «О персональных данных», права и обязанности в области защиты персональных данных мне разъяснены.</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______________                                                                         _____________________</w:t>
      </w:r>
    </w:p>
    <w:p w:rsidR="00B50A00" w:rsidRPr="005E6B71" w:rsidRDefault="00B50A00" w:rsidP="005E6B71">
      <w:pPr>
        <w:spacing w:after="0" w:line="240" w:lineRule="auto"/>
        <w:ind w:firstLine="539"/>
        <w:jc w:val="both"/>
        <w:rPr>
          <w:rFonts w:ascii="Times New Roman" w:eastAsia="Times New Roman" w:hAnsi="Times New Roman" w:cs="Times New Roman"/>
          <w:sz w:val="24"/>
          <w:szCs w:val="24"/>
          <w:lang w:eastAsia="ar-SA"/>
        </w:rPr>
      </w:pPr>
      <w:r w:rsidRPr="005E6B71">
        <w:rPr>
          <w:rFonts w:ascii="Times New Roman" w:eastAsia="Times New Roman" w:hAnsi="Times New Roman" w:cs="Times New Roman"/>
          <w:sz w:val="24"/>
          <w:szCs w:val="24"/>
          <w:lang w:eastAsia="ar-SA"/>
        </w:rPr>
        <w:tab/>
        <w:t xml:space="preserve">      (дата)                                                                                                                (подпись заявителя)</w:t>
      </w:r>
    </w:p>
    <w:p w:rsidR="00B50A00" w:rsidRPr="005E6B71" w:rsidRDefault="00B50A00" w:rsidP="005E6B71">
      <w:pPr>
        <w:tabs>
          <w:tab w:val="left" w:pos="9354"/>
        </w:tabs>
        <w:spacing w:after="0" w:line="240" w:lineRule="auto"/>
        <w:ind w:right="-6"/>
        <w:jc w:val="both"/>
        <w:rPr>
          <w:rFonts w:ascii="Times New Roman" w:eastAsia="Times New Roman" w:hAnsi="Times New Roman" w:cs="Times New Roman"/>
          <w:sz w:val="24"/>
          <w:szCs w:val="24"/>
          <w:lang w:eastAsia="ar-SA"/>
        </w:rPr>
      </w:pPr>
    </w:p>
    <w:p w:rsidR="00B50A00" w:rsidRPr="005E6B71" w:rsidRDefault="00B50A00" w:rsidP="005E6B71">
      <w:pPr>
        <w:tabs>
          <w:tab w:val="left" w:pos="9354"/>
        </w:tabs>
        <w:spacing w:after="0" w:line="240" w:lineRule="auto"/>
        <w:ind w:right="-6"/>
        <w:jc w:val="both"/>
        <w:rPr>
          <w:rFonts w:ascii="Times New Roman" w:eastAsia="Times New Roman" w:hAnsi="Times New Roman" w:cs="Times New Roman"/>
          <w:sz w:val="24"/>
          <w:szCs w:val="24"/>
          <w:lang w:eastAsia="ar-SA"/>
        </w:rPr>
      </w:pPr>
    </w:p>
    <w:p w:rsidR="00B50A00" w:rsidRPr="005E6B71" w:rsidRDefault="00B50A00" w:rsidP="005E6B71">
      <w:pPr>
        <w:tabs>
          <w:tab w:val="left" w:pos="9354"/>
        </w:tabs>
        <w:spacing w:after="0" w:line="240" w:lineRule="auto"/>
        <w:ind w:right="-6"/>
        <w:jc w:val="both"/>
        <w:rPr>
          <w:rFonts w:ascii="Times New Roman" w:eastAsia="Times New Roman" w:hAnsi="Times New Roman" w:cs="Times New Roman"/>
          <w:sz w:val="24"/>
          <w:szCs w:val="24"/>
          <w:lang w:eastAsia="ar-SA"/>
        </w:rPr>
      </w:pPr>
    </w:p>
    <w:p w:rsidR="00B50A00" w:rsidRPr="005E6B71" w:rsidRDefault="00B50A00" w:rsidP="005E6B71">
      <w:pPr>
        <w:tabs>
          <w:tab w:val="left" w:pos="9354"/>
        </w:tabs>
        <w:spacing w:after="0" w:line="240" w:lineRule="auto"/>
        <w:ind w:right="-6"/>
        <w:jc w:val="both"/>
        <w:rPr>
          <w:rFonts w:ascii="Times New Roman" w:eastAsia="Times New Roman" w:hAnsi="Times New Roman" w:cs="Times New Roman"/>
          <w:sz w:val="24"/>
          <w:szCs w:val="24"/>
          <w:lang w:eastAsia="ar-SA"/>
        </w:rPr>
      </w:pPr>
    </w:p>
    <w:p w:rsidR="00B50A00" w:rsidRPr="005E6B71" w:rsidRDefault="00B50A00" w:rsidP="005E6B71">
      <w:pPr>
        <w:suppressAutoHyphens/>
        <w:autoSpaceDE w:val="0"/>
        <w:snapToGrid w:val="0"/>
        <w:spacing w:after="0" w:line="240" w:lineRule="auto"/>
        <w:ind w:left="495" w:hanging="495"/>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 xml:space="preserve">       </w:t>
      </w:r>
      <w:r w:rsidR="008130AA" w:rsidRPr="005E6B71">
        <w:rPr>
          <w:rFonts w:ascii="Times New Roman" w:eastAsia="Arial" w:hAnsi="Times New Roman" w:cs="Times New Roman"/>
          <w:sz w:val="24"/>
          <w:szCs w:val="24"/>
          <w:lang w:eastAsia="ar-SA"/>
        </w:rPr>
        <w:t xml:space="preserve">    </w:t>
      </w:r>
      <w:r w:rsidR="00D8756A" w:rsidRPr="005E6B71">
        <w:rPr>
          <w:rFonts w:ascii="Times New Roman" w:eastAsia="Arial" w:hAnsi="Times New Roman" w:cs="Times New Roman"/>
          <w:sz w:val="24"/>
          <w:szCs w:val="24"/>
          <w:lang w:eastAsia="ar-SA"/>
        </w:rPr>
        <w:t xml:space="preserve">       </w:t>
      </w:r>
    </w:p>
    <w:p w:rsidR="00B50A00" w:rsidRPr="005E6B71" w:rsidRDefault="00B50A00" w:rsidP="005E6B71">
      <w:pPr>
        <w:spacing w:after="0" w:line="240" w:lineRule="auto"/>
        <w:ind w:left="360" w:firstLine="539"/>
        <w:jc w:val="center"/>
        <w:rPr>
          <w:rFonts w:ascii="Times New Roman" w:eastAsia="Times New Roman" w:hAnsi="Times New Roman" w:cs="Times New Roman"/>
          <w:sz w:val="24"/>
          <w:szCs w:val="24"/>
          <w:lang w:eastAsia="ar-SA"/>
        </w:rPr>
      </w:pPr>
    </w:p>
    <w:p w:rsidR="00B50A00" w:rsidRPr="005E6B71" w:rsidRDefault="00B50A00" w:rsidP="005E6B71">
      <w:pPr>
        <w:spacing w:after="0" w:line="240" w:lineRule="auto"/>
        <w:jc w:val="both"/>
        <w:rPr>
          <w:rFonts w:ascii="Times New Roman" w:eastAsia="Times New Roman" w:hAnsi="Times New Roman" w:cs="Times New Roman"/>
          <w:sz w:val="24"/>
          <w:szCs w:val="24"/>
          <w:lang w:eastAsia="ar-SA"/>
        </w:rPr>
      </w:pPr>
    </w:p>
    <w:p w:rsidR="002A0AE6" w:rsidRDefault="002A0AE6">
      <w:pPr>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br w:type="page"/>
      </w:r>
    </w:p>
    <w:p w:rsidR="00B50A00" w:rsidRPr="005E6B71" w:rsidRDefault="00B50A00" w:rsidP="005E6B71">
      <w:pPr>
        <w:spacing w:after="0" w:line="240" w:lineRule="auto"/>
        <w:ind w:left="360" w:firstLine="539"/>
        <w:rPr>
          <w:rFonts w:ascii="Times New Roman" w:eastAsia="Times New Roman" w:hAnsi="Times New Roman" w:cs="Times New Roman"/>
          <w:sz w:val="24"/>
          <w:szCs w:val="24"/>
          <w:lang w:eastAsia="ar-SA"/>
        </w:rPr>
      </w:pPr>
    </w:p>
    <w:tbl>
      <w:tblPr>
        <w:tblW w:w="0" w:type="auto"/>
        <w:tblInd w:w="1951" w:type="dxa"/>
        <w:tblLook w:val="01E0" w:firstRow="1" w:lastRow="1" w:firstColumn="1" w:lastColumn="1" w:noHBand="0" w:noVBand="0"/>
      </w:tblPr>
      <w:tblGrid>
        <w:gridCol w:w="7337"/>
      </w:tblGrid>
      <w:tr w:rsidR="00B50A00" w:rsidRPr="005E6B71" w:rsidTr="00F24F94">
        <w:tc>
          <w:tcPr>
            <w:tcW w:w="7796" w:type="dxa"/>
            <w:shd w:val="clear" w:color="auto" w:fill="auto"/>
          </w:tcPr>
          <w:p w:rsidR="00B50A00" w:rsidRPr="005E6B71" w:rsidRDefault="00D8756A" w:rsidP="005E6B71">
            <w:pPr>
              <w:suppressAutoHyphens/>
              <w:autoSpaceDE w:val="0"/>
              <w:snapToGrid w:val="0"/>
              <w:spacing w:after="0" w:line="240" w:lineRule="auto"/>
              <w:ind w:firstLine="2869"/>
              <w:jc w:val="both"/>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 xml:space="preserve">                                                                     </w:t>
            </w:r>
            <w:r w:rsidR="00B50A00" w:rsidRPr="005E6B71">
              <w:rPr>
                <w:rFonts w:ascii="Times New Roman" w:eastAsia="Arial" w:hAnsi="Times New Roman" w:cs="Times New Roman"/>
                <w:sz w:val="24"/>
                <w:szCs w:val="24"/>
                <w:lang w:eastAsia="ar-SA"/>
              </w:rPr>
              <w:t xml:space="preserve">Приложение № </w:t>
            </w:r>
            <w:r w:rsidR="006F54E9" w:rsidRPr="005E6B71">
              <w:rPr>
                <w:rFonts w:ascii="Times New Roman" w:eastAsia="Arial" w:hAnsi="Times New Roman" w:cs="Times New Roman"/>
                <w:sz w:val="24"/>
                <w:szCs w:val="24"/>
                <w:lang w:eastAsia="ar-SA"/>
              </w:rPr>
              <w:t>6</w:t>
            </w:r>
          </w:p>
          <w:p w:rsidR="00D8756A" w:rsidRPr="005E6B71" w:rsidRDefault="00B50A00" w:rsidP="005E6B71">
            <w:pPr>
              <w:suppressAutoHyphens/>
              <w:autoSpaceDE w:val="0"/>
              <w:snapToGrid w:val="0"/>
              <w:spacing w:after="0" w:line="240" w:lineRule="auto"/>
              <w:jc w:val="right"/>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 xml:space="preserve"> к  Регламенту предоставления государственной услуги  </w:t>
            </w:r>
          </w:p>
          <w:p w:rsidR="00B50A00" w:rsidRPr="005E6B71" w:rsidRDefault="00B50A00" w:rsidP="005E6B71">
            <w:pPr>
              <w:suppressAutoHyphens/>
              <w:autoSpaceDE w:val="0"/>
              <w:snapToGrid w:val="0"/>
              <w:spacing w:after="0" w:line="240" w:lineRule="auto"/>
              <w:jc w:val="right"/>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 xml:space="preserve"> «Назначение и выплата </w:t>
            </w:r>
            <w:proofErr w:type="gramStart"/>
            <w:r w:rsidRPr="005E6B71">
              <w:rPr>
                <w:rFonts w:ascii="Times New Roman" w:eastAsia="Arial" w:hAnsi="Times New Roman" w:cs="Times New Roman"/>
                <w:sz w:val="24"/>
                <w:szCs w:val="24"/>
                <w:lang w:eastAsia="ar-SA"/>
              </w:rPr>
              <w:t>ежемесячной</w:t>
            </w:r>
            <w:proofErr w:type="gramEnd"/>
            <w:r w:rsidRPr="005E6B71">
              <w:rPr>
                <w:rFonts w:ascii="Times New Roman" w:eastAsia="Arial" w:hAnsi="Times New Roman" w:cs="Times New Roman"/>
                <w:sz w:val="24"/>
                <w:szCs w:val="24"/>
                <w:lang w:eastAsia="ar-SA"/>
              </w:rPr>
              <w:t xml:space="preserve"> </w:t>
            </w:r>
          </w:p>
          <w:p w:rsidR="00B50A00" w:rsidRPr="005E6B71" w:rsidRDefault="00B50A00" w:rsidP="005E6B71">
            <w:pPr>
              <w:suppressAutoHyphens/>
              <w:autoSpaceDE w:val="0"/>
              <w:spacing w:after="0" w:line="240" w:lineRule="auto"/>
              <w:ind w:firstLine="2869"/>
              <w:jc w:val="right"/>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 xml:space="preserve">доплаты к  пенсии отдельным категориям лиц </w:t>
            </w:r>
          </w:p>
          <w:p w:rsidR="00B50A00" w:rsidRPr="005E6B71" w:rsidRDefault="00B50A00" w:rsidP="005E6B71">
            <w:pPr>
              <w:suppressAutoHyphens/>
              <w:autoSpaceDE w:val="0"/>
              <w:spacing w:after="0" w:line="240" w:lineRule="auto"/>
              <w:ind w:left="2869"/>
              <w:jc w:val="right"/>
              <w:rPr>
                <w:rFonts w:ascii="Times New Roman" w:eastAsia="Arial" w:hAnsi="Times New Roman" w:cs="Times New Roman"/>
                <w:sz w:val="24"/>
                <w:szCs w:val="24"/>
                <w:lang w:eastAsia="ar-SA"/>
              </w:rPr>
            </w:pPr>
            <w:r w:rsidRPr="005E6B71">
              <w:rPr>
                <w:rFonts w:ascii="Times New Roman" w:eastAsia="Arial" w:hAnsi="Times New Roman" w:cs="Times New Roman"/>
                <w:sz w:val="24"/>
                <w:szCs w:val="24"/>
                <w:lang w:eastAsia="ar-SA"/>
              </w:rPr>
              <w:t>в соответствии с законодательством Калужской      области»</w:t>
            </w:r>
          </w:p>
          <w:p w:rsidR="00B50A00" w:rsidRPr="005E6B71" w:rsidRDefault="00B50A00" w:rsidP="005E6B71">
            <w:pPr>
              <w:suppressAutoHyphens/>
              <w:autoSpaceDE w:val="0"/>
              <w:spacing w:after="0" w:line="240" w:lineRule="auto"/>
              <w:jc w:val="right"/>
              <w:rPr>
                <w:rFonts w:ascii="Times New Roman" w:eastAsia="Arial" w:hAnsi="Times New Roman" w:cs="Times New Roman"/>
                <w:sz w:val="24"/>
                <w:szCs w:val="24"/>
                <w:lang w:eastAsia="ar-SA"/>
              </w:rPr>
            </w:pPr>
          </w:p>
          <w:p w:rsidR="00B50A00" w:rsidRPr="005E6B71" w:rsidRDefault="00B50A00" w:rsidP="005E6B71">
            <w:pPr>
              <w:suppressAutoHyphens/>
              <w:autoSpaceDE w:val="0"/>
              <w:snapToGrid w:val="0"/>
              <w:spacing w:after="0" w:line="240" w:lineRule="auto"/>
              <w:jc w:val="both"/>
              <w:rPr>
                <w:rFonts w:ascii="Times New Roman" w:eastAsia="Arial" w:hAnsi="Times New Roman" w:cs="Times New Roman"/>
                <w:sz w:val="24"/>
                <w:szCs w:val="24"/>
                <w:lang w:eastAsia="ar-SA"/>
              </w:rPr>
            </w:pPr>
          </w:p>
          <w:p w:rsidR="00B50A00" w:rsidRPr="005E6B71" w:rsidRDefault="00B50A00" w:rsidP="005E6B71">
            <w:pPr>
              <w:suppressAutoHyphens/>
              <w:autoSpaceDE w:val="0"/>
              <w:snapToGrid w:val="0"/>
              <w:spacing w:after="0" w:line="240" w:lineRule="auto"/>
              <w:ind w:left="-2518" w:firstLine="2518"/>
              <w:jc w:val="both"/>
              <w:rPr>
                <w:rFonts w:ascii="Times New Roman" w:eastAsia="Arial" w:hAnsi="Times New Roman" w:cs="Times New Roman"/>
                <w:b/>
                <w:sz w:val="24"/>
                <w:szCs w:val="24"/>
                <w:lang w:eastAsia="ar-SA"/>
              </w:rPr>
            </w:pPr>
            <w:r w:rsidRPr="005E6B71">
              <w:rPr>
                <w:rFonts w:ascii="Times New Roman" w:eastAsia="Arial" w:hAnsi="Times New Roman" w:cs="Times New Roman"/>
                <w:b/>
                <w:sz w:val="24"/>
                <w:szCs w:val="24"/>
                <w:lang w:eastAsia="ar-SA"/>
              </w:rPr>
              <w:t xml:space="preserve">  Блок-схема предоставления государственной услуги  </w:t>
            </w:r>
          </w:p>
          <w:p w:rsidR="00B50A00" w:rsidRPr="005E6B71" w:rsidRDefault="00B50A00" w:rsidP="005E6B71">
            <w:pPr>
              <w:suppressAutoHyphens/>
              <w:autoSpaceDE w:val="0"/>
              <w:snapToGrid w:val="0"/>
              <w:spacing w:after="0" w:line="240" w:lineRule="auto"/>
              <w:jc w:val="both"/>
              <w:rPr>
                <w:rFonts w:ascii="Times New Roman" w:eastAsia="Arial" w:hAnsi="Times New Roman" w:cs="Times New Roman"/>
                <w:sz w:val="24"/>
                <w:szCs w:val="24"/>
                <w:lang w:eastAsia="ar-SA"/>
              </w:rPr>
            </w:pPr>
          </w:p>
        </w:tc>
      </w:tr>
    </w:tbl>
    <w:p w:rsidR="00AA707D" w:rsidRPr="005E6B71" w:rsidRDefault="00D8756A" w:rsidP="005E6B71">
      <w:pPr>
        <w:spacing w:after="0" w:line="240" w:lineRule="auto"/>
        <w:rPr>
          <w:rFonts w:ascii="Times New Roman" w:hAnsi="Times New Roman" w:cs="Times New Roman"/>
          <w:sz w:val="24"/>
          <w:szCs w:val="24"/>
        </w:rPr>
      </w:pPr>
      <w:r w:rsidRPr="005E6B71">
        <w:rPr>
          <w:rFonts w:ascii="Times New Roman" w:eastAsia="Times New Roman" w:hAnsi="Times New Roman" w:cs="Times New Roman"/>
          <w:noProof/>
          <w:sz w:val="24"/>
          <w:szCs w:val="24"/>
          <w:lang w:eastAsia="ru-RU"/>
        </w:rPr>
        <mc:AlternateContent>
          <mc:Choice Requires="wpc">
            <w:drawing>
              <wp:inline distT="0" distB="0" distL="0" distR="0" wp14:anchorId="523F6B76" wp14:editId="660A7F3B">
                <wp:extent cx="5790675" cy="6780533"/>
                <wp:effectExtent l="0" t="0" r="19685" b="20320"/>
                <wp:docPr id="87" name="Полотно 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9" name="Text Box 64"/>
                        <wps:cNvSpPr txBox="1">
                          <a:spLocks noChangeArrowheads="1"/>
                        </wps:cNvSpPr>
                        <wps:spPr bwMode="auto">
                          <a:xfrm>
                            <a:off x="52593" y="35999"/>
                            <a:ext cx="5715412" cy="779906"/>
                          </a:xfrm>
                          <a:prstGeom prst="rect">
                            <a:avLst/>
                          </a:prstGeom>
                          <a:solidFill>
                            <a:srgbClr val="FFFFFF"/>
                          </a:solidFill>
                          <a:ln w="9525">
                            <a:solidFill>
                              <a:srgbClr val="000000"/>
                            </a:solidFill>
                            <a:miter lim="800000"/>
                            <a:headEnd/>
                            <a:tailEnd/>
                          </a:ln>
                        </wps:spPr>
                        <wps:txbx>
                          <w:txbxContent>
                            <w:p w:rsidR="00BB1B38" w:rsidRPr="00A7538B" w:rsidRDefault="00BB1B38" w:rsidP="00D8756A">
                              <w:pPr>
                                <w:jc w:val="center"/>
                                <w:rPr>
                                  <w:b/>
                                  <w:sz w:val="20"/>
                                  <w:szCs w:val="20"/>
                                </w:rPr>
                              </w:pPr>
                              <w:r w:rsidRPr="00A7538B">
                                <w:rPr>
                                  <w:b/>
                                  <w:sz w:val="20"/>
                                  <w:szCs w:val="20"/>
                                </w:rPr>
                                <w:t xml:space="preserve">Обращение гражданина  в </w:t>
                              </w:r>
                              <w:r>
                                <w:rPr>
                                  <w:b/>
                                  <w:sz w:val="20"/>
                                  <w:szCs w:val="20"/>
                                </w:rPr>
                                <w:t>ОСЗН</w:t>
                              </w:r>
                              <w:r w:rsidRPr="00A7538B">
                                <w:rPr>
                                  <w:b/>
                                  <w:sz w:val="20"/>
                                  <w:szCs w:val="20"/>
                                </w:rPr>
                                <w:t xml:space="preserve">, </w:t>
                              </w:r>
                              <w:proofErr w:type="gramStart"/>
                              <w:r w:rsidRPr="00A7538B">
                                <w:rPr>
                                  <w:b/>
                                  <w:sz w:val="20"/>
                                  <w:szCs w:val="20"/>
                                </w:rPr>
                                <w:t>наделенны</w:t>
                              </w:r>
                              <w:r>
                                <w:rPr>
                                  <w:b/>
                                  <w:sz w:val="20"/>
                                  <w:szCs w:val="20"/>
                                </w:rPr>
                                <w:t>й</w:t>
                              </w:r>
                              <w:proofErr w:type="gramEnd"/>
                              <w:r w:rsidRPr="00A7538B">
                                <w:rPr>
                                  <w:b/>
                                  <w:sz w:val="20"/>
                                  <w:szCs w:val="20"/>
                                </w:rPr>
                                <w:t xml:space="preserve"> государственными полномочиями по назначению и выплате пособия, с запросом о предоставлении государственной услуги</w:t>
                              </w:r>
                            </w:p>
                            <w:p w:rsidR="00BB1B38" w:rsidRPr="00A7538B" w:rsidRDefault="00BB1B38" w:rsidP="00D8756A">
                              <w:pPr>
                                <w:jc w:val="center"/>
                                <w:rPr>
                                  <w:b/>
                                  <w:sz w:val="20"/>
                                  <w:szCs w:val="20"/>
                                </w:rPr>
                              </w:pPr>
                              <w:r w:rsidRPr="00A7538B">
                                <w:rPr>
                                  <w:b/>
                                  <w:sz w:val="20"/>
                                  <w:szCs w:val="20"/>
                                </w:rPr>
                                <w:t>(посредством почтовой, электронной связи или лично)</w:t>
                              </w:r>
                            </w:p>
                          </w:txbxContent>
                        </wps:txbx>
                        <wps:bodyPr rot="0" vert="horz" wrap="square" lIns="91440" tIns="45720" rIns="91440" bIns="45720" anchor="t" anchorCtr="0" upright="1">
                          <a:noAutofit/>
                        </wps:bodyPr>
                      </wps:wsp>
                      <wps:wsp>
                        <wps:cNvPr id="60" name="Text Box 65"/>
                        <wps:cNvSpPr txBox="1">
                          <a:spLocks noChangeArrowheads="1"/>
                        </wps:cNvSpPr>
                        <wps:spPr bwMode="auto">
                          <a:xfrm>
                            <a:off x="52593" y="3350845"/>
                            <a:ext cx="5715412" cy="342887"/>
                          </a:xfrm>
                          <a:prstGeom prst="rect">
                            <a:avLst/>
                          </a:prstGeom>
                          <a:solidFill>
                            <a:srgbClr val="FFFFFF"/>
                          </a:solidFill>
                          <a:ln w="9525">
                            <a:solidFill>
                              <a:srgbClr val="000000"/>
                            </a:solidFill>
                            <a:miter lim="800000"/>
                            <a:headEnd/>
                            <a:tailEnd/>
                          </a:ln>
                        </wps:spPr>
                        <wps:txbx>
                          <w:txbxContent>
                            <w:p w:rsidR="00BB1B38" w:rsidRPr="00A7538B" w:rsidRDefault="00BB1B38" w:rsidP="00D8756A">
                              <w:pPr>
                                <w:jc w:val="center"/>
                                <w:rPr>
                                  <w:b/>
                                  <w:sz w:val="20"/>
                                  <w:szCs w:val="20"/>
                                </w:rPr>
                              </w:pPr>
                              <w:r w:rsidRPr="00A7538B">
                                <w:rPr>
                                  <w:b/>
                                  <w:sz w:val="20"/>
                                  <w:szCs w:val="20"/>
                                </w:rPr>
                                <w:t>Рассмотрение представленных документов</w:t>
                              </w:r>
                            </w:p>
                          </w:txbxContent>
                        </wps:txbx>
                        <wps:bodyPr rot="0" vert="horz" wrap="square" lIns="91440" tIns="45720" rIns="91440" bIns="45720" anchor="t" anchorCtr="0" upright="1">
                          <a:noAutofit/>
                        </wps:bodyPr>
                      </wps:wsp>
                      <wps:wsp>
                        <wps:cNvPr id="61" name="Text Box 66"/>
                        <wps:cNvSpPr txBox="1">
                          <a:spLocks noChangeArrowheads="1"/>
                        </wps:cNvSpPr>
                        <wps:spPr bwMode="auto">
                          <a:xfrm>
                            <a:off x="52593" y="4037439"/>
                            <a:ext cx="2743139" cy="342066"/>
                          </a:xfrm>
                          <a:prstGeom prst="rect">
                            <a:avLst/>
                          </a:prstGeom>
                          <a:solidFill>
                            <a:srgbClr val="FFFFFF"/>
                          </a:solidFill>
                          <a:ln w="9525">
                            <a:solidFill>
                              <a:srgbClr val="000000"/>
                            </a:solidFill>
                            <a:miter lim="800000"/>
                            <a:headEnd/>
                            <a:tailEnd/>
                          </a:ln>
                        </wps:spPr>
                        <wps:txbx>
                          <w:txbxContent>
                            <w:p w:rsidR="00BB1B38" w:rsidRPr="00A7538B" w:rsidRDefault="00BB1B38" w:rsidP="00D8756A">
                              <w:pPr>
                                <w:jc w:val="center"/>
                                <w:rPr>
                                  <w:b/>
                                  <w:sz w:val="20"/>
                                  <w:szCs w:val="20"/>
                                </w:rPr>
                              </w:pPr>
                              <w:r w:rsidRPr="00A7538B">
                                <w:rPr>
                                  <w:b/>
                                  <w:sz w:val="20"/>
                                  <w:szCs w:val="20"/>
                                </w:rPr>
                                <w:t xml:space="preserve">Документы соответствуют требованиям </w:t>
                              </w:r>
                            </w:p>
                            <w:p w:rsidR="00BB1B38" w:rsidRDefault="00BB1B38" w:rsidP="00D8756A"/>
                          </w:txbxContent>
                        </wps:txbx>
                        <wps:bodyPr rot="0" vert="horz" wrap="square" lIns="91440" tIns="45720" rIns="91440" bIns="45720" anchor="t" anchorCtr="0" upright="1">
                          <a:noAutofit/>
                        </wps:bodyPr>
                      </wps:wsp>
                      <wps:wsp>
                        <wps:cNvPr id="62" name="Text Box 67"/>
                        <wps:cNvSpPr txBox="1">
                          <a:spLocks noChangeArrowheads="1"/>
                        </wps:cNvSpPr>
                        <wps:spPr bwMode="auto">
                          <a:xfrm>
                            <a:off x="3024866" y="4036618"/>
                            <a:ext cx="2740710" cy="342887"/>
                          </a:xfrm>
                          <a:prstGeom prst="rect">
                            <a:avLst/>
                          </a:prstGeom>
                          <a:solidFill>
                            <a:srgbClr val="FFFFFF"/>
                          </a:solidFill>
                          <a:ln w="9525">
                            <a:solidFill>
                              <a:srgbClr val="000000"/>
                            </a:solidFill>
                            <a:miter lim="800000"/>
                            <a:headEnd/>
                            <a:tailEnd/>
                          </a:ln>
                        </wps:spPr>
                        <wps:txbx>
                          <w:txbxContent>
                            <w:p w:rsidR="00BB1B38" w:rsidRPr="00A7538B" w:rsidRDefault="00BB1B38" w:rsidP="00D8756A">
                              <w:pPr>
                                <w:jc w:val="center"/>
                                <w:rPr>
                                  <w:b/>
                                  <w:sz w:val="20"/>
                                  <w:szCs w:val="20"/>
                                </w:rPr>
                              </w:pPr>
                              <w:r w:rsidRPr="00A7538B">
                                <w:rPr>
                                  <w:b/>
                                  <w:sz w:val="20"/>
                                  <w:szCs w:val="20"/>
                                </w:rPr>
                                <w:t>Документы не соответствуют требованиям</w:t>
                              </w:r>
                            </w:p>
                            <w:p w:rsidR="00BB1B38" w:rsidRDefault="00BB1B38" w:rsidP="00D8756A"/>
                          </w:txbxContent>
                        </wps:txbx>
                        <wps:bodyPr rot="0" vert="horz" wrap="square" lIns="91440" tIns="45720" rIns="91440" bIns="45720" anchor="t" anchorCtr="0" upright="1">
                          <a:noAutofit/>
                        </wps:bodyPr>
                      </wps:wsp>
                      <wps:wsp>
                        <wps:cNvPr id="63" name="Text Box 68"/>
                        <wps:cNvSpPr txBox="1">
                          <a:spLocks noChangeArrowheads="1"/>
                        </wps:cNvSpPr>
                        <wps:spPr bwMode="auto">
                          <a:xfrm>
                            <a:off x="52593" y="4722392"/>
                            <a:ext cx="2766619" cy="455268"/>
                          </a:xfrm>
                          <a:prstGeom prst="rect">
                            <a:avLst/>
                          </a:prstGeom>
                          <a:solidFill>
                            <a:srgbClr val="FFFFFF"/>
                          </a:solidFill>
                          <a:ln w="9525">
                            <a:solidFill>
                              <a:srgbClr val="000000"/>
                            </a:solidFill>
                            <a:miter lim="800000"/>
                            <a:headEnd/>
                            <a:tailEnd/>
                          </a:ln>
                        </wps:spPr>
                        <wps:txbx>
                          <w:txbxContent>
                            <w:p w:rsidR="00BB1B38" w:rsidRPr="00A7538B" w:rsidRDefault="00BB1B38" w:rsidP="00D8756A">
                              <w:pPr>
                                <w:jc w:val="center"/>
                                <w:rPr>
                                  <w:b/>
                                  <w:sz w:val="20"/>
                                  <w:szCs w:val="20"/>
                                </w:rPr>
                              </w:pPr>
                              <w:r w:rsidRPr="00A7538B">
                                <w:rPr>
                                  <w:b/>
                                  <w:sz w:val="20"/>
                                  <w:szCs w:val="20"/>
                                </w:rPr>
                                <w:t>Принятие решения о предоставлении услуги</w:t>
                              </w:r>
                            </w:p>
                          </w:txbxContent>
                        </wps:txbx>
                        <wps:bodyPr rot="0" vert="horz" wrap="square" lIns="91440" tIns="45720" rIns="91440" bIns="45720" anchor="t" anchorCtr="0" upright="1">
                          <a:noAutofit/>
                        </wps:bodyPr>
                      </wps:wsp>
                      <wps:wsp>
                        <wps:cNvPr id="64" name="Text Box 69"/>
                        <wps:cNvSpPr txBox="1">
                          <a:spLocks noChangeArrowheads="1"/>
                        </wps:cNvSpPr>
                        <wps:spPr bwMode="auto">
                          <a:xfrm>
                            <a:off x="3024866" y="5408165"/>
                            <a:ext cx="2625738" cy="458550"/>
                          </a:xfrm>
                          <a:prstGeom prst="rect">
                            <a:avLst/>
                          </a:prstGeom>
                          <a:solidFill>
                            <a:srgbClr val="FFFFFF"/>
                          </a:solidFill>
                          <a:ln w="9525">
                            <a:solidFill>
                              <a:srgbClr val="000000"/>
                            </a:solidFill>
                            <a:miter lim="800000"/>
                            <a:headEnd/>
                            <a:tailEnd/>
                          </a:ln>
                        </wps:spPr>
                        <wps:txbx>
                          <w:txbxContent>
                            <w:p w:rsidR="00BB1B38" w:rsidRPr="00A7538B" w:rsidRDefault="00BB1B38" w:rsidP="00D8756A">
                              <w:pPr>
                                <w:jc w:val="center"/>
                                <w:rPr>
                                  <w:b/>
                                  <w:sz w:val="20"/>
                                  <w:szCs w:val="20"/>
                                </w:rPr>
                              </w:pPr>
                              <w:r w:rsidRPr="00A7538B">
                                <w:rPr>
                                  <w:b/>
                                  <w:sz w:val="20"/>
                                  <w:szCs w:val="20"/>
                                </w:rPr>
                                <w:t>Подготовка мотивированного отказа  в предоставлении услуги</w:t>
                              </w:r>
                            </w:p>
                            <w:p w:rsidR="00BB1B38" w:rsidRDefault="00BB1B38" w:rsidP="00D8756A"/>
                          </w:txbxContent>
                        </wps:txbx>
                        <wps:bodyPr rot="0" vert="horz" wrap="square" lIns="91440" tIns="45720" rIns="91440" bIns="45720" anchor="t" anchorCtr="0" upright="1">
                          <a:noAutofit/>
                        </wps:bodyPr>
                      </wps:wsp>
                      <wps:wsp>
                        <wps:cNvPr id="65" name="Text Box 70"/>
                        <wps:cNvSpPr txBox="1">
                          <a:spLocks noChangeArrowheads="1"/>
                        </wps:cNvSpPr>
                        <wps:spPr bwMode="auto">
                          <a:xfrm>
                            <a:off x="52593" y="6094759"/>
                            <a:ext cx="2743139" cy="685774"/>
                          </a:xfrm>
                          <a:prstGeom prst="rect">
                            <a:avLst/>
                          </a:prstGeom>
                          <a:solidFill>
                            <a:srgbClr val="FFFFFF"/>
                          </a:solidFill>
                          <a:ln w="9525">
                            <a:solidFill>
                              <a:srgbClr val="000000"/>
                            </a:solidFill>
                            <a:miter lim="800000"/>
                            <a:headEnd/>
                            <a:tailEnd/>
                          </a:ln>
                        </wps:spPr>
                        <wps:txbx>
                          <w:txbxContent>
                            <w:p w:rsidR="00BB1B38" w:rsidRPr="002A0AE6" w:rsidRDefault="00BB1B38" w:rsidP="00D8756A">
                              <w:pPr>
                                <w:jc w:val="center"/>
                                <w:rPr>
                                  <w:b/>
                                  <w:sz w:val="16"/>
                                  <w:szCs w:val="16"/>
                                </w:rPr>
                              </w:pPr>
                              <w:r w:rsidRPr="002A0AE6">
                                <w:rPr>
                                  <w:b/>
                                  <w:sz w:val="16"/>
                                  <w:szCs w:val="16"/>
                                </w:rPr>
                                <w:t>Направление уведомления заявителю о предоставлении государственной услуги посредством почтовой или электронной связи</w:t>
                              </w:r>
                            </w:p>
                          </w:txbxContent>
                        </wps:txbx>
                        <wps:bodyPr rot="0" vert="horz" wrap="square" lIns="91440" tIns="45720" rIns="91440" bIns="45720" anchor="t" anchorCtr="0" upright="1">
                          <a:noAutofit/>
                        </wps:bodyPr>
                      </wps:wsp>
                      <wps:wsp>
                        <wps:cNvPr id="66" name="Text Box 71"/>
                        <wps:cNvSpPr txBox="1">
                          <a:spLocks noChangeArrowheads="1"/>
                        </wps:cNvSpPr>
                        <wps:spPr bwMode="auto">
                          <a:xfrm>
                            <a:off x="52593" y="5408165"/>
                            <a:ext cx="2743139" cy="456909"/>
                          </a:xfrm>
                          <a:prstGeom prst="rect">
                            <a:avLst/>
                          </a:prstGeom>
                          <a:solidFill>
                            <a:srgbClr val="FFFFFF"/>
                          </a:solidFill>
                          <a:ln w="9525">
                            <a:solidFill>
                              <a:srgbClr val="000000"/>
                            </a:solidFill>
                            <a:miter lim="800000"/>
                            <a:headEnd/>
                            <a:tailEnd/>
                          </a:ln>
                        </wps:spPr>
                        <wps:txbx>
                          <w:txbxContent>
                            <w:p w:rsidR="00BB1B38" w:rsidRPr="00B40A3F" w:rsidRDefault="00BB1B38" w:rsidP="00D8756A">
                              <w:pPr>
                                <w:jc w:val="center"/>
                                <w:rPr>
                                  <w:b/>
                                </w:rPr>
                              </w:pPr>
                              <w:r w:rsidRPr="00A7538B">
                                <w:rPr>
                                  <w:b/>
                                  <w:sz w:val="20"/>
                                  <w:szCs w:val="20"/>
                                </w:rPr>
                                <w:t>Подготовка проекта решения о предоставлении государственной</w:t>
                              </w:r>
                              <w:r w:rsidRPr="00B40A3F">
                                <w:rPr>
                                  <w:b/>
                                </w:rPr>
                                <w:t xml:space="preserve"> услуги</w:t>
                              </w:r>
                            </w:p>
                          </w:txbxContent>
                        </wps:txbx>
                        <wps:bodyPr rot="0" vert="horz" wrap="square" lIns="91440" tIns="45720" rIns="91440" bIns="45720" anchor="t" anchorCtr="0" upright="1">
                          <a:noAutofit/>
                        </wps:bodyPr>
                      </wps:wsp>
                      <wps:wsp>
                        <wps:cNvPr id="67" name="Line 72"/>
                        <wps:cNvCnPr/>
                        <wps:spPr bwMode="auto">
                          <a:xfrm>
                            <a:off x="1424162" y="1636411"/>
                            <a:ext cx="810" cy="171443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Line 73"/>
                        <wps:cNvCnPr/>
                        <wps:spPr bwMode="auto">
                          <a:xfrm>
                            <a:off x="4281463" y="2551049"/>
                            <a:ext cx="810" cy="2288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Line 74"/>
                        <wps:cNvCnPr/>
                        <wps:spPr bwMode="auto">
                          <a:xfrm>
                            <a:off x="1424162" y="721773"/>
                            <a:ext cx="810" cy="3428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Line 75"/>
                        <wps:cNvCnPr/>
                        <wps:spPr bwMode="auto">
                          <a:xfrm>
                            <a:off x="4396436" y="1865275"/>
                            <a:ext cx="3239" cy="3428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Line 76"/>
                        <wps:cNvCnPr/>
                        <wps:spPr bwMode="auto">
                          <a:xfrm>
                            <a:off x="990182" y="2551049"/>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 name="Line 77"/>
                        <wps:cNvCnPr/>
                        <wps:spPr bwMode="auto">
                          <a:xfrm flipH="1">
                            <a:off x="4396436" y="3007958"/>
                            <a:ext cx="810" cy="3428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Text Box 78"/>
                        <wps:cNvSpPr txBox="1">
                          <a:spLocks noChangeArrowheads="1"/>
                        </wps:cNvSpPr>
                        <wps:spPr bwMode="auto">
                          <a:xfrm>
                            <a:off x="52593" y="1064659"/>
                            <a:ext cx="2766619" cy="570931"/>
                          </a:xfrm>
                          <a:prstGeom prst="rect">
                            <a:avLst/>
                          </a:prstGeom>
                          <a:solidFill>
                            <a:srgbClr val="FFFFFF"/>
                          </a:solidFill>
                          <a:ln w="9525">
                            <a:solidFill>
                              <a:srgbClr val="000000"/>
                            </a:solidFill>
                            <a:miter lim="800000"/>
                            <a:headEnd/>
                            <a:tailEnd/>
                          </a:ln>
                        </wps:spPr>
                        <wps:txbx>
                          <w:txbxContent>
                            <w:p w:rsidR="00BB1B38" w:rsidRPr="00A7538B" w:rsidRDefault="00BB1B38" w:rsidP="00D8756A">
                              <w:pPr>
                                <w:jc w:val="center"/>
                                <w:rPr>
                                  <w:b/>
                                  <w:sz w:val="20"/>
                                  <w:szCs w:val="20"/>
                                </w:rPr>
                              </w:pPr>
                              <w:r w:rsidRPr="00A7538B">
                                <w:rPr>
                                  <w:b/>
                                  <w:sz w:val="20"/>
                                  <w:szCs w:val="20"/>
                                </w:rPr>
                                <w:t xml:space="preserve">Документы представлены в полном объеме </w:t>
                              </w:r>
                            </w:p>
                            <w:p w:rsidR="00BB1B38" w:rsidRDefault="00BB1B38" w:rsidP="00D8756A"/>
                          </w:txbxContent>
                        </wps:txbx>
                        <wps:bodyPr rot="0" vert="horz" wrap="square" lIns="91440" tIns="45720" rIns="91440" bIns="45720" anchor="t" anchorCtr="0" upright="1">
                          <a:noAutofit/>
                        </wps:bodyPr>
                      </wps:wsp>
                      <wps:wsp>
                        <wps:cNvPr id="74" name="Text Box 79"/>
                        <wps:cNvSpPr txBox="1">
                          <a:spLocks noChangeArrowheads="1"/>
                        </wps:cNvSpPr>
                        <wps:spPr bwMode="auto">
                          <a:xfrm>
                            <a:off x="3024866" y="1064659"/>
                            <a:ext cx="2740710" cy="801436"/>
                          </a:xfrm>
                          <a:prstGeom prst="rect">
                            <a:avLst/>
                          </a:prstGeom>
                          <a:solidFill>
                            <a:srgbClr val="FFFFFF"/>
                          </a:solidFill>
                          <a:ln w="9525">
                            <a:solidFill>
                              <a:srgbClr val="000000"/>
                            </a:solidFill>
                            <a:miter lim="800000"/>
                            <a:headEnd/>
                            <a:tailEnd/>
                          </a:ln>
                        </wps:spPr>
                        <wps:txbx>
                          <w:txbxContent>
                            <w:p w:rsidR="00BB1B38" w:rsidRPr="00A7538B" w:rsidRDefault="00BB1B38" w:rsidP="00D8756A">
                              <w:pPr>
                                <w:jc w:val="center"/>
                                <w:rPr>
                                  <w:b/>
                                  <w:sz w:val="20"/>
                                  <w:szCs w:val="20"/>
                                </w:rPr>
                              </w:pPr>
                              <w:r w:rsidRPr="00A7538B">
                                <w:rPr>
                                  <w:b/>
                                  <w:sz w:val="20"/>
                                  <w:szCs w:val="20"/>
                                </w:rPr>
                                <w:t>Документы представлены не в полном объеме, требуется запросить их посредством межведомственного взаимодействия</w:t>
                              </w:r>
                            </w:p>
                            <w:p w:rsidR="00BB1B38" w:rsidRDefault="00BB1B38" w:rsidP="00D8756A"/>
                          </w:txbxContent>
                        </wps:txbx>
                        <wps:bodyPr rot="0" vert="horz" wrap="square" lIns="91440" tIns="45720" rIns="91440" bIns="45720" anchor="t" anchorCtr="0" upright="1">
                          <a:noAutofit/>
                        </wps:bodyPr>
                      </wps:wsp>
                      <wps:wsp>
                        <wps:cNvPr id="75" name="Text Box 80"/>
                        <wps:cNvSpPr txBox="1">
                          <a:spLocks noChangeArrowheads="1"/>
                        </wps:cNvSpPr>
                        <wps:spPr bwMode="auto">
                          <a:xfrm>
                            <a:off x="3024866" y="2208162"/>
                            <a:ext cx="2765809" cy="799796"/>
                          </a:xfrm>
                          <a:prstGeom prst="rect">
                            <a:avLst/>
                          </a:prstGeom>
                          <a:solidFill>
                            <a:srgbClr val="FFFFFF"/>
                          </a:solidFill>
                          <a:ln w="9525">
                            <a:solidFill>
                              <a:srgbClr val="000000"/>
                            </a:solidFill>
                            <a:miter lim="800000"/>
                            <a:headEnd/>
                            <a:tailEnd/>
                          </a:ln>
                        </wps:spPr>
                        <wps:txbx>
                          <w:txbxContent>
                            <w:p w:rsidR="00BB1B38" w:rsidRPr="00A7538B" w:rsidRDefault="00BB1B38" w:rsidP="00D8756A">
                              <w:pPr>
                                <w:jc w:val="center"/>
                                <w:rPr>
                                  <w:b/>
                                  <w:sz w:val="20"/>
                                  <w:szCs w:val="20"/>
                                </w:rPr>
                              </w:pPr>
                              <w:r w:rsidRPr="00A7538B">
                                <w:rPr>
                                  <w:b/>
                                  <w:sz w:val="20"/>
                                  <w:szCs w:val="20"/>
                                </w:rPr>
                                <w:t>Получение документов от органов, уполномоченных на выдачу данных документов в рамках межведомственного взаимодействия</w:t>
                              </w:r>
                            </w:p>
                            <w:p w:rsidR="00BB1B38" w:rsidRDefault="00BB1B38" w:rsidP="00D8756A"/>
                          </w:txbxContent>
                        </wps:txbx>
                        <wps:bodyPr rot="0" vert="horz" wrap="square" lIns="91440" tIns="45720" rIns="91440" bIns="45720" anchor="t" anchorCtr="0" upright="1">
                          <a:noAutofit/>
                        </wps:bodyPr>
                      </wps:wsp>
                      <wps:wsp>
                        <wps:cNvPr id="76" name="Line 81"/>
                        <wps:cNvCnPr/>
                        <wps:spPr bwMode="auto">
                          <a:xfrm>
                            <a:off x="4396436" y="721773"/>
                            <a:ext cx="810" cy="3428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 name="Text Box 82"/>
                        <wps:cNvSpPr txBox="1">
                          <a:spLocks noChangeArrowheads="1"/>
                        </wps:cNvSpPr>
                        <wps:spPr bwMode="auto">
                          <a:xfrm>
                            <a:off x="3024866" y="4722392"/>
                            <a:ext cx="2720468" cy="457729"/>
                          </a:xfrm>
                          <a:prstGeom prst="rect">
                            <a:avLst/>
                          </a:prstGeom>
                          <a:solidFill>
                            <a:srgbClr val="FFFFFF"/>
                          </a:solidFill>
                          <a:ln w="9525">
                            <a:solidFill>
                              <a:srgbClr val="000000"/>
                            </a:solidFill>
                            <a:miter lim="800000"/>
                            <a:headEnd/>
                            <a:tailEnd/>
                          </a:ln>
                        </wps:spPr>
                        <wps:txbx>
                          <w:txbxContent>
                            <w:p w:rsidR="00BB1B38" w:rsidRPr="00A7538B" w:rsidRDefault="00BB1B38" w:rsidP="00D8756A">
                              <w:pPr>
                                <w:jc w:val="center"/>
                                <w:rPr>
                                  <w:b/>
                                  <w:sz w:val="20"/>
                                  <w:szCs w:val="20"/>
                                </w:rPr>
                              </w:pPr>
                              <w:r w:rsidRPr="00A7538B">
                                <w:rPr>
                                  <w:b/>
                                  <w:sz w:val="20"/>
                                  <w:szCs w:val="20"/>
                                </w:rPr>
                                <w:t>Принятие решения об отказе в предоставлении государственной услуги</w:t>
                              </w:r>
                            </w:p>
                          </w:txbxContent>
                        </wps:txbx>
                        <wps:bodyPr rot="0" vert="horz" wrap="square" lIns="91440" tIns="45720" rIns="91440" bIns="45720" anchor="t" anchorCtr="0" upright="1">
                          <a:noAutofit/>
                        </wps:bodyPr>
                      </wps:wsp>
                      <wps:wsp>
                        <wps:cNvPr id="78" name="Line 83"/>
                        <wps:cNvCnPr/>
                        <wps:spPr bwMode="auto">
                          <a:xfrm>
                            <a:off x="1424162" y="3693731"/>
                            <a:ext cx="2429" cy="3428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 name="Line 84"/>
                        <wps:cNvCnPr/>
                        <wps:spPr bwMode="auto">
                          <a:xfrm>
                            <a:off x="4396436" y="3693731"/>
                            <a:ext cx="1619" cy="3428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 name="Line 85"/>
                        <wps:cNvCnPr/>
                        <wps:spPr bwMode="auto">
                          <a:xfrm flipH="1">
                            <a:off x="4396436" y="4379505"/>
                            <a:ext cx="810" cy="3428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 name="Line 86"/>
                        <wps:cNvCnPr/>
                        <wps:spPr bwMode="auto">
                          <a:xfrm>
                            <a:off x="4396436" y="5180121"/>
                            <a:ext cx="810" cy="2288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Line 87"/>
                        <wps:cNvCnPr/>
                        <wps:spPr bwMode="auto">
                          <a:xfrm>
                            <a:off x="1424162" y="4379505"/>
                            <a:ext cx="810" cy="3428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 name="Line 88"/>
                        <wps:cNvCnPr/>
                        <wps:spPr bwMode="auto">
                          <a:xfrm>
                            <a:off x="1424162" y="5865895"/>
                            <a:ext cx="810" cy="2288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 name="Line 89"/>
                        <wps:cNvCnPr/>
                        <wps:spPr bwMode="auto">
                          <a:xfrm>
                            <a:off x="1424162" y="5180121"/>
                            <a:ext cx="810" cy="22804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 name="Text Box 90"/>
                        <wps:cNvSpPr txBox="1">
                          <a:spLocks noChangeArrowheads="1"/>
                        </wps:cNvSpPr>
                        <wps:spPr bwMode="auto">
                          <a:xfrm>
                            <a:off x="3024866" y="6094759"/>
                            <a:ext cx="2740710" cy="685774"/>
                          </a:xfrm>
                          <a:prstGeom prst="rect">
                            <a:avLst/>
                          </a:prstGeom>
                          <a:solidFill>
                            <a:srgbClr val="FFFFFF"/>
                          </a:solidFill>
                          <a:ln w="9525">
                            <a:solidFill>
                              <a:srgbClr val="000000"/>
                            </a:solidFill>
                            <a:miter lim="800000"/>
                            <a:headEnd/>
                            <a:tailEnd/>
                          </a:ln>
                        </wps:spPr>
                        <wps:txbx>
                          <w:txbxContent>
                            <w:p w:rsidR="00BB1B38" w:rsidRPr="002A0AE6" w:rsidRDefault="00BB1B38" w:rsidP="00D8756A">
                              <w:pPr>
                                <w:jc w:val="center"/>
                                <w:rPr>
                                  <w:b/>
                                  <w:sz w:val="16"/>
                                  <w:szCs w:val="16"/>
                                </w:rPr>
                              </w:pPr>
                              <w:r w:rsidRPr="002A0AE6">
                                <w:rPr>
                                  <w:b/>
                                  <w:sz w:val="16"/>
                                  <w:szCs w:val="16"/>
                                </w:rPr>
                                <w:t>Направление уведомления заявителю об отказе в  предоставлении государственной услуги посредством почтовой или электронной связи</w:t>
                              </w:r>
                            </w:p>
                          </w:txbxContent>
                        </wps:txbx>
                        <wps:bodyPr rot="0" vert="horz" wrap="square" lIns="91440" tIns="45720" rIns="91440" bIns="45720" anchor="t" anchorCtr="0" upright="1">
                          <a:noAutofit/>
                        </wps:bodyPr>
                      </wps:wsp>
                      <wps:wsp>
                        <wps:cNvPr id="86" name="Line 91"/>
                        <wps:cNvCnPr/>
                        <wps:spPr bwMode="auto">
                          <a:xfrm flipH="1">
                            <a:off x="4396436" y="5865895"/>
                            <a:ext cx="810" cy="2288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87" o:spid="_x0000_s1026" editas="canvas" style="width:455.95pt;height:533.9pt;mso-position-horizontal-relative:char;mso-position-vertical-relative:line" coordsize="57905,67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905;height:67805;visibility:visible;mso-wrap-style:square">
                  <v:fill o:detectmouseclick="t"/>
                  <v:path o:connecttype="none"/>
                </v:shape>
                <v:shapetype id="_x0000_t202" coordsize="21600,21600" o:spt="202" path="m,l,21600r21600,l21600,xe">
                  <v:stroke joinstyle="miter"/>
                  <v:path gradientshapeok="t" o:connecttype="rect"/>
                </v:shapetype>
                <v:shape id="Text Box 64" o:spid="_x0000_s1028" type="#_x0000_t202" style="position:absolute;left:525;top:359;width:57155;height:7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ci8UA&#10;AADbAAAADwAAAGRycy9kb3ducmV2LnhtbESPQWvCQBSE70L/w/KEXkQ3rW3U6CqlUNGbVWmvj+wz&#10;Cc2+TXe3Mf57tyB4HGbmG2ax6kwtWnK+sqzgaZSAIM6trrhQcDx8DKcgfEDWWFsmBRfysFo+9BaY&#10;aXvmT2r3oRARwj5DBWUITSalz0sy6Ee2IY7eyTqDIUpXSO3wHOGmls9JkkqDFceFEht6Lyn/2f8Z&#10;BdOXTfvtt+PdV56e6lkYTNr1r1Pqsd+9zUEE6sI9fGtvtILXGfx/i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J5yLxQAAANsAAAAPAAAAAAAAAAAAAAAAAJgCAABkcnMv&#10;ZG93bnJldi54bWxQSwUGAAAAAAQABAD1AAAAigMAAAAA&#10;">
                  <v:textbox>
                    <w:txbxContent>
                      <w:p w:rsidR="00BB1B38" w:rsidRPr="00A7538B" w:rsidRDefault="00BB1B38" w:rsidP="00D8756A">
                        <w:pPr>
                          <w:jc w:val="center"/>
                          <w:rPr>
                            <w:b/>
                            <w:sz w:val="20"/>
                            <w:szCs w:val="20"/>
                          </w:rPr>
                        </w:pPr>
                        <w:r w:rsidRPr="00A7538B">
                          <w:rPr>
                            <w:b/>
                            <w:sz w:val="20"/>
                            <w:szCs w:val="20"/>
                          </w:rPr>
                          <w:t xml:space="preserve">Обращение гражданина  в </w:t>
                        </w:r>
                        <w:r>
                          <w:rPr>
                            <w:b/>
                            <w:sz w:val="20"/>
                            <w:szCs w:val="20"/>
                          </w:rPr>
                          <w:t>ОСЗН</w:t>
                        </w:r>
                        <w:r w:rsidRPr="00A7538B">
                          <w:rPr>
                            <w:b/>
                            <w:sz w:val="20"/>
                            <w:szCs w:val="20"/>
                          </w:rPr>
                          <w:t xml:space="preserve">, </w:t>
                        </w:r>
                        <w:proofErr w:type="gramStart"/>
                        <w:r w:rsidRPr="00A7538B">
                          <w:rPr>
                            <w:b/>
                            <w:sz w:val="20"/>
                            <w:szCs w:val="20"/>
                          </w:rPr>
                          <w:t>наделенны</w:t>
                        </w:r>
                        <w:r>
                          <w:rPr>
                            <w:b/>
                            <w:sz w:val="20"/>
                            <w:szCs w:val="20"/>
                          </w:rPr>
                          <w:t>й</w:t>
                        </w:r>
                        <w:proofErr w:type="gramEnd"/>
                        <w:r w:rsidRPr="00A7538B">
                          <w:rPr>
                            <w:b/>
                            <w:sz w:val="20"/>
                            <w:szCs w:val="20"/>
                          </w:rPr>
                          <w:t xml:space="preserve"> государственными полномочиями по назначению и выплате пособия, с запросом о предоставлении государственной услуги</w:t>
                        </w:r>
                      </w:p>
                      <w:p w:rsidR="00BB1B38" w:rsidRPr="00A7538B" w:rsidRDefault="00BB1B38" w:rsidP="00D8756A">
                        <w:pPr>
                          <w:jc w:val="center"/>
                          <w:rPr>
                            <w:b/>
                            <w:sz w:val="20"/>
                            <w:szCs w:val="20"/>
                          </w:rPr>
                        </w:pPr>
                        <w:r w:rsidRPr="00A7538B">
                          <w:rPr>
                            <w:b/>
                            <w:sz w:val="20"/>
                            <w:szCs w:val="20"/>
                          </w:rPr>
                          <w:t>(посредством почтовой, электронной связи или лично)</w:t>
                        </w:r>
                      </w:p>
                    </w:txbxContent>
                  </v:textbox>
                </v:shape>
                <v:shape id="Text Box 65" o:spid="_x0000_s1029" type="#_x0000_t202" style="position:absolute;left:525;top:33508;width:5715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H/q8EA&#10;AADbAAAADwAAAGRycy9kb3ducmV2LnhtbERPz2vCMBS+C/4P4QlexkzV0bnOKCIo7uacuOujebZl&#10;zUtNYq3/vTkMPH58v+fLztSiJecrywrGowQEcW51xYWC48/mdQbCB2SNtWVScCcPy0W/N8dM2xt/&#10;U3sIhYgh7DNUUIbQZFL6vCSDfmQb4sidrTMYInSF1A5vMdzUcpIkqTRYcWwosaF1Sfnf4WoUzN52&#10;7a//mu5PeXquP8LLe7u9OKWGg271CSJQF57if/dOK0jj+vgl/g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x/6vBAAAA2wAAAA8AAAAAAAAAAAAAAAAAmAIAAGRycy9kb3du&#10;cmV2LnhtbFBLBQYAAAAABAAEAPUAAACGAwAAAAA=&#10;">
                  <v:textbox>
                    <w:txbxContent>
                      <w:p w:rsidR="00BB1B38" w:rsidRPr="00A7538B" w:rsidRDefault="00BB1B38" w:rsidP="00D8756A">
                        <w:pPr>
                          <w:jc w:val="center"/>
                          <w:rPr>
                            <w:b/>
                            <w:sz w:val="20"/>
                            <w:szCs w:val="20"/>
                          </w:rPr>
                        </w:pPr>
                        <w:r w:rsidRPr="00A7538B">
                          <w:rPr>
                            <w:b/>
                            <w:sz w:val="20"/>
                            <w:szCs w:val="20"/>
                          </w:rPr>
                          <w:t>Рассмотрение представленных документов</w:t>
                        </w:r>
                      </w:p>
                    </w:txbxContent>
                  </v:textbox>
                </v:shape>
                <v:shape id="Text Box 66" o:spid="_x0000_s1030" type="#_x0000_t202" style="position:absolute;left:525;top:40374;width:27432;height:34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1aMMQA&#10;AADbAAAADwAAAGRycy9kb3ducmV2LnhtbESPQWvCQBSE70L/w/IEL1I3Wok2dRURWvRmtbTXR/aZ&#10;BLNv091tjP/eFYQeh5n5hlmsOlOLlpyvLCsYjxIQxLnVFRcKvo7vz3MQPiBrrC2Tgit5WC2fegvM&#10;tL3wJ7WHUIgIYZ+hgjKEJpPS5yUZ9CPbEEfvZJ3BEKUrpHZ4iXBTy0mSpNJgxXGhxIY2JeXnw59R&#10;MJ9u2x+/e9l/5+mpfg3DWfvx65Qa9Lv1G4hAXfgPP9pbrSAdw/1L/AF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9WjDEAAAA2wAAAA8AAAAAAAAAAAAAAAAAmAIAAGRycy9k&#10;b3ducmV2LnhtbFBLBQYAAAAABAAEAPUAAACJAwAAAAA=&#10;">
                  <v:textbox>
                    <w:txbxContent>
                      <w:p w:rsidR="00BB1B38" w:rsidRPr="00A7538B" w:rsidRDefault="00BB1B38" w:rsidP="00D8756A">
                        <w:pPr>
                          <w:jc w:val="center"/>
                          <w:rPr>
                            <w:b/>
                            <w:sz w:val="20"/>
                            <w:szCs w:val="20"/>
                          </w:rPr>
                        </w:pPr>
                        <w:r w:rsidRPr="00A7538B">
                          <w:rPr>
                            <w:b/>
                            <w:sz w:val="20"/>
                            <w:szCs w:val="20"/>
                          </w:rPr>
                          <w:t xml:space="preserve">Документы соответствуют требованиям </w:t>
                        </w:r>
                      </w:p>
                      <w:p w:rsidR="00BB1B38" w:rsidRDefault="00BB1B38" w:rsidP="00D8756A"/>
                    </w:txbxContent>
                  </v:textbox>
                </v:shape>
                <v:shape id="Text Box 67" o:spid="_x0000_s1031" type="#_x0000_t202" style="position:absolute;left:30248;top:40366;width:2740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ER8QA&#10;AADbAAAADwAAAGRycy9kb3ducmV2LnhtbESPQWvCQBSE74L/YXkFL1I3Wkk1uooIFntTW9rrI/tM&#10;QrNv4+4a03/fLQgeh5n5hlmuO1OLlpyvLCsYjxIQxLnVFRcKPj92zzMQPiBrrC2Tgl/ysF71e0vM&#10;tL3xkdpTKESEsM9QQRlCk0np85IM+pFtiKN3ts5giNIVUju8Rbip5SRJUmmw4rhQYkPbkvKf09Uo&#10;mE337bd/fzl85em5nofha/t2cUoNnrrNAkSgLjzC9/ZeK0gn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vxEfEAAAA2wAAAA8AAAAAAAAAAAAAAAAAmAIAAGRycy9k&#10;b3ducmV2LnhtbFBLBQYAAAAABAAEAPUAAACJAwAAAAA=&#10;">
                  <v:textbox>
                    <w:txbxContent>
                      <w:p w:rsidR="00BB1B38" w:rsidRPr="00A7538B" w:rsidRDefault="00BB1B38" w:rsidP="00D8756A">
                        <w:pPr>
                          <w:jc w:val="center"/>
                          <w:rPr>
                            <w:b/>
                            <w:sz w:val="20"/>
                            <w:szCs w:val="20"/>
                          </w:rPr>
                        </w:pPr>
                        <w:r w:rsidRPr="00A7538B">
                          <w:rPr>
                            <w:b/>
                            <w:sz w:val="20"/>
                            <w:szCs w:val="20"/>
                          </w:rPr>
                          <w:t>Документы не соответствуют требованиям</w:t>
                        </w:r>
                      </w:p>
                      <w:p w:rsidR="00BB1B38" w:rsidRDefault="00BB1B38" w:rsidP="00D8756A"/>
                    </w:txbxContent>
                  </v:textbox>
                </v:shape>
                <v:shape id="Text Box 68" o:spid="_x0000_s1032" type="#_x0000_t202" style="position:absolute;left:525;top:47223;width:27667;height:4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Nh3MUA&#10;AADbAAAADwAAAGRycy9kb3ducmV2LnhtbESPT2vCQBTE7wW/w/IKXkrd+IdUo6sUocXeNC3t9ZF9&#10;JqHZt+nuGuO3dwuCx2FmfsOsNr1pREfO15YVjEcJCOLC6ppLBV+fb89zED4ga2wsk4ILedisBw8r&#10;zLQ984G6PJQiQthnqKAKoc2k9EVFBv3ItsTRO1pnMETpSqkdniPcNHKSJKk0WHNcqLClbUXFb34y&#10;CuazXffjP6b77yI9Novw9NK9/zmlho/96xJEoD7cw7f2TitIp/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o2HcxQAAANsAAAAPAAAAAAAAAAAAAAAAAJgCAABkcnMv&#10;ZG93bnJldi54bWxQSwUGAAAAAAQABAD1AAAAigMAAAAA&#10;">
                  <v:textbox>
                    <w:txbxContent>
                      <w:p w:rsidR="00BB1B38" w:rsidRPr="00A7538B" w:rsidRDefault="00BB1B38" w:rsidP="00D8756A">
                        <w:pPr>
                          <w:jc w:val="center"/>
                          <w:rPr>
                            <w:b/>
                            <w:sz w:val="20"/>
                            <w:szCs w:val="20"/>
                          </w:rPr>
                        </w:pPr>
                        <w:r w:rsidRPr="00A7538B">
                          <w:rPr>
                            <w:b/>
                            <w:sz w:val="20"/>
                            <w:szCs w:val="20"/>
                          </w:rPr>
                          <w:t>Принятие решения о предоставлении услуги</w:t>
                        </w:r>
                      </w:p>
                    </w:txbxContent>
                  </v:textbox>
                </v:shape>
                <v:shape id="Text Box 69" o:spid="_x0000_s1033" type="#_x0000_t202" style="position:absolute;left:30248;top:54081;width:26258;height:45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r5qMUA&#10;AADbAAAADwAAAGRycy9kb3ducmV2LnhtbESPQWvCQBSE7wX/w/IKXkrdaCXV6CoitOhN09JeH9ln&#10;Epp9G3fXmP77bkHwOMzMN8xy3ZtGdOR8bVnBeJSAIC6srrlU8Pnx9jwD4QOyxsYyKfglD+vV4GGJ&#10;mbZXPlKXh1JECPsMFVQhtJmUvqjIoB/Zljh6J+sMhihdKbXDa4SbRk6SJJUGa44LFba0raj4yS9G&#10;wWy66779/uXwVaSnZh6eXrv3s1Nq+NhvFiAC9eEevrV3WkE6hf8v8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SvmoxQAAANsAAAAPAAAAAAAAAAAAAAAAAJgCAABkcnMv&#10;ZG93bnJldi54bWxQSwUGAAAAAAQABAD1AAAAigMAAAAA&#10;">
                  <v:textbox>
                    <w:txbxContent>
                      <w:p w:rsidR="00BB1B38" w:rsidRPr="00A7538B" w:rsidRDefault="00BB1B38" w:rsidP="00D8756A">
                        <w:pPr>
                          <w:jc w:val="center"/>
                          <w:rPr>
                            <w:b/>
                            <w:sz w:val="20"/>
                            <w:szCs w:val="20"/>
                          </w:rPr>
                        </w:pPr>
                        <w:r w:rsidRPr="00A7538B">
                          <w:rPr>
                            <w:b/>
                            <w:sz w:val="20"/>
                            <w:szCs w:val="20"/>
                          </w:rPr>
                          <w:t>Подготовка мотивированного отказа  в предоставлении услуги</w:t>
                        </w:r>
                      </w:p>
                      <w:p w:rsidR="00BB1B38" w:rsidRDefault="00BB1B38" w:rsidP="00D8756A"/>
                    </w:txbxContent>
                  </v:textbox>
                </v:shape>
                <v:shape id="Text Box 70" o:spid="_x0000_s1034" type="#_x0000_t202" style="position:absolute;left:525;top:60947;width:27432;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ZcM8UA&#10;AADbAAAADwAAAGRycy9kb3ducmV2LnhtbESPT2vCQBTE7wW/w/KEXopuamvU6CpSaNGb/9DrI/tM&#10;gtm36e42pt++Wyj0OMzMb5jFqjO1aMn5yrKC52ECgji3uuJCwen4PpiC8AFZY22ZFHyTh9Wy97DA&#10;TNs776k9hEJECPsMFZQhNJmUPi/JoB/ahjh6V+sMhihdIbXDe4SbWo6SJJUGK44LJTb0VlJ+O3wZ&#10;BdPXTXvx25fdOU+v9Sw8TdqPT6fUY79bz0EE6sJ/+K+90QrSMfx+iT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BlwzxQAAANsAAAAPAAAAAAAAAAAAAAAAAJgCAABkcnMv&#10;ZG93bnJldi54bWxQSwUGAAAAAAQABAD1AAAAigMAAAAA&#10;">
                  <v:textbox>
                    <w:txbxContent>
                      <w:p w:rsidR="00BB1B38" w:rsidRPr="002A0AE6" w:rsidRDefault="00BB1B38" w:rsidP="00D8756A">
                        <w:pPr>
                          <w:jc w:val="center"/>
                          <w:rPr>
                            <w:b/>
                            <w:sz w:val="16"/>
                            <w:szCs w:val="16"/>
                          </w:rPr>
                        </w:pPr>
                        <w:r w:rsidRPr="002A0AE6">
                          <w:rPr>
                            <w:b/>
                            <w:sz w:val="16"/>
                            <w:szCs w:val="16"/>
                          </w:rPr>
                          <w:t>Направление уведомления заявителю о предоставлении государственной услуги посредством почтовой или электронной связи</w:t>
                        </w:r>
                      </w:p>
                    </w:txbxContent>
                  </v:textbox>
                </v:shape>
                <v:shape id="Text Box 71" o:spid="_x0000_s1035" type="#_x0000_t202" style="position:absolute;left:525;top:54081;width:27432;height:4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TCRMQA&#10;AADbAAAADwAAAGRycy9kb3ducmV2LnhtbESPQWvCQBSE70L/w/IKXkQ3tSVq6ioiWPTWWtHrI/tM&#10;QrNv0901xn/vCoUeh5n5hpkvO1OLlpyvLCt4GSUgiHOrKy4UHL43wykIH5A11pZJwY08LBdPvTlm&#10;2l75i9p9KESEsM9QQRlCk0np85IM+pFtiKN3ts5giNIVUju8Rrip5ThJUmmw4rhQYkPrkvKf/cUo&#10;mL5t25PfvX4e8/Rcz8Jg0n78OqX6z93qHUSgLvyH/9pbrSBN4fEl/gC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UwkTEAAAA2wAAAA8AAAAAAAAAAAAAAAAAmAIAAGRycy9k&#10;b3ducmV2LnhtbFBLBQYAAAAABAAEAPUAAACJAwAAAAA=&#10;">
                  <v:textbox>
                    <w:txbxContent>
                      <w:p w:rsidR="00BB1B38" w:rsidRPr="00B40A3F" w:rsidRDefault="00BB1B38" w:rsidP="00D8756A">
                        <w:pPr>
                          <w:jc w:val="center"/>
                          <w:rPr>
                            <w:b/>
                          </w:rPr>
                        </w:pPr>
                        <w:r w:rsidRPr="00A7538B">
                          <w:rPr>
                            <w:b/>
                            <w:sz w:val="20"/>
                            <w:szCs w:val="20"/>
                          </w:rPr>
                          <w:t>Подготовка проекта решения о предоставлении государственной</w:t>
                        </w:r>
                        <w:r w:rsidRPr="00B40A3F">
                          <w:rPr>
                            <w:b/>
                          </w:rPr>
                          <w:t xml:space="preserve"> услуги</w:t>
                        </w:r>
                      </w:p>
                    </w:txbxContent>
                  </v:textbox>
                </v:shape>
                <v:line id="Line 72" o:spid="_x0000_s1036" style="position:absolute;visibility:visible;mso-wrap-style:square" from="14241,16364" to="14249,33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bjNcQAAADbAAAADwAAAGRycy9kb3ducmV2LnhtbESPQWvCQBSE74L/YXlCb7qxB6Opq4ih&#10;0ENbMIrn1+xrNjT7NmS3cfvvu4WCx2FmvmG2+2g7MdLgW8cKlosMBHHtdMuNgsv5eb4G4QOyxs4x&#10;KfghD/vddLLFQrsbn2isQiMShH2BCkwIfSGlrw1Z9AvXEyfv0w0WQ5JDI/WAtwS3nXzMspW02HJa&#10;MNjT0VD9VX1bBbkpTzKX5ev5vRzb5Sa+xevHRqmHWTw8gQgUwz38337RClY5/H1JP0D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VuM1xAAAANsAAAAPAAAAAAAAAAAA&#10;AAAAAKECAABkcnMvZG93bnJldi54bWxQSwUGAAAAAAQABAD5AAAAkgMAAAAA&#10;">
                  <v:stroke endarrow="block"/>
                </v:line>
                <v:line id="Line 73" o:spid="_x0000_s1037" style="position:absolute;visibility:visible;mso-wrap-style:square" from="42814,25510" to="42822,27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l3R8AAAADbAAAADwAAAGRycy9kb3ducmV2LnhtbERPy4rCMBTdD/gP4QruxlQXOlajiGXA&#10;xYzgA9fX5toUm5vSZGrm7ycLYZaH815tom1ET52vHSuYjDMQxKXTNVcKLufP9w8QPiBrbByTgl/y&#10;sFkP3laYa/fkI/WnUIkUwj5HBSaENpfSl4Ys+rFriRN3d53FkGBXSd3hM4XbRk6zbCYt1pwaDLa0&#10;M1Q+Tj9WwdwURzmXxdf5UPT1ZBG/4/W2UGo0jNsliEAx/Itf7r1WMEtj05f0A+T6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TJd0fAAAAA2wAAAA8AAAAAAAAAAAAAAAAA&#10;oQIAAGRycy9kb3ducmV2LnhtbFBLBQYAAAAABAAEAPkAAACOAwAAAAA=&#10;">
                  <v:stroke endarrow="block"/>
                </v:line>
                <v:line id="Line 74" o:spid="_x0000_s1038" style="position:absolute;visibility:visible;mso-wrap-style:square" from="14241,7217" to="14249,10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S3MQAAADbAAAADwAAAGRycy9kb3ducmV2LnhtbESPQWvCQBSE74L/YXlCb7qxBzWpq4ih&#10;0EMrGEvPr9nXbGj2bchu4/bfdwuCx2FmvmG2+2g7MdLgW8cKlosMBHHtdMuNgvfL83wDwgdkjZ1j&#10;UvBLHva76WSLhXZXPtNYhUYkCPsCFZgQ+kJKXxuy6BeuJ07elxsshiSHRuoBrwluO/mYZStpseW0&#10;YLCno6H6u/qxCtamPMu1LF8vp3Jsl3l8ix+fuVIPs3h4AhEohnv41n7RClY5/H9JP0D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hdLcxAAAANsAAAAPAAAAAAAAAAAA&#10;AAAAAKECAABkcnMvZG93bnJldi54bWxQSwUGAAAAAAQABAD5AAAAkgMAAAAA&#10;">
                  <v:stroke endarrow="block"/>
                </v:line>
                <v:line id="Line 75" o:spid="_x0000_s1039" style="position:absolute;visibility:visible;mso-wrap-style:square" from="43964,18652" to="43996,22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2btnMEAAADbAAAADwAAAGRycy9kb3ducmV2LnhtbERPS0sDMRC+C/6HMEJvNtse+libFnEp&#10;eKhCW/E8bsbN4maybOI2/ffOQejx43tvdtl3aqQhtoENzKYFKOI62JYbAx/n/eMKVEzIFrvAZOBK&#10;EXbb+7sNljZc+EjjKTVKQjiWaMCl1Jdax9qRxzgNPbFw32HwmAQOjbYDXiTcd3peFAvtsWVpcNjT&#10;i6P65/TrDSxdddRLXR3O79XYztb5LX9+rY2ZPOTnJ1CJcrqJ/92vVnyyXr7ID9Db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Zu2cwQAAANsAAAAPAAAAAAAAAAAAAAAA&#10;AKECAABkcnMvZG93bnJldi54bWxQSwUGAAAAAAQABAD5AAAAjwMAAAAA&#10;">
                  <v:stroke endarrow="block"/>
                </v:line>
                <v:line id="Line 76" o:spid="_x0000_s1040" style="position:absolute;visibility:visible;mso-wrap-style:square" from="9901,25510" to="9901,25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pIB8QAAADbAAAADwAAAGRycy9kb3ducmV2LnhtbESPT2sCMRTE74V+h/AKvdXsetC6GkVc&#10;BA+14B96ft08N4ubl2UT1/TbN0Khx2HmN8MsVtG2YqDeN44V5KMMBHHldMO1gvNp+/YOwgdkja1j&#10;UvBDHlbL56cFFtrd+UDDMdQilbAvUIEJoSuk9JUhi37kOuLkXVxvMSTZ11L3eE/ltpXjLJtIiw2n&#10;BYMdbQxV1+PNKpia8iCnsvw4fZZDk8/iPn59z5R6fYnrOYhAMfyH/+idTlwOjy/pB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KkgHxAAAANsAAAAPAAAAAAAAAAAA&#10;AAAAAKECAABkcnMvZG93bnJldi54bWxQSwUGAAAAAAQABAD5AAAAkgMAAAAA&#10;">
                  <v:stroke endarrow="block"/>
                </v:line>
                <v:line id="Line 77" o:spid="_x0000_s1041" style="position:absolute;flip:x;visibility:visible;mso-wrap-style:square" from="43964,30079" to="43972,33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WPsQAAADbAAAADwAAAGRycy9kb3ducmV2LnhtbESPT2vCQBDF70K/wzIFL0E3KtSauor9&#10;IwjioeqhxyE7TUKzsyE7avz2rlDw+Hjzfm/efNm5Wp2pDZVnA6NhCoo497biwsDxsB68ggqCbLH2&#10;TAauFGC5eOrNMbP+wt903kuhIoRDhgZKkSbTOuQlOQxD3xBH79e3DiXKttC2xUuEu1qP0/RFO6w4&#10;NpTY0EdJ+d/+5OIb6x1/TibJu9NJMqOvH9mmWozpP3erN1BCnTyO/9Mba2A6hvuWCAC9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XlY+xAAAANsAAAAPAAAAAAAAAAAA&#10;AAAAAKECAABkcnMvZG93bnJldi54bWxQSwUGAAAAAAQABAD5AAAAkgMAAAAA&#10;">
                  <v:stroke endarrow="block"/>
                </v:line>
                <v:shape id="Text Box 78" o:spid="_x0000_s1042" type="#_x0000_t202" style="position:absolute;left:525;top:10646;width:27667;height:5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r3AcUA&#10;AADbAAAADwAAAGRycy9kb3ducmV2LnhtbESPT2sCMRTE74V+h/CEXopmW0XtdqNIQdFba0Wvj83b&#10;P7h5WZN03X77RhB6HGbmN0y27E0jOnK+tqzgZZSAIM6trrlUcPheD+cgfEDW2FgmBb/kYbl4fMgw&#10;1fbKX9TtQykihH2KCqoQ2lRKn1dk0I9sSxy9wjqDIUpXSu3wGuGmka9JMpUGa44LFbb0UVF+3v8Y&#10;BfPJtjv53fjzmE+L5i08z7rNxSn1NOhX7yAC9eE/fG9vtYLZGG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evcBxQAAANsAAAAPAAAAAAAAAAAAAAAAAJgCAABkcnMv&#10;ZG93bnJldi54bWxQSwUGAAAAAAQABAD1AAAAigMAAAAA&#10;">
                  <v:textbox>
                    <w:txbxContent>
                      <w:p w:rsidR="00BB1B38" w:rsidRPr="00A7538B" w:rsidRDefault="00BB1B38" w:rsidP="00D8756A">
                        <w:pPr>
                          <w:jc w:val="center"/>
                          <w:rPr>
                            <w:b/>
                            <w:sz w:val="20"/>
                            <w:szCs w:val="20"/>
                          </w:rPr>
                        </w:pPr>
                        <w:r w:rsidRPr="00A7538B">
                          <w:rPr>
                            <w:b/>
                            <w:sz w:val="20"/>
                            <w:szCs w:val="20"/>
                          </w:rPr>
                          <w:t xml:space="preserve">Документы представлены в полном объеме </w:t>
                        </w:r>
                      </w:p>
                      <w:p w:rsidR="00BB1B38" w:rsidRDefault="00BB1B38" w:rsidP="00D8756A"/>
                    </w:txbxContent>
                  </v:textbox>
                </v:shape>
                <v:shape id="Text Box 79" o:spid="_x0000_s1043" type="#_x0000_t202" style="position:absolute;left:30248;top:10646;width:27407;height:80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NvdcUA&#10;AADbAAAADwAAAGRycy9kb3ducmV2LnhtbESPT2sCMRTE70K/Q3hCL6LZtqJ2u1FKQbE3a0Wvj83b&#10;P7h52Sbpuv32Rih4HGbmN0y26k0jOnK+tqzgaZKAIM6trrlUcPhejxcgfEDW2FgmBX/kYbV8GGSY&#10;anvhL+r2oRQRwj5FBVUIbSqlzysy6Ce2JY5eYZ3BEKUrpXZ4iXDTyOckmUmDNceFClv6qCg/73+N&#10;gsV0253858vumM+K5jWM5t3mxyn1OOzf30AE6sM9/N/eagXzKdy+xB8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k291xQAAANsAAAAPAAAAAAAAAAAAAAAAAJgCAABkcnMv&#10;ZG93bnJldi54bWxQSwUGAAAAAAQABAD1AAAAigMAAAAA&#10;">
                  <v:textbox>
                    <w:txbxContent>
                      <w:p w:rsidR="00BB1B38" w:rsidRPr="00A7538B" w:rsidRDefault="00BB1B38" w:rsidP="00D8756A">
                        <w:pPr>
                          <w:jc w:val="center"/>
                          <w:rPr>
                            <w:b/>
                            <w:sz w:val="20"/>
                            <w:szCs w:val="20"/>
                          </w:rPr>
                        </w:pPr>
                        <w:r w:rsidRPr="00A7538B">
                          <w:rPr>
                            <w:b/>
                            <w:sz w:val="20"/>
                            <w:szCs w:val="20"/>
                          </w:rPr>
                          <w:t>Документы представлены не в полном объеме, требуется запросить их посредством межведомственного взаимодействия</w:t>
                        </w:r>
                      </w:p>
                      <w:p w:rsidR="00BB1B38" w:rsidRDefault="00BB1B38" w:rsidP="00D8756A"/>
                    </w:txbxContent>
                  </v:textbox>
                </v:shape>
                <v:shape id="Text Box 80" o:spid="_x0000_s1044" type="#_x0000_t202" style="position:absolute;left:30248;top:22081;width:27658;height:79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K7sUA&#10;AADbAAAADwAAAGRycy9kb3ducmV2LnhtbESPQWvCQBSE70L/w/KEXkQ3rW200VVKoaI3q2Kvj+wz&#10;Cc2+TXe3Mf57tyB4HGbmG2a+7EwtWnK+sqzgaZSAIM6trrhQcNh/DqcgfEDWWFsmBRfysFw89OaY&#10;aXvmL2p3oRARwj5DBWUITSalz0sy6Ee2IY7eyTqDIUpXSO3wHOGmls9JkkqDFceFEhv6KCn/2f0Z&#10;BdOXdfvtN+PtMU9P9VsYTNrVr1Pqsd+9z0AE6sI9fGuvtYLJK/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38ruxQAAANsAAAAPAAAAAAAAAAAAAAAAAJgCAABkcnMv&#10;ZG93bnJldi54bWxQSwUGAAAAAAQABAD1AAAAigMAAAAA&#10;">
                  <v:textbox>
                    <w:txbxContent>
                      <w:p w:rsidR="00BB1B38" w:rsidRPr="00A7538B" w:rsidRDefault="00BB1B38" w:rsidP="00D8756A">
                        <w:pPr>
                          <w:jc w:val="center"/>
                          <w:rPr>
                            <w:b/>
                            <w:sz w:val="20"/>
                            <w:szCs w:val="20"/>
                          </w:rPr>
                        </w:pPr>
                        <w:r w:rsidRPr="00A7538B">
                          <w:rPr>
                            <w:b/>
                            <w:sz w:val="20"/>
                            <w:szCs w:val="20"/>
                          </w:rPr>
                          <w:t>Получение документов от органов, уполномоченных на выдачу данных документов в рамках межведомственного взаимодействия</w:t>
                        </w:r>
                      </w:p>
                      <w:p w:rsidR="00BB1B38" w:rsidRDefault="00BB1B38" w:rsidP="00D8756A"/>
                    </w:txbxContent>
                  </v:textbox>
                </v:shape>
                <v:line id="Line 81" o:spid="_x0000_s1045" style="position:absolute;visibility:visible;mso-wrap-style:square" from="43964,7217" to="43972,10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PQc8MAAADbAAAADwAAAGRycy9kb3ducmV2LnhtbESPQWsCMRSE7wX/Q3hCbzWrB62rUcRF&#10;8FALaun5uXluFjcvyyau6b9vhEKPw8w3wyzX0Taip87XjhWMRxkI4tLpmisFX+fd2zsIH5A1No5J&#10;wQ95WK8GL0vMtXvwkfpTqEQqYZ+jAhNCm0vpS0MW/ci1xMm7us5iSLKrpO7wkcptIydZNpUWa04L&#10;BlvaGipvp7tVMDPFUc5k8XH+LPp6PI+H+H2ZK/U6jJsFiEAx/If/6L1O3BSeX9IPkK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0HPDAAAA2wAAAA8AAAAAAAAAAAAA&#10;AAAAoQIAAGRycy9kb3ducmV2LnhtbFBLBQYAAAAABAAEAPkAAACRAwAAAAA=&#10;">
                  <v:stroke endarrow="block"/>
                </v:line>
                <v:shape id="Text Box 82" o:spid="_x0000_s1046" type="#_x0000_t202" style="position:absolute;left:30248;top:47223;width:27205;height:4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HxAsQA&#10;AADbAAAADwAAAGRycy9kb3ducmV2LnhtbESPQWvCQBSE7wX/w/IEL6VuqsVo6ioiVPRmrej1kX0m&#10;odm36e42xn/vCoUeh5n5hpkvO1OLlpyvLCt4HSYgiHOrKy4UHL8+XqYgfEDWWFsmBTfysFz0nuaY&#10;aXvlT2oPoRARwj5DBWUITSalz0sy6Ie2IY7exTqDIUpXSO3wGuGmlqMkmUiDFceFEhtal5R/H36N&#10;gunbtj373Xh/yieXehae03bz45Qa9LvVO4hAXfgP/7W3WkGawuNL/A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B8QLEAAAA2wAAAA8AAAAAAAAAAAAAAAAAmAIAAGRycy9k&#10;b3ducmV2LnhtbFBLBQYAAAAABAAEAPUAAACJAwAAAAA=&#10;">
                  <v:textbox>
                    <w:txbxContent>
                      <w:p w:rsidR="00BB1B38" w:rsidRPr="00A7538B" w:rsidRDefault="00BB1B38" w:rsidP="00D8756A">
                        <w:pPr>
                          <w:jc w:val="center"/>
                          <w:rPr>
                            <w:b/>
                            <w:sz w:val="20"/>
                            <w:szCs w:val="20"/>
                          </w:rPr>
                        </w:pPr>
                        <w:r w:rsidRPr="00A7538B">
                          <w:rPr>
                            <w:b/>
                            <w:sz w:val="20"/>
                            <w:szCs w:val="20"/>
                          </w:rPr>
                          <w:t>Принятие решения об отказе в предоставлении государственной услуги</w:t>
                        </w:r>
                      </w:p>
                    </w:txbxContent>
                  </v:textbox>
                </v:shape>
                <v:line id="Line 83" o:spid="_x0000_s1047" style="position:absolute;visibility:visible;mso-wrap-style:square" from="14241,36937" to="14265,40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DhmsEAAADbAAAADwAAAGRycy9kb3ducmV2LnhtbERPS0sDMRC+C/6HMEJvNtse+libFnEp&#10;eKhCW/E8bsbN4maybOI2/ffOQejx43tvdtl3aqQhtoENzKYFKOI62JYbAx/n/eMKVEzIFrvAZOBK&#10;EXbb+7sNljZc+EjjKTVKQjiWaMCl1Jdax9qRxzgNPbFw32HwmAQOjbYDXiTcd3peFAvtsWVpcNjT&#10;i6P65/TrDSxdddRLXR3O79XYztb5LX9+rY2ZPOTnJ1CJcrqJ/92vVnwyVr7ID9Db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EOGawQAAANsAAAAPAAAAAAAAAAAAAAAA&#10;AKECAABkcnMvZG93bnJldi54bWxQSwUGAAAAAAQABAD5AAAAjwMAAAAA&#10;">
                  <v:stroke endarrow="block"/>
                </v:line>
                <v:line id="Line 84" o:spid="_x0000_s1048" style="position:absolute;visibility:visible;mso-wrap-style:square" from="43964,36937" to="43980,40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xEAcQAAADbAAAADwAAAGRycy9kb3ducmV2LnhtbESPT2sCMRTE7wW/Q3hCbzWrB+1ujVJc&#10;BA+14B88Pzevm6Wbl2UT1/TbN0Khx2HmN8Ms19G2YqDeN44VTCcZCOLK6YZrBefT9uUVhA/IGlvH&#10;pOCHPKxXo6clFtrd+UDDMdQilbAvUIEJoSuk9JUhi37iOuLkfbneYkiyr6Xu8Z7KbStnWTaXFhtO&#10;CwY72hiqvo83q2BhyoNcyPLj9FkOzTSP+3i55ko9j+P7G4hAMfyH/+idTlwOjy/p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EQBxAAAANsAAAAPAAAAAAAAAAAA&#10;AAAAAKECAABkcnMvZG93bnJldi54bWxQSwUGAAAAAAQABAD5AAAAkgMAAAAA&#10;">
                  <v:stroke endarrow="block"/>
                </v:line>
                <v:line id="Line 85" o:spid="_x0000_s1049" style="position:absolute;flip:x;visibility:visible;mso-wrap-style:square" from="43964,43795" to="43972,47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Ud9cQAAADbAAAADwAAAGRycy9kb3ducmV2LnhtbESPTUvDQBCG70L/wzIFL8FubEFq7LZU&#10;a0GQHvpx6HHIjklodjZkxzb+e+cgeBzeeZ95ZrEaQmuu1KcmsoPHSQ6GuIy+4crB6bh9mINJguyx&#10;jUwOfijBajm6W2Dh4433dD1IZRTCqUAHtUhXWJvKmgKmSeyINfuKfUDRsa+s7/Gm8NDaaZ4/2YAN&#10;64UaO3qrqbwcvoNqbHe8mc2y12Cz7Jnez/KZW3HufjysX8AIDfK//Nf+8A7maq+/KADs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R31xAAAANsAAAAPAAAAAAAAAAAA&#10;AAAAAKECAABkcnMvZG93bnJldi54bWxQSwUGAAAAAAQABAD5AAAAkgMAAAAA&#10;">
                  <v:stroke endarrow="block"/>
                </v:line>
                <v:line id="Line 86" o:spid="_x0000_s1050" style="position:absolute;visibility:visible;mso-wrap-style:square" from="43964,51801" to="43972,54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84IMQAAADbAAAADwAAAGRycy9kb3ducmV2LnhtbESPT2sCMRTE7wW/Q3hCbzW7PVRdjSIu&#10;hR7agn/w/Nw8N4ubl2WTrum3bwqCx2FmfsMs19G2YqDeN44V5JMMBHHldMO1guPh/WUGwgdkja1j&#10;UvBLHtar0dMSC+1uvKNhH2qRIOwLVGBC6AopfWXIop+4jjh5F9dbDEn2tdQ93hLctvI1y96kxYbT&#10;gsGOtoaq6/7HKpiaciensvw8fJdDk8/jVzyd50o9j+NmASJQDI/wvf2hFcxy+P+Sfo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zggxAAAANsAAAAPAAAAAAAAAAAA&#10;AAAAAKECAABkcnMvZG93bnJldi54bWxQSwUGAAAAAAQABAD5AAAAkgMAAAAA&#10;">
                  <v:stroke endarrow="block"/>
                </v:line>
                <v:line id="Line 87" o:spid="_x0000_s1051" style="position:absolute;visibility:visible;mso-wrap-style:square" from="14241,43795" to="14249,47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2mV8QAAADbAAAADwAAAGRycy9kb3ducmV2LnhtbESPT2sCMRTE74LfITyhN83qoerWKMVF&#10;8NAW/IPn5+Z1s3Tzsmzimn77piB4HGbmN8xqE20jeup87VjBdJKBIC6drrlScD7txgsQPiBrbByT&#10;gl/ysFkPByvMtbvzgfpjqESCsM9RgQmhzaX0pSGLfuJa4uR9u85iSLKrpO7wnuC2kbMse5UWa04L&#10;BlvaGip/jjerYG6Kg5zL4uP0VfT1dBk/4+W6VOplFN/fQASK4Rl+tPdawWIG/1/SD5D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LaZXxAAAANsAAAAPAAAAAAAAAAAA&#10;AAAAAKECAABkcnMvZG93bnJldi54bWxQSwUGAAAAAAQABAD5AAAAkgMAAAAA&#10;">
                  <v:stroke endarrow="block"/>
                </v:line>
                <v:line id="Line 88" o:spid="_x0000_s1052" style="position:absolute;visibility:visible;mso-wrap-style:square" from="14241,58658" to="14249,60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EDzMQAAADbAAAADwAAAGRycy9kb3ducmV2LnhtbESPT2sCMRTE70K/Q3iF3jRrC1VXo4hL&#10;oYda8A+en5vnZnHzsmzSNf32jVDwOMzMb5jFKtpG9NT52rGC8SgDQVw6XXOl4Hj4GE5B+ICssXFM&#10;Cn7Jw2r5NFhgrt2Nd9TvQyUShH2OCkwIbS6lLw1Z9CPXEifv4jqLIcmukrrDW4LbRr5m2bu0WHNa&#10;MNjSxlB53f9YBRNT7OREFl+H76Kvx7O4jafzTKmX57iegwgUwyP83/7UCqZvcP+Sf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YQPMxAAAANsAAAAPAAAAAAAAAAAA&#10;AAAAAKECAABkcnMvZG93bnJldi54bWxQSwUGAAAAAAQABAD5AAAAkgMAAAAA&#10;">
                  <v:stroke endarrow="block"/>
                </v:line>
                <v:line id="Line 89" o:spid="_x0000_s1053" style="position:absolute;visibility:visible;mso-wrap-style:square" from="14241,51801" to="14249,54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ibuMQAAADbAAAADwAAAGRycy9kb3ducmV2LnhtbESPT2sCMRTE70K/Q3iF3jRrKVVXo4hL&#10;oYda8A+en5vnZnHzsmzSNf32jVDwOMzMb5jFKtpG9NT52rGC8SgDQVw6XXOl4Hj4GE5B+ICssXFM&#10;Cn7Jw2r5NFhgrt2Nd9TvQyUShH2OCkwIbS6lLw1Z9CPXEifv4jqLIcmukrrDW4LbRr5m2bu0WHNa&#10;MNjSxlB53f9YBRNT7OREFl+H76Kvx7O4jafzTKmX57iegwgUwyP83/7UCqZvcP+Sf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iJu4xAAAANsAAAAPAAAAAAAAAAAA&#10;AAAAAKECAABkcnMvZG93bnJldi54bWxQSwUGAAAAAAQABAD5AAAAkgMAAAAA&#10;">
                  <v:stroke endarrow="block"/>
                </v:line>
                <v:shape id="Text Box 90" o:spid="_x0000_s1054" type="#_x0000_t202" style="position:absolute;left:30248;top:60947;width:27407;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q6ycQA&#10;AADbAAAADwAAAGRycy9kb3ducmV2LnhtbESPT2sCMRTE70K/Q3gFL0Wz1Vbt1igiKHqrf7DXx+a5&#10;u3Tzsk3iun57Uyh4HGZ+M8x03ppKNOR8aVnBaz8BQZxZXXKu4HhY9SYgfEDWWFkmBTfyMJ89daaY&#10;anvlHTX7kItYwj5FBUUIdSqlzwoy6Pu2Jo7e2TqDIUqXS+3wGstNJQdJMpIGS44LBda0LCj72V+M&#10;gsnbpvn22+HXKRudq4/wMm7Wv06p7nO7+AQRqA2P8D+90ZF7h78v8Q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KusnEAAAA2wAAAA8AAAAAAAAAAAAAAAAAmAIAAGRycy9k&#10;b3ducmV2LnhtbFBLBQYAAAAABAAEAPUAAACJAwAAAAA=&#10;">
                  <v:textbox>
                    <w:txbxContent>
                      <w:p w:rsidR="00BB1B38" w:rsidRPr="002A0AE6" w:rsidRDefault="00BB1B38" w:rsidP="00D8756A">
                        <w:pPr>
                          <w:jc w:val="center"/>
                          <w:rPr>
                            <w:b/>
                            <w:sz w:val="16"/>
                            <w:szCs w:val="16"/>
                          </w:rPr>
                        </w:pPr>
                        <w:r w:rsidRPr="002A0AE6">
                          <w:rPr>
                            <w:b/>
                            <w:sz w:val="16"/>
                            <w:szCs w:val="16"/>
                          </w:rPr>
                          <w:t>Направление уведомления заявителю об отказе в  предоставлении государственной услуги посредством почтовой или электронной связи</w:t>
                        </w:r>
                      </w:p>
                    </w:txbxContent>
                  </v:textbox>
                </v:shape>
                <v:line id="Line 91" o:spid="_x0000_s1055" style="position:absolute;flip:x;visibility:visible;mso-wrap-style:square" from="43964,58658" to="43972,60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AgGsQAAADbAAAADwAAAGRycy9kb3ducmV2LnhtbESPQWvCQBCF70L/wzJCL0E3VhBN3YTa&#10;VhDEQ20PPQ7ZaRLMzobsVNN/3xUEj48373vz1sXgWnWmPjSeDcymKSji0tuGKwNfn9vJElQQZIut&#10;ZzLwRwGK/GG0xsz6C3/Q+SiVihAOGRqoRbpM61DW5DBMfUccvR/fO5Qo+0rbHi8R7lr9lKYL7bDh&#10;2FBjR681lafjr4tvbA/8Np8nG6eTZEXv37JPtRjzOB5enkEJDXI/vqV31sByAdctEQA6/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sCAaxAAAANsAAAAPAAAAAAAAAAAA&#10;AAAAAKECAABkcnMvZG93bnJldi54bWxQSwUGAAAAAAQABAD5AAAAkgMAAAAA&#10;">
                  <v:stroke endarrow="block"/>
                </v:line>
                <w10:anchorlock/>
              </v:group>
            </w:pict>
          </mc:Fallback>
        </mc:AlternateContent>
      </w:r>
    </w:p>
    <w:sectPr w:rsidR="00AA707D" w:rsidRPr="005E6B71" w:rsidSect="005E6B71">
      <w:headerReference w:type="default" r:id="rId14"/>
      <w:pgSz w:w="11906" w:h="16838"/>
      <w:pgMar w:top="1135" w:right="1133" w:bottom="993"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5143" w:rsidRDefault="00545143" w:rsidP="00B50A00">
      <w:pPr>
        <w:spacing w:after="0" w:line="240" w:lineRule="auto"/>
      </w:pPr>
      <w:r>
        <w:separator/>
      </w:r>
    </w:p>
  </w:endnote>
  <w:endnote w:type="continuationSeparator" w:id="0">
    <w:p w:rsidR="00545143" w:rsidRDefault="00545143" w:rsidP="00B50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E00002FF" w:usb1="400004FF" w:usb2="00000000" w:usb3="00000000" w:csb0="0000019F" w:csb1="00000000"/>
  </w:font>
  <w:font w:name="OpenSymbol">
    <w:panose1 w:val="05010000000000000000"/>
    <w:charset w:val="00"/>
    <w:family w:val="auto"/>
    <w:pitch w:val="variable"/>
    <w:sig w:usb0="800000AF" w:usb1="1001ECEA" w:usb2="00000000" w:usb3="00000000" w:csb0="00000001" w:csb1="00000000"/>
  </w:font>
  <w:font w:name="Lucida Sans Unicode">
    <w:panose1 w:val="020B0602030504020204"/>
    <w:charset w:val="CC"/>
    <w:family w:val="swiss"/>
    <w:pitch w:val="variable"/>
    <w:sig w:usb0="80000AFF" w:usb1="0000396B" w:usb2="00000000" w:usb3="00000000" w:csb0="0000003F" w:csb1="00000000"/>
  </w:font>
  <w:font w:name="Tahoma">
    <w:panose1 w:val="020B0604030504040204"/>
    <w:charset w:val="CC"/>
    <w:family w:val="swiss"/>
    <w:pitch w:val="variable"/>
    <w:sig w:usb0="61002A87" w:usb1="80000000" w:usb2="00000008"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5143" w:rsidRDefault="00545143" w:rsidP="00B50A00">
      <w:pPr>
        <w:spacing w:after="0" w:line="240" w:lineRule="auto"/>
      </w:pPr>
      <w:r>
        <w:separator/>
      </w:r>
    </w:p>
  </w:footnote>
  <w:footnote w:type="continuationSeparator" w:id="0">
    <w:p w:rsidR="00545143" w:rsidRDefault="00545143" w:rsidP="00B50A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6865150"/>
      <w:docPartObj>
        <w:docPartGallery w:val="Page Numbers (Top of Page)"/>
        <w:docPartUnique/>
      </w:docPartObj>
    </w:sdtPr>
    <w:sdtEndPr/>
    <w:sdtContent>
      <w:p w:rsidR="00BB1B38" w:rsidRDefault="00BB1B38">
        <w:pPr>
          <w:pStyle w:val="af2"/>
          <w:jc w:val="right"/>
        </w:pPr>
        <w:r>
          <w:fldChar w:fldCharType="begin"/>
        </w:r>
        <w:r>
          <w:instrText>PAGE   \* MERGEFORMAT</w:instrText>
        </w:r>
        <w:r>
          <w:fldChar w:fldCharType="separate"/>
        </w:r>
        <w:r w:rsidR="00CC65A9">
          <w:rPr>
            <w:noProof/>
          </w:rPr>
          <w:t>31</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singleLevel"/>
    <w:tmpl w:val="00000002"/>
    <w:name w:val="WW8Num2"/>
    <w:lvl w:ilvl="0">
      <w:start w:val="1"/>
      <w:numFmt w:val="decimal"/>
      <w:lvlText w:val="%1."/>
      <w:lvlJc w:val="left"/>
      <w:pPr>
        <w:tabs>
          <w:tab w:val="num" w:pos="1353"/>
        </w:tabs>
        <w:ind w:left="1353" w:hanging="360"/>
      </w:pPr>
    </w:lvl>
  </w:abstractNum>
  <w:abstractNum w:abstractNumId="2">
    <w:nsid w:val="00000003"/>
    <w:multiLevelType w:val="multilevel"/>
    <w:tmpl w:val="1184514C"/>
    <w:name w:val="WW8Num11"/>
    <w:lvl w:ilvl="0">
      <w:start w:val="1"/>
      <w:numFmt w:val="bullet"/>
      <w:lvlText w:val=""/>
      <w:lvlJc w:val="left"/>
      <w:pPr>
        <w:tabs>
          <w:tab w:val="num" w:pos="390"/>
        </w:tabs>
        <w:ind w:left="390" w:hanging="390"/>
      </w:pPr>
      <w:rPr>
        <w:rFonts w:ascii="Symbol" w:hAnsi="Symbol" w:hint="default"/>
      </w:rPr>
    </w:lvl>
    <w:lvl w:ilvl="1">
      <w:start w:val="7"/>
      <w:numFmt w:val="decimal"/>
      <w:lvlText w:val="%1.%2."/>
      <w:lvlJc w:val="left"/>
      <w:pPr>
        <w:tabs>
          <w:tab w:val="num" w:pos="1080"/>
        </w:tabs>
        <w:ind w:left="1080" w:hanging="720"/>
      </w:pPr>
    </w:lvl>
    <w:lvl w:ilvl="2">
      <w:start w:val="1"/>
      <w:numFmt w:val="decimal"/>
      <w:lvlText w:val="%1.%2.%3."/>
      <w:lvlJc w:val="left"/>
      <w:pPr>
        <w:tabs>
          <w:tab w:val="num" w:pos="1440"/>
        </w:tabs>
        <w:ind w:left="1440" w:hanging="720"/>
      </w:pPr>
    </w:lvl>
    <w:lvl w:ilvl="3">
      <w:start w:val="1"/>
      <w:numFmt w:val="decimal"/>
      <w:lvlText w:val="%1.%2.%3.%4."/>
      <w:lvlJc w:val="left"/>
      <w:pPr>
        <w:tabs>
          <w:tab w:val="num" w:pos="2160"/>
        </w:tabs>
        <w:ind w:left="2160" w:hanging="1080"/>
      </w:pPr>
    </w:lvl>
    <w:lvl w:ilvl="4">
      <w:start w:val="1"/>
      <w:numFmt w:val="decimal"/>
      <w:lvlText w:val="%1.%2.%3.%4.%5."/>
      <w:lvlJc w:val="left"/>
      <w:pPr>
        <w:tabs>
          <w:tab w:val="num" w:pos="2520"/>
        </w:tabs>
        <w:ind w:left="2520" w:hanging="1080"/>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680"/>
        </w:tabs>
        <w:ind w:left="4680" w:hanging="1800"/>
      </w:pPr>
    </w:lvl>
  </w:abstractNum>
  <w:abstractNum w:abstractNumId="3">
    <w:nsid w:val="00000004"/>
    <w:multiLevelType w:val="multilevel"/>
    <w:tmpl w:val="00000004"/>
    <w:name w:val="WW8Num12"/>
    <w:lvl w:ilvl="0">
      <w:start w:val="2"/>
      <w:numFmt w:val="decimal"/>
      <w:lvlText w:val="%1."/>
      <w:lvlJc w:val="left"/>
      <w:pPr>
        <w:tabs>
          <w:tab w:val="num" w:pos="390"/>
        </w:tabs>
        <w:ind w:left="390" w:hanging="390"/>
      </w:pPr>
    </w:lvl>
    <w:lvl w:ilvl="1">
      <w:start w:val="4"/>
      <w:numFmt w:val="decimal"/>
      <w:lvlText w:val="%1.%2."/>
      <w:lvlJc w:val="left"/>
      <w:pPr>
        <w:tabs>
          <w:tab w:val="num" w:pos="1080"/>
        </w:tabs>
        <w:ind w:left="1080" w:hanging="720"/>
      </w:pPr>
    </w:lvl>
    <w:lvl w:ilvl="2">
      <w:start w:val="1"/>
      <w:numFmt w:val="decimal"/>
      <w:lvlText w:val="%1.%2.%3."/>
      <w:lvlJc w:val="left"/>
      <w:pPr>
        <w:tabs>
          <w:tab w:val="num" w:pos="1440"/>
        </w:tabs>
        <w:ind w:left="1440" w:hanging="720"/>
      </w:pPr>
    </w:lvl>
    <w:lvl w:ilvl="3">
      <w:start w:val="1"/>
      <w:numFmt w:val="decimal"/>
      <w:lvlText w:val="%1.%2.%3.%4."/>
      <w:lvlJc w:val="left"/>
      <w:pPr>
        <w:tabs>
          <w:tab w:val="num" w:pos="2160"/>
        </w:tabs>
        <w:ind w:left="2160" w:hanging="1080"/>
      </w:pPr>
    </w:lvl>
    <w:lvl w:ilvl="4">
      <w:start w:val="1"/>
      <w:numFmt w:val="decimal"/>
      <w:lvlText w:val="%1.%2.%3.%4.%5."/>
      <w:lvlJc w:val="left"/>
      <w:pPr>
        <w:tabs>
          <w:tab w:val="num" w:pos="2520"/>
        </w:tabs>
        <w:ind w:left="2520" w:hanging="1080"/>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680"/>
        </w:tabs>
        <w:ind w:left="4680" w:hanging="1800"/>
      </w:pPr>
    </w:lvl>
  </w:abstractNum>
  <w:abstractNum w:abstractNumId="4">
    <w:nsid w:val="00000005"/>
    <w:multiLevelType w:val="multilevel"/>
    <w:tmpl w:val="00000005"/>
    <w:name w:val="WW8Num14"/>
    <w:lvl w:ilvl="0">
      <w:start w:val="1"/>
      <w:numFmt w:val="decimal"/>
      <w:lvlText w:val="%1."/>
      <w:lvlJc w:val="left"/>
      <w:pPr>
        <w:tabs>
          <w:tab w:val="num" w:pos="720"/>
        </w:tabs>
        <w:ind w:left="720" w:hanging="360"/>
      </w:pPr>
      <w:rPr>
        <w:rFonts w:ascii="Times New Roman" w:eastAsia="Times New Roman" w:hAnsi="Times New Roman" w:cs="Times New Roman"/>
      </w:rPr>
    </w:lvl>
    <w:lvl w:ilvl="1">
      <w:numFmt w:val="none"/>
      <w:suff w:val="nothing"/>
      <w:lvlText w:val=""/>
      <w:lvlJc w:val="left"/>
      <w:pPr>
        <w:tabs>
          <w:tab w:val="num" w:pos="360"/>
        </w:tabs>
        <w:ind w:left="0" w:firstLine="0"/>
      </w:pPr>
    </w:lvl>
    <w:lvl w:ilvl="2">
      <w:numFmt w:val="none"/>
      <w:suff w:val="nothing"/>
      <w:lvlText w:val=""/>
      <w:lvlJc w:val="left"/>
      <w:pPr>
        <w:tabs>
          <w:tab w:val="num" w:pos="360"/>
        </w:tabs>
        <w:ind w:left="0" w:firstLine="0"/>
      </w:pPr>
    </w:lvl>
    <w:lvl w:ilvl="3">
      <w:numFmt w:val="none"/>
      <w:suff w:val="nothing"/>
      <w:lvlText w:val=""/>
      <w:lvlJc w:val="left"/>
      <w:pPr>
        <w:tabs>
          <w:tab w:val="num" w:pos="360"/>
        </w:tabs>
        <w:ind w:left="0" w:firstLine="0"/>
      </w:pPr>
    </w:lvl>
    <w:lvl w:ilvl="4">
      <w:numFmt w:val="none"/>
      <w:suff w:val="nothing"/>
      <w:lvlText w:val=""/>
      <w:lvlJc w:val="left"/>
      <w:pPr>
        <w:tabs>
          <w:tab w:val="num" w:pos="360"/>
        </w:tabs>
        <w:ind w:left="0" w:firstLine="0"/>
      </w:pPr>
    </w:lvl>
    <w:lvl w:ilvl="5">
      <w:numFmt w:val="none"/>
      <w:suff w:val="nothing"/>
      <w:lvlText w:val=""/>
      <w:lvlJc w:val="left"/>
      <w:pPr>
        <w:tabs>
          <w:tab w:val="num" w:pos="360"/>
        </w:tabs>
        <w:ind w:left="0" w:firstLine="0"/>
      </w:pPr>
    </w:lvl>
    <w:lvl w:ilvl="6">
      <w:numFmt w:val="none"/>
      <w:suff w:val="nothing"/>
      <w:lvlText w:val=""/>
      <w:lvlJc w:val="left"/>
      <w:pPr>
        <w:tabs>
          <w:tab w:val="num" w:pos="360"/>
        </w:tabs>
        <w:ind w:left="0" w:firstLine="0"/>
      </w:pPr>
    </w:lvl>
    <w:lvl w:ilvl="7">
      <w:numFmt w:val="none"/>
      <w:suff w:val="nothing"/>
      <w:lvlText w:val=""/>
      <w:lvlJc w:val="left"/>
      <w:pPr>
        <w:tabs>
          <w:tab w:val="num" w:pos="360"/>
        </w:tabs>
        <w:ind w:left="0" w:firstLine="0"/>
      </w:pPr>
    </w:lvl>
    <w:lvl w:ilvl="8">
      <w:numFmt w:val="none"/>
      <w:suff w:val="nothing"/>
      <w:lvlText w:val=""/>
      <w:lvlJc w:val="left"/>
      <w:pPr>
        <w:tabs>
          <w:tab w:val="num" w:pos="360"/>
        </w:tabs>
        <w:ind w:left="0" w:firstLine="0"/>
      </w:pPr>
    </w:lvl>
  </w:abstractNum>
  <w:abstractNum w:abstractNumId="5">
    <w:nsid w:val="048479C1"/>
    <w:multiLevelType w:val="multilevel"/>
    <w:tmpl w:val="5D3E8DC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10CF1856"/>
    <w:multiLevelType w:val="hybridMultilevel"/>
    <w:tmpl w:val="878C862C"/>
    <w:lvl w:ilvl="0" w:tplc="560ED452">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7">
    <w:nsid w:val="136E1BF4"/>
    <w:multiLevelType w:val="hybridMultilevel"/>
    <w:tmpl w:val="E9A86A1E"/>
    <w:lvl w:ilvl="0" w:tplc="560ED452">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8">
    <w:nsid w:val="197427CA"/>
    <w:multiLevelType w:val="hybridMultilevel"/>
    <w:tmpl w:val="46A23874"/>
    <w:lvl w:ilvl="0" w:tplc="560ED45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nsid w:val="1C5B0706"/>
    <w:multiLevelType w:val="hybridMultilevel"/>
    <w:tmpl w:val="395AA598"/>
    <w:lvl w:ilvl="0" w:tplc="560ED452">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10">
    <w:nsid w:val="1D020A45"/>
    <w:multiLevelType w:val="hybridMultilevel"/>
    <w:tmpl w:val="59963550"/>
    <w:lvl w:ilvl="0" w:tplc="560ED4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1F9C5854"/>
    <w:multiLevelType w:val="hybridMultilevel"/>
    <w:tmpl w:val="A2D078BC"/>
    <w:lvl w:ilvl="0" w:tplc="560ED452">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2">
    <w:nsid w:val="21E75118"/>
    <w:multiLevelType w:val="hybridMultilevel"/>
    <w:tmpl w:val="A78C45F4"/>
    <w:lvl w:ilvl="0" w:tplc="560ED4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4992950"/>
    <w:multiLevelType w:val="hybridMultilevel"/>
    <w:tmpl w:val="52ECAD5E"/>
    <w:lvl w:ilvl="0" w:tplc="560ED452">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14">
    <w:nsid w:val="28FB6516"/>
    <w:multiLevelType w:val="hybridMultilevel"/>
    <w:tmpl w:val="887206C6"/>
    <w:lvl w:ilvl="0" w:tplc="560ED452">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15">
    <w:nsid w:val="29556C7C"/>
    <w:multiLevelType w:val="hybridMultilevel"/>
    <w:tmpl w:val="390617AE"/>
    <w:lvl w:ilvl="0" w:tplc="560ED452">
      <w:start w:val="1"/>
      <w:numFmt w:val="bullet"/>
      <w:lvlText w:val=""/>
      <w:lvlJc w:val="left"/>
      <w:pPr>
        <w:ind w:left="720" w:hanging="360"/>
      </w:pPr>
      <w:rPr>
        <w:rFonts w:ascii="Symbol" w:hAnsi="Symbol" w:hint="default"/>
      </w:rPr>
    </w:lvl>
    <w:lvl w:ilvl="1" w:tplc="560ED452">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2EA35097"/>
    <w:multiLevelType w:val="hybridMultilevel"/>
    <w:tmpl w:val="ECE6EA82"/>
    <w:lvl w:ilvl="0" w:tplc="560ED452">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17">
    <w:nsid w:val="33172B24"/>
    <w:multiLevelType w:val="multilevel"/>
    <w:tmpl w:val="5B4E1EFE"/>
    <w:lvl w:ilvl="0">
      <w:start w:val="1"/>
      <w:numFmt w:val="decimal"/>
      <w:lvlText w:val="%1."/>
      <w:lvlJc w:val="left"/>
      <w:pPr>
        <w:tabs>
          <w:tab w:val="num" w:pos="396"/>
        </w:tabs>
        <w:ind w:left="396" w:hanging="396"/>
      </w:pPr>
      <w:rPr>
        <w:rFonts w:hint="default"/>
      </w:rPr>
    </w:lvl>
    <w:lvl w:ilvl="1">
      <w:start w:val="1"/>
      <w:numFmt w:val="decimal"/>
      <w:lvlText w:val="%1.%2."/>
      <w:lvlJc w:val="left"/>
      <w:pPr>
        <w:tabs>
          <w:tab w:val="num" w:pos="1260"/>
        </w:tabs>
        <w:ind w:left="1260" w:hanging="72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120"/>
        </w:tabs>
        <w:ind w:left="6120" w:hanging="1800"/>
      </w:pPr>
      <w:rPr>
        <w:rFonts w:hint="default"/>
      </w:rPr>
    </w:lvl>
  </w:abstractNum>
  <w:abstractNum w:abstractNumId="18">
    <w:nsid w:val="36D70C7B"/>
    <w:multiLevelType w:val="hybridMultilevel"/>
    <w:tmpl w:val="0EAEAD12"/>
    <w:lvl w:ilvl="0" w:tplc="560ED452">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9">
    <w:nsid w:val="39BE6F45"/>
    <w:multiLevelType w:val="hybridMultilevel"/>
    <w:tmpl w:val="4AD08D1E"/>
    <w:lvl w:ilvl="0" w:tplc="8B78E8B0">
      <w:start w:val="5"/>
      <w:numFmt w:val="upperRoman"/>
      <w:lvlText w:val="%1."/>
      <w:lvlJc w:val="left"/>
      <w:pPr>
        <w:ind w:left="1146" w:hanging="72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0">
    <w:nsid w:val="3C414CE1"/>
    <w:multiLevelType w:val="hybridMultilevel"/>
    <w:tmpl w:val="DCD8EE50"/>
    <w:lvl w:ilvl="0" w:tplc="90660C4C">
      <w:start w:val="1"/>
      <w:numFmt w:val="upperRoman"/>
      <w:lvlText w:val="%1."/>
      <w:lvlJc w:val="left"/>
      <w:pPr>
        <w:tabs>
          <w:tab w:val="num" w:pos="1080"/>
        </w:tabs>
        <w:ind w:left="1080" w:hanging="720"/>
      </w:pPr>
      <w:rPr>
        <w:rFonts w:hint="default"/>
      </w:rPr>
    </w:lvl>
    <w:lvl w:ilvl="1" w:tplc="21BEECE6">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nsid w:val="424F0071"/>
    <w:multiLevelType w:val="hybridMultilevel"/>
    <w:tmpl w:val="5F20D796"/>
    <w:lvl w:ilvl="0" w:tplc="560ED4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427D0A64"/>
    <w:multiLevelType w:val="hybridMultilevel"/>
    <w:tmpl w:val="A5043B0C"/>
    <w:lvl w:ilvl="0" w:tplc="560ED452">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3">
    <w:nsid w:val="47333E10"/>
    <w:multiLevelType w:val="hybridMultilevel"/>
    <w:tmpl w:val="FE360A5C"/>
    <w:lvl w:ilvl="0" w:tplc="560ED452">
      <w:start w:val="1"/>
      <w:numFmt w:val="bullet"/>
      <w:lvlText w:val=""/>
      <w:lvlJc w:val="left"/>
      <w:pPr>
        <w:ind w:left="1110" w:hanging="360"/>
      </w:pPr>
      <w:rPr>
        <w:rFonts w:ascii="Symbol" w:hAnsi="Symbol" w:hint="default"/>
      </w:rPr>
    </w:lvl>
    <w:lvl w:ilvl="1" w:tplc="04190003" w:tentative="1">
      <w:start w:val="1"/>
      <w:numFmt w:val="bullet"/>
      <w:lvlText w:val="o"/>
      <w:lvlJc w:val="left"/>
      <w:pPr>
        <w:ind w:left="1830" w:hanging="360"/>
      </w:pPr>
      <w:rPr>
        <w:rFonts w:ascii="Courier New" w:hAnsi="Courier New" w:cs="Courier New" w:hint="default"/>
      </w:rPr>
    </w:lvl>
    <w:lvl w:ilvl="2" w:tplc="04190005" w:tentative="1">
      <w:start w:val="1"/>
      <w:numFmt w:val="bullet"/>
      <w:lvlText w:val=""/>
      <w:lvlJc w:val="left"/>
      <w:pPr>
        <w:ind w:left="2550" w:hanging="360"/>
      </w:pPr>
      <w:rPr>
        <w:rFonts w:ascii="Wingdings" w:hAnsi="Wingdings" w:hint="default"/>
      </w:rPr>
    </w:lvl>
    <w:lvl w:ilvl="3" w:tplc="04190001" w:tentative="1">
      <w:start w:val="1"/>
      <w:numFmt w:val="bullet"/>
      <w:lvlText w:val=""/>
      <w:lvlJc w:val="left"/>
      <w:pPr>
        <w:ind w:left="3270" w:hanging="360"/>
      </w:pPr>
      <w:rPr>
        <w:rFonts w:ascii="Symbol" w:hAnsi="Symbol" w:hint="default"/>
      </w:rPr>
    </w:lvl>
    <w:lvl w:ilvl="4" w:tplc="04190003" w:tentative="1">
      <w:start w:val="1"/>
      <w:numFmt w:val="bullet"/>
      <w:lvlText w:val="o"/>
      <w:lvlJc w:val="left"/>
      <w:pPr>
        <w:ind w:left="3990" w:hanging="360"/>
      </w:pPr>
      <w:rPr>
        <w:rFonts w:ascii="Courier New" w:hAnsi="Courier New" w:cs="Courier New" w:hint="default"/>
      </w:rPr>
    </w:lvl>
    <w:lvl w:ilvl="5" w:tplc="04190005" w:tentative="1">
      <w:start w:val="1"/>
      <w:numFmt w:val="bullet"/>
      <w:lvlText w:val=""/>
      <w:lvlJc w:val="left"/>
      <w:pPr>
        <w:ind w:left="4710" w:hanging="360"/>
      </w:pPr>
      <w:rPr>
        <w:rFonts w:ascii="Wingdings" w:hAnsi="Wingdings" w:hint="default"/>
      </w:rPr>
    </w:lvl>
    <w:lvl w:ilvl="6" w:tplc="04190001" w:tentative="1">
      <w:start w:val="1"/>
      <w:numFmt w:val="bullet"/>
      <w:lvlText w:val=""/>
      <w:lvlJc w:val="left"/>
      <w:pPr>
        <w:ind w:left="5430" w:hanging="360"/>
      </w:pPr>
      <w:rPr>
        <w:rFonts w:ascii="Symbol" w:hAnsi="Symbol" w:hint="default"/>
      </w:rPr>
    </w:lvl>
    <w:lvl w:ilvl="7" w:tplc="04190003" w:tentative="1">
      <w:start w:val="1"/>
      <w:numFmt w:val="bullet"/>
      <w:lvlText w:val="o"/>
      <w:lvlJc w:val="left"/>
      <w:pPr>
        <w:ind w:left="6150" w:hanging="360"/>
      </w:pPr>
      <w:rPr>
        <w:rFonts w:ascii="Courier New" w:hAnsi="Courier New" w:cs="Courier New" w:hint="default"/>
      </w:rPr>
    </w:lvl>
    <w:lvl w:ilvl="8" w:tplc="04190005" w:tentative="1">
      <w:start w:val="1"/>
      <w:numFmt w:val="bullet"/>
      <w:lvlText w:val=""/>
      <w:lvlJc w:val="left"/>
      <w:pPr>
        <w:ind w:left="6870" w:hanging="360"/>
      </w:pPr>
      <w:rPr>
        <w:rFonts w:ascii="Wingdings" w:hAnsi="Wingdings" w:hint="default"/>
      </w:rPr>
    </w:lvl>
  </w:abstractNum>
  <w:abstractNum w:abstractNumId="24">
    <w:nsid w:val="58BB49BB"/>
    <w:multiLevelType w:val="hybridMultilevel"/>
    <w:tmpl w:val="94E6CA00"/>
    <w:lvl w:ilvl="0" w:tplc="560ED452">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25">
    <w:nsid w:val="610C4C87"/>
    <w:multiLevelType w:val="hybridMultilevel"/>
    <w:tmpl w:val="2C3A14AE"/>
    <w:lvl w:ilvl="0" w:tplc="560ED452">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26">
    <w:nsid w:val="6271617A"/>
    <w:multiLevelType w:val="hybridMultilevel"/>
    <w:tmpl w:val="B5F03C00"/>
    <w:lvl w:ilvl="0" w:tplc="560ED452">
      <w:start w:val="1"/>
      <w:numFmt w:val="bullet"/>
      <w:lvlText w:val=""/>
      <w:lvlJc w:val="left"/>
      <w:pPr>
        <w:tabs>
          <w:tab w:val="num" w:pos="284"/>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nsid w:val="69B508C9"/>
    <w:multiLevelType w:val="multilevel"/>
    <w:tmpl w:val="7018AB7A"/>
    <w:lvl w:ilvl="0">
      <w:start w:val="1"/>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nsid w:val="6E8C472F"/>
    <w:multiLevelType w:val="hybridMultilevel"/>
    <w:tmpl w:val="5276EF18"/>
    <w:lvl w:ilvl="0" w:tplc="560ED452">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29">
    <w:nsid w:val="70B64641"/>
    <w:multiLevelType w:val="hybridMultilevel"/>
    <w:tmpl w:val="02B4287A"/>
    <w:lvl w:ilvl="0" w:tplc="560ED4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73152BA4"/>
    <w:multiLevelType w:val="hybridMultilevel"/>
    <w:tmpl w:val="D2104532"/>
    <w:lvl w:ilvl="0" w:tplc="560ED45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nsid w:val="753E0B37"/>
    <w:multiLevelType w:val="hybridMultilevel"/>
    <w:tmpl w:val="F124967A"/>
    <w:lvl w:ilvl="0" w:tplc="560ED452">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32">
    <w:nsid w:val="7F3A2F51"/>
    <w:multiLevelType w:val="hybridMultilevel"/>
    <w:tmpl w:val="DEC83570"/>
    <w:lvl w:ilvl="0" w:tplc="560ED452">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num w:numId="1">
    <w:abstractNumId w:val="0"/>
  </w:num>
  <w:num w:numId="2">
    <w:abstractNumId w:val="9"/>
  </w:num>
  <w:num w:numId="3">
    <w:abstractNumId w:val="15"/>
  </w:num>
  <w:num w:numId="4">
    <w:abstractNumId w:val="28"/>
  </w:num>
  <w:num w:numId="5">
    <w:abstractNumId w:val="32"/>
  </w:num>
  <w:num w:numId="6">
    <w:abstractNumId w:val="8"/>
  </w:num>
  <w:num w:numId="7">
    <w:abstractNumId w:val="30"/>
  </w:num>
  <w:num w:numId="8">
    <w:abstractNumId w:val="20"/>
  </w:num>
  <w:num w:numId="9">
    <w:abstractNumId w:val="25"/>
  </w:num>
  <w:num w:numId="10">
    <w:abstractNumId w:val="13"/>
  </w:num>
  <w:num w:numId="11">
    <w:abstractNumId w:val="26"/>
  </w:num>
  <w:num w:numId="12">
    <w:abstractNumId w:val="17"/>
  </w:num>
  <w:num w:numId="13">
    <w:abstractNumId w:val="19"/>
  </w:num>
  <w:num w:numId="14">
    <w:abstractNumId w:val="10"/>
  </w:num>
  <w:num w:numId="15">
    <w:abstractNumId w:val="11"/>
  </w:num>
  <w:num w:numId="16">
    <w:abstractNumId w:val="22"/>
  </w:num>
  <w:num w:numId="17">
    <w:abstractNumId w:val="7"/>
  </w:num>
  <w:num w:numId="18">
    <w:abstractNumId w:val="29"/>
  </w:num>
  <w:num w:numId="19">
    <w:abstractNumId w:val="12"/>
  </w:num>
  <w:num w:numId="20">
    <w:abstractNumId w:val="21"/>
  </w:num>
  <w:num w:numId="21">
    <w:abstractNumId w:val="6"/>
  </w:num>
  <w:num w:numId="22">
    <w:abstractNumId w:val="18"/>
  </w:num>
  <w:num w:numId="23">
    <w:abstractNumId w:val="23"/>
  </w:num>
  <w:num w:numId="24">
    <w:abstractNumId w:val="16"/>
  </w:num>
  <w:num w:numId="25">
    <w:abstractNumId w:val="14"/>
  </w:num>
  <w:num w:numId="26">
    <w:abstractNumId w:val="24"/>
  </w:num>
  <w:num w:numId="27">
    <w:abstractNumId w:val="31"/>
  </w:num>
  <w:num w:numId="28">
    <w:abstractNumId w:val="27"/>
  </w:num>
  <w:num w:numId="29">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AAE"/>
    <w:rsid w:val="000006F0"/>
    <w:rsid w:val="000275EB"/>
    <w:rsid w:val="000D1838"/>
    <w:rsid w:val="000F7CED"/>
    <w:rsid w:val="00106F77"/>
    <w:rsid w:val="001179A3"/>
    <w:rsid w:val="001C79AE"/>
    <w:rsid w:val="00257FE1"/>
    <w:rsid w:val="0029556B"/>
    <w:rsid w:val="002A0AE6"/>
    <w:rsid w:val="002C0BAE"/>
    <w:rsid w:val="003734F9"/>
    <w:rsid w:val="003B4F47"/>
    <w:rsid w:val="003B6813"/>
    <w:rsid w:val="003C4147"/>
    <w:rsid w:val="003F136B"/>
    <w:rsid w:val="004E17C9"/>
    <w:rsid w:val="004E25ED"/>
    <w:rsid w:val="00517020"/>
    <w:rsid w:val="00530459"/>
    <w:rsid w:val="00545143"/>
    <w:rsid w:val="00571684"/>
    <w:rsid w:val="00571DAE"/>
    <w:rsid w:val="005C6DA2"/>
    <w:rsid w:val="005E09A7"/>
    <w:rsid w:val="005E0DA4"/>
    <w:rsid w:val="005E6B71"/>
    <w:rsid w:val="005F5BCD"/>
    <w:rsid w:val="00670489"/>
    <w:rsid w:val="006E1EDE"/>
    <w:rsid w:val="006F54E9"/>
    <w:rsid w:val="00710AAE"/>
    <w:rsid w:val="007B0216"/>
    <w:rsid w:val="007D3686"/>
    <w:rsid w:val="007D53C6"/>
    <w:rsid w:val="008130AA"/>
    <w:rsid w:val="008328BD"/>
    <w:rsid w:val="00836659"/>
    <w:rsid w:val="00846FD2"/>
    <w:rsid w:val="008812F4"/>
    <w:rsid w:val="00923AAF"/>
    <w:rsid w:val="00931EA6"/>
    <w:rsid w:val="009D03EE"/>
    <w:rsid w:val="009D2F34"/>
    <w:rsid w:val="009E7156"/>
    <w:rsid w:val="00A07AB7"/>
    <w:rsid w:val="00A2454B"/>
    <w:rsid w:val="00A70D16"/>
    <w:rsid w:val="00A754BC"/>
    <w:rsid w:val="00A91F01"/>
    <w:rsid w:val="00AA707D"/>
    <w:rsid w:val="00AA7AA8"/>
    <w:rsid w:val="00AD717E"/>
    <w:rsid w:val="00B11E00"/>
    <w:rsid w:val="00B50A00"/>
    <w:rsid w:val="00B95E6C"/>
    <w:rsid w:val="00BB1B38"/>
    <w:rsid w:val="00BC2617"/>
    <w:rsid w:val="00BD717A"/>
    <w:rsid w:val="00BF7CFC"/>
    <w:rsid w:val="00C0075F"/>
    <w:rsid w:val="00C031D4"/>
    <w:rsid w:val="00C2088E"/>
    <w:rsid w:val="00C21405"/>
    <w:rsid w:val="00C46C6B"/>
    <w:rsid w:val="00C62291"/>
    <w:rsid w:val="00CA52AE"/>
    <w:rsid w:val="00CC65A9"/>
    <w:rsid w:val="00D16F14"/>
    <w:rsid w:val="00D236F4"/>
    <w:rsid w:val="00D379B8"/>
    <w:rsid w:val="00D47383"/>
    <w:rsid w:val="00D8756A"/>
    <w:rsid w:val="00DF5E0F"/>
    <w:rsid w:val="00E21104"/>
    <w:rsid w:val="00F12490"/>
    <w:rsid w:val="00F24F94"/>
    <w:rsid w:val="00F260F3"/>
    <w:rsid w:val="00F35C86"/>
    <w:rsid w:val="00F65C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4147"/>
  </w:style>
  <w:style w:type="paragraph" w:styleId="1">
    <w:name w:val="heading 1"/>
    <w:basedOn w:val="a"/>
    <w:next w:val="a"/>
    <w:link w:val="10"/>
    <w:qFormat/>
    <w:rsid w:val="00B50A00"/>
    <w:pPr>
      <w:keepNext/>
      <w:numPr>
        <w:numId w:val="1"/>
      </w:numPr>
      <w:spacing w:before="240" w:after="60" w:line="240" w:lineRule="auto"/>
      <w:jc w:val="both"/>
      <w:outlineLvl w:val="0"/>
    </w:pPr>
    <w:rPr>
      <w:rFonts w:ascii="Arial" w:eastAsia="Times New Roman" w:hAnsi="Arial" w:cs="Arial"/>
      <w:b/>
      <w:bCs/>
      <w:kern w:val="1"/>
      <w:sz w:val="32"/>
      <w:szCs w:val="32"/>
      <w:lang w:eastAsia="ar-SA"/>
    </w:rPr>
  </w:style>
  <w:style w:type="paragraph" w:styleId="2">
    <w:name w:val="heading 2"/>
    <w:basedOn w:val="a"/>
    <w:next w:val="a"/>
    <w:link w:val="20"/>
    <w:qFormat/>
    <w:rsid w:val="00B50A00"/>
    <w:pPr>
      <w:keepNext/>
      <w:numPr>
        <w:ilvl w:val="1"/>
        <w:numId w:val="1"/>
      </w:numPr>
      <w:spacing w:before="240" w:after="60" w:line="240" w:lineRule="auto"/>
      <w:jc w:val="both"/>
      <w:outlineLvl w:val="1"/>
    </w:pPr>
    <w:rPr>
      <w:rFonts w:ascii="Arial" w:eastAsia="Times New Roman" w:hAnsi="Arial" w:cs="Arial"/>
      <w:b/>
      <w:bCs/>
      <w:i/>
      <w:iCs/>
      <w:sz w:val="28"/>
      <w:szCs w:val="28"/>
      <w:lang w:eastAsia="ar-SA"/>
    </w:rPr>
  </w:style>
  <w:style w:type="paragraph" w:styleId="3">
    <w:name w:val="heading 3"/>
    <w:basedOn w:val="a"/>
    <w:next w:val="a"/>
    <w:link w:val="30"/>
    <w:qFormat/>
    <w:rsid w:val="00B50A00"/>
    <w:pPr>
      <w:keepNext/>
      <w:numPr>
        <w:ilvl w:val="2"/>
        <w:numId w:val="1"/>
      </w:numPr>
      <w:spacing w:before="240" w:after="60" w:line="240" w:lineRule="auto"/>
      <w:jc w:val="both"/>
      <w:outlineLvl w:val="2"/>
    </w:pPr>
    <w:rPr>
      <w:rFonts w:ascii="Arial" w:eastAsia="Times New Roman" w:hAnsi="Arial" w:cs="Arial"/>
      <w:b/>
      <w:bCs/>
      <w:sz w:val="26"/>
      <w:szCs w:val="26"/>
      <w:lang w:eastAsia="ar-SA"/>
    </w:rPr>
  </w:style>
  <w:style w:type="paragraph" w:styleId="4">
    <w:name w:val="heading 4"/>
    <w:basedOn w:val="a"/>
    <w:next w:val="a"/>
    <w:link w:val="40"/>
    <w:qFormat/>
    <w:rsid w:val="00B50A00"/>
    <w:pPr>
      <w:keepNext/>
      <w:spacing w:after="0" w:line="240" w:lineRule="auto"/>
      <w:outlineLvl w:val="3"/>
    </w:pPr>
    <w:rPr>
      <w:rFonts w:ascii="Times New Roman" w:eastAsia="Times New Roman" w:hAnsi="Times New Roman" w:cs="Times New Roman"/>
      <w:sz w:val="26"/>
      <w:szCs w:val="20"/>
      <w:lang w:eastAsia="ru-RU"/>
    </w:rPr>
  </w:style>
  <w:style w:type="paragraph" w:styleId="5">
    <w:name w:val="heading 5"/>
    <w:basedOn w:val="a"/>
    <w:next w:val="a"/>
    <w:link w:val="50"/>
    <w:uiPriority w:val="9"/>
    <w:semiHidden/>
    <w:unhideWhenUsed/>
    <w:qFormat/>
    <w:rsid w:val="00DF5E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50A00"/>
    <w:rPr>
      <w:rFonts w:ascii="Arial" w:eastAsia="Times New Roman" w:hAnsi="Arial" w:cs="Arial"/>
      <w:b/>
      <w:bCs/>
      <w:kern w:val="1"/>
      <w:sz w:val="32"/>
      <w:szCs w:val="32"/>
      <w:lang w:eastAsia="ar-SA"/>
    </w:rPr>
  </w:style>
  <w:style w:type="character" w:customStyle="1" w:styleId="20">
    <w:name w:val="Заголовок 2 Знак"/>
    <w:basedOn w:val="a0"/>
    <w:link w:val="2"/>
    <w:rsid w:val="00B50A00"/>
    <w:rPr>
      <w:rFonts w:ascii="Arial" w:eastAsia="Times New Roman" w:hAnsi="Arial" w:cs="Arial"/>
      <w:b/>
      <w:bCs/>
      <w:i/>
      <w:iCs/>
      <w:sz w:val="28"/>
      <w:szCs w:val="28"/>
      <w:lang w:eastAsia="ar-SA"/>
    </w:rPr>
  </w:style>
  <w:style w:type="character" w:customStyle="1" w:styleId="30">
    <w:name w:val="Заголовок 3 Знак"/>
    <w:basedOn w:val="a0"/>
    <w:link w:val="3"/>
    <w:rsid w:val="00B50A00"/>
    <w:rPr>
      <w:rFonts w:ascii="Arial" w:eastAsia="Times New Roman" w:hAnsi="Arial" w:cs="Arial"/>
      <w:b/>
      <w:bCs/>
      <w:sz w:val="26"/>
      <w:szCs w:val="26"/>
      <w:lang w:eastAsia="ar-SA"/>
    </w:rPr>
  </w:style>
  <w:style w:type="character" w:customStyle="1" w:styleId="40">
    <w:name w:val="Заголовок 4 Знак"/>
    <w:basedOn w:val="a0"/>
    <w:link w:val="4"/>
    <w:rsid w:val="00B50A00"/>
    <w:rPr>
      <w:rFonts w:ascii="Times New Roman" w:eastAsia="Times New Roman" w:hAnsi="Times New Roman" w:cs="Times New Roman"/>
      <w:sz w:val="26"/>
      <w:szCs w:val="20"/>
      <w:lang w:eastAsia="ru-RU"/>
    </w:rPr>
  </w:style>
  <w:style w:type="numbering" w:customStyle="1" w:styleId="11">
    <w:name w:val="Нет списка1"/>
    <w:next w:val="a2"/>
    <w:uiPriority w:val="99"/>
    <w:semiHidden/>
    <w:unhideWhenUsed/>
    <w:rsid w:val="00B50A00"/>
  </w:style>
  <w:style w:type="character" w:customStyle="1" w:styleId="WW8Num14z0">
    <w:name w:val="WW8Num14z0"/>
    <w:rsid w:val="00B50A00"/>
    <w:rPr>
      <w:rFonts w:ascii="Times New Roman" w:eastAsia="Times New Roman" w:hAnsi="Times New Roman" w:cs="Times New Roman"/>
    </w:rPr>
  </w:style>
  <w:style w:type="character" w:customStyle="1" w:styleId="12">
    <w:name w:val="Основной шрифт абзаца1"/>
    <w:rsid w:val="00B50A00"/>
  </w:style>
  <w:style w:type="character" w:customStyle="1" w:styleId="simpleelementin">
    <w:name w:val="simpleelementin"/>
    <w:basedOn w:val="12"/>
    <w:rsid w:val="00B50A00"/>
  </w:style>
  <w:style w:type="character" w:customStyle="1" w:styleId="simpleelementend">
    <w:name w:val="simpleelementend"/>
    <w:basedOn w:val="12"/>
    <w:rsid w:val="00B50A00"/>
  </w:style>
  <w:style w:type="character" w:styleId="a3">
    <w:name w:val="Hyperlink"/>
    <w:rsid w:val="00B50A00"/>
    <w:rPr>
      <w:color w:val="0000FF"/>
      <w:u w:val="single"/>
    </w:rPr>
  </w:style>
  <w:style w:type="character" w:customStyle="1" w:styleId="a4">
    <w:name w:val="Основной текст с отступом Знак"/>
    <w:rsid w:val="00B50A00"/>
    <w:rPr>
      <w:rFonts w:eastAsia="Calibri"/>
      <w:sz w:val="24"/>
      <w:szCs w:val="24"/>
      <w:lang w:val="ru-RU" w:eastAsia="ar-SA" w:bidi="ar-SA"/>
    </w:rPr>
  </w:style>
  <w:style w:type="character" w:customStyle="1" w:styleId="a5">
    <w:name w:val="Маркеры списка"/>
    <w:rsid w:val="00B50A00"/>
    <w:rPr>
      <w:rFonts w:ascii="OpenSymbol" w:eastAsia="OpenSymbol" w:hAnsi="OpenSymbol" w:cs="OpenSymbol"/>
    </w:rPr>
  </w:style>
  <w:style w:type="character" w:customStyle="1" w:styleId="a6">
    <w:name w:val="Символ нумерации"/>
    <w:rsid w:val="00B50A00"/>
  </w:style>
  <w:style w:type="character" w:customStyle="1" w:styleId="21">
    <w:name w:val="Основной шрифт абзаца2"/>
    <w:rsid w:val="00B50A00"/>
  </w:style>
  <w:style w:type="paragraph" w:customStyle="1" w:styleId="a7">
    <w:name w:val="Заголовок"/>
    <w:basedOn w:val="a"/>
    <w:next w:val="a8"/>
    <w:rsid w:val="00B50A00"/>
    <w:pPr>
      <w:keepNext/>
      <w:spacing w:before="240" w:after="120" w:line="240" w:lineRule="auto"/>
      <w:ind w:firstLine="539"/>
      <w:jc w:val="both"/>
    </w:pPr>
    <w:rPr>
      <w:rFonts w:ascii="Arial" w:eastAsia="Lucida Sans Unicode" w:hAnsi="Arial" w:cs="Tahoma"/>
      <w:sz w:val="28"/>
      <w:szCs w:val="28"/>
      <w:lang w:eastAsia="ar-SA"/>
    </w:rPr>
  </w:style>
  <w:style w:type="paragraph" w:styleId="a8">
    <w:name w:val="Body Text"/>
    <w:basedOn w:val="a"/>
    <w:link w:val="a9"/>
    <w:rsid w:val="00B50A00"/>
    <w:pPr>
      <w:spacing w:after="120" w:line="240" w:lineRule="auto"/>
      <w:ind w:firstLine="539"/>
      <w:jc w:val="both"/>
    </w:pPr>
    <w:rPr>
      <w:rFonts w:ascii="Times New Roman" w:eastAsia="Times New Roman" w:hAnsi="Times New Roman" w:cs="Times New Roman"/>
      <w:sz w:val="24"/>
      <w:szCs w:val="24"/>
      <w:lang w:eastAsia="ar-SA"/>
    </w:rPr>
  </w:style>
  <w:style w:type="character" w:customStyle="1" w:styleId="a9">
    <w:name w:val="Основной текст Знак"/>
    <w:basedOn w:val="a0"/>
    <w:link w:val="a8"/>
    <w:rsid w:val="00B50A00"/>
    <w:rPr>
      <w:rFonts w:ascii="Times New Roman" w:eastAsia="Times New Roman" w:hAnsi="Times New Roman" w:cs="Times New Roman"/>
      <w:sz w:val="24"/>
      <w:szCs w:val="24"/>
      <w:lang w:eastAsia="ar-SA"/>
    </w:rPr>
  </w:style>
  <w:style w:type="paragraph" w:styleId="aa">
    <w:name w:val="List"/>
    <w:basedOn w:val="a8"/>
    <w:rsid w:val="00B50A00"/>
    <w:rPr>
      <w:rFonts w:cs="Tahoma"/>
    </w:rPr>
  </w:style>
  <w:style w:type="paragraph" w:customStyle="1" w:styleId="13">
    <w:name w:val="Название1"/>
    <w:basedOn w:val="a"/>
    <w:rsid w:val="00B50A00"/>
    <w:pPr>
      <w:suppressLineNumbers/>
      <w:spacing w:before="120" w:after="120" w:line="240" w:lineRule="auto"/>
      <w:ind w:firstLine="539"/>
      <w:jc w:val="both"/>
    </w:pPr>
    <w:rPr>
      <w:rFonts w:ascii="Times New Roman" w:eastAsia="Times New Roman" w:hAnsi="Times New Roman" w:cs="Tahoma"/>
      <w:i/>
      <w:iCs/>
      <w:sz w:val="24"/>
      <w:szCs w:val="24"/>
      <w:lang w:eastAsia="ar-SA"/>
    </w:rPr>
  </w:style>
  <w:style w:type="paragraph" w:customStyle="1" w:styleId="14">
    <w:name w:val="Указатель1"/>
    <w:basedOn w:val="a"/>
    <w:rsid w:val="00B50A00"/>
    <w:pPr>
      <w:suppressLineNumbers/>
      <w:spacing w:after="0" w:line="240" w:lineRule="auto"/>
      <w:ind w:firstLine="539"/>
      <w:jc w:val="both"/>
    </w:pPr>
    <w:rPr>
      <w:rFonts w:ascii="Times New Roman" w:eastAsia="Times New Roman" w:hAnsi="Times New Roman" w:cs="Tahoma"/>
      <w:sz w:val="24"/>
      <w:szCs w:val="24"/>
      <w:lang w:eastAsia="ar-SA"/>
    </w:rPr>
  </w:style>
  <w:style w:type="paragraph" w:styleId="ab">
    <w:name w:val="Normal (Web)"/>
    <w:basedOn w:val="a"/>
    <w:rsid w:val="00B50A00"/>
    <w:pPr>
      <w:spacing w:before="280" w:after="280" w:line="240" w:lineRule="auto"/>
      <w:ind w:firstLine="539"/>
      <w:jc w:val="both"/>
    </w:pPr>
    <w:rPr>
      <w:rFonts w:ascii="Times New Roman" w:eastAsia="Times New Roman" w:hAnsi="Times New Roman" w:cs="Times New Roman"/>
      <w:sz w:val="24"/>
      <w:szCs w:val="24"/>
      <w:lang w:eastAsia="ar-SA"/>
    </w:rPr>
  </w:style>
  <w:style w:type="paragraph" w:customStyle="1" w:styleId="ConsPlusNormal">
    <w:name w:val="ConsPlusNormal"/>
    <w:rsid w:val="00B50A00"/>
    <w:pPr>
      <w:widowControl w:val="0"/>
      <w:suppressAutoHyphens/>
      <w:autoSpaceDE w:val="0"/>
      <w:spacing w:after="0" w:line="240" w:lineRule="auto"/>
      <w:ind w:firstLine="720"/>
      <w:jc w:val="both"/>
    </w:pPr>
    <w:rPr>
      <w:rFonts w:ascii="Arial" w:eastAsia="Arial" w:hAnsi="Arial" w:cs="Arial"/>
      <w:sz w:val="20"/>
      <w:szCs w:val="20"/>
      <w:lang w:eastAsia="ar-SA"/>
    </w:rPr>
  </w:style>
  <w:style w:type="paragraph" w:styleId="ac">
    <w:name w:val="Body Text Indent"/>
    <w:basedOn w:val="a"/>
    <w:link w:val="15"/>
    <w:rsid w:val="00B50A00"/>
    <w:pPr>
      <w:spacing w:after="120" w:line="240" w:lineRule="auto"/>
      <w:ind w:left="283"/>
      <w:jc w:val="both"/>
    </w:pPr>
    <w:rPr>
      <w:rFonts w:ascii="Times New Roman" w:eastAsia="Calibri" w:hAnsi="Times New Roman" w:cs="Times New Roman"/>
      <w:sz w:val="24"/>
      <w:szCs w:val="24"/>
      <w:lang w:eastAsia="ar-SA"/>
    </w:rPr>
  </w:style>
  <w:style w:type="character" w:customStyle="1" w:styleId="15">
    <w:name w:val="Основной текст с отступом Знак1"/>
    <w:basedOn w:val="a0"/>
    <w:link w:val="ac"/>
    <w:rsid w:val="00B50A00"/>
    <w:rPr>
      <w:rFonts w:ascii="Times New Roman" w:eastAsia="Calibri" w:hAnsi="Times New Roman" w:cs="Times New Roman"/>
      <w:sz w:val="24"/>
      <w:szCs w:val="24"/>
      <w:lang w:eastAsia="ar-SA"/>
    </w:rPr>
  </w:style>
  <w:style w:type="paragraph" w:customStyle="1" w:styleId="ConsPlusNonformat">
    <w:name w:val="ConsPlusNonformat"/>
    <w:rsid w:val="00B50A00"/>
    <w:pPr>
      <w:widowControl w:val="0"/>
      <w:suppressAutoHyphens/>
      <w:autoSpaceDE w:val="0"/>
      <w:spacing w:after="0" w:line="240" w:lineRule="auto"/>
      <w:ind w:firstLine="539"/>
      <w:jc w:val="both"/>
    </w:pPr>
    <w:rPr>
      <w:rFonts w:ascii="Courier New" w:eastAsia="Arial" w:hAnsi="Courier New" w:cs="Courier New"/>
      <w:sz w:val="24"/>
      <w:szCs w:val="24"/>
      <w:lang w:eastAsia="ar-SA"/>
    </w:rPr>
  </w:style>
  <w:style w:type="paragraph" w:customStyle="1" w:styleId="ConsPlusTitle">
    <w:name w:val="ConsPlusTitle"/>
    <w:rsid w:val="00B50A00"/>
    <w:pPr>
      <w:widowControl w:val="0"/>
      <w:suppressAutoHyphens/>
      <w:autoSpaceDE w:val="0"/>
      <w:spacing w:after="0" w:line="240" w:lineRule="auto"/>
      <w:ind w:firstLine="539"/>
      <w:jc w:val="both"/>
    </w:pPr>
    <w:rPr>
      <w:rFonts w:ascii="Times New Roman" w:eastAsia="Arial" w:hAnsi="Times New Roman" w:cs="Times New Roman"/>
      <w:b/>
      <w:bCs/>
      <w:sz w:val="24"/>
      <w:szCs w:val="24"/>
      <w:lang w:eastAsia="ar-SA"/>
    </w:rPr>
  </w:style>
  <w:style w:type="paragraph" w:customStyle="1" w:styleId="ad">
    <w:name w:val="Содержимое таблицы"/>
    <w:basedOn w:val="a"/>
    <w:rsid w:val="00B50A00"/>
    <w:pPr>
      <w:suppressLineNumbers/>
      <w:spacing w:after="0" w:line="240" w:lineRule="auto"/>
      <w:ind w:firstLine="539"/>
      <w:jc w:val="both"/>
    </w:pPr>
    <w:rPr>
      <w:rFonts w:ascii="Times New Roman" w:eastAsia="Times New Roman" w:hAnsi="Times New Roman" w:cs="Times New Roman"/>
      <w:sz w:val="24"/>
      <w:szCs w:val="24"/>
      <w:lang w:eastAsia="ar-SA"/>
    </w:rPr>
  </w:style>
  <w:style w:type="paragraph" w:customStyle="1" w:styleId="ae">
    <w:name w:val="Заголовок таблицы"/>
    <w:basedOn w:val="ad"/>
    <w:rsid w:val="00B50A00"/>
    <w:pPr>
      <w:jc w:val="center"/>
    </w:pPr>
    <w:rPr>
      <w:b/>
      <w:bCs/>
    </w:rPr>
  </w:style>
  <w:style w:type="paragraph" w:customStyle="1" w:styleId="ConsPlusCell">
    <w:name w:val="ConsPlusCell"/>
    <w:basedOn w:val="a"/>
    <w:rsid w:val="00B50A00"/>
    <w:pPr>
      <w:autoSpaceDE w:val="0"/>
      <w:spacing w:after="0" w:line="240" w:lineRule="auto"/>
      <w:ind w:firstLine="539"/>
    </w:pPr>
    <w:rPr>
      <w:rFonts w:ascii="Arial" w:eastAsia="Arial" w:hAnsi="Arial" w:cs="Arial"/>
      <w:sz w:val="20"/>
      <w:szCs w:val="20"/>
      <w:lang w:eastAsia="hi-IN" w:bidi="hi-IN"/>
    </w:rPr>
  </w:style>
  <w:style w:type="paragraph" w:customStyle="1" w:styleId="ConsPlusDocList">
    <w:name w:val="ConsPlusDocList"/>
    <w:basedOn w:val="a"/>
    <w:rsid w:val="00B50A00"/>
    <w:pPr>
      <w:autoSpaceDE w:val="0"/>
      <w:spacing w:after="0" w:line="240" w:lineRule="auto"/>
      <w:ind w:firstLine="539"/>
    </w:pPr>
    <w:rPr>
      <w:rFonts w:ascii="Courier New" w:eastAsia="Courier New" w:hAnsi="Courier New" w:cs="Courier New"/>
      <w:sz w:val="20"/>
      <w:szCs w:val="20"/>
      <w:lang w:eastAsia="hi-IN" w:bidi="hi-IN"/>
    </w:rPr>
  </w:style>
  <w:style w:type="paragraph" w:customStyle="1" w:styleId="210">
    <w:name w:val="Основной текст с отступом 21"/>
    <w:basedOn w:val="a"/>
    <w:rsid w:val="00B50A00"/>
    <w:pPr>
      <w:widowControl w:val="0"/>
      <w:suppressAutoHyphens/>
      <w:autoSpaceDE w:val="0"/>
      <w:spacing w:after="0" w:line="240" w:lineRule="auto"/>
      <w:ind w:firstLine="720"/>
      <w:jc w:val="both"/>
    </w:pPr>
    <w:rPr>
      <w:rFonts w:ascii="Times New Roman" w:eastAsia="Times New Roman" w:hAnsi="Times New Roman" w:cs="Times New Roman"/>
      <w:b/>
      <w:bCs/>
      <w:sz w:val="20"/>
      <w:szCs w:val="20"/>
      <w:lang w:eastAsia="ar-SA"/>
    </w:rPr>
  </w:style>
  <w:style w:type="paragraph" w:styleId="af">
    <w:name w:val="Balloon Text"/>
    <w:basedOn w:val="a"/>
    <w:link w:val="af0"/>
    <w:uiPriority w:val="99"/>
    <w:semiHidden/>
    <w:unhideWhenUsed/>
    <w:rsid w:val="00B50A00"/>
    <w:pPr>
      <w:spacing w:after="0" w:line="240" w:lineRule="auto"/>
      <w:ind w:firstLine="539"/>
      <w:jc w:val="both"/>
    </w:pPr>
    <w:rPr>
      <w:rFonts w:ascii="Tahoma" w:eastAsia="Times New Roman" w:hAnsi="Tahoma" w:cs="Times New Roman"/>
      <w:sz w:val="16"/>
      <w:szCs w:val="16"/>
      <w:lang w:val="x-none" w:eastAsia="ar-SA"/>
    </w:rPr>
  </w:style>
  <w:style w:type="character" w:customStyle="1" w:styleId="af0">
    <w:name w:val="Текст выноски Знак"/>
    <w:basedOn w:val="a0"/>
    <w:link w:val="af"/>
    <w:uiPriority w:val="99"/>
    <w:semiHidden/>
    <w:rsid w:val="00B50A00"/>
    <w:rPr>
      <w:rFonts w:ascii="Tahoma" w:eastAsia="Times New Roman" w:hAnsi="Tahoma" w:cs="Times New Roman"/>
      <w:sz w:val="16"/>
      <w:szCs w:val="16"/>
      <w:lang w:val="x-none" w:eastAsia="ar-SA"/>
    </w:rPr>
  </w:style>
  <w:style w:type="table" w:styleId="af1">
    <w:name w:val="Table Grid"/>
    <w:basedOn w:val="a1"/>
    <w:rsid w:val="00B50A00"/>
    <w:pPr>
      <w:suppressAutoHyphens/>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2">
    <w:name w:val="header"/>
    <w:basedOn w:val="a"/>
    <w:link w:val="af3"/>
    <w:uiPriority w:val="99"/>
    <w:rsid w:val="00B50A00"/>
    <w:pPr>
      <w:tabs>
        <w:tab w:val="center" w:pos="4677"/>
        <w:tab w:val="right" w:pos="9355"/>
      </w:tabs>
      <w:spacing w:after="0" w:line="240" w:lineRule="auto"/>
      <w:ind w:firstLine="539"/>
      <w:jc w:val="both"/>
    </w:pPr>
    <w:rPr>
      <w:rFonts w:ascii="Times New Roman" w:eastAsia="Times New Roman" w:hAnsi="Times New Roman" w:cs="Times New Roman"/>
      <w:sz w:val="24"/>
      <w:szCs w:val="24"/>
      <w:lang w:eastAsia="ar-SA"/>
    </w:rPr>
  </w:style>
  <w:style w:type="character" w:customStyle="1" w:styleId="af3">
    <w:name w:val="Верхний колонтитул Знак"/>
    <w:basedOn w:val="a0"/>
    <w:link w:val="af2"/>
    <w:uiPriority w:val="99"/>
    <w:rsid w:val="00B50A00"/>
    <w:rPr>
      <w:rFonts w:ascii="Times New Roman" w:eastAsia="Times New Roman" w:hAnsi="Times New Roman" w:cs="Times New Roman"/>
      <w:sz w:val="24"/>
      <w:szCs w:val="24"/>
      <w:lang w:eastAsia="ar-SA"/>
    </w:rPr>
  </w:style>
  <w:style w:type="character" w:styleId="af4">
    <w:name w:val="page number"/>
    <w:basedOn w:val="a0"/>
    <w:rsid w:val="00B50A00"/>
  </w:style>
  <w:style w:type="character" w:styleId="af5">
    <w:name w:val="FollowedHyperlink"/>
    <w:basedOn w:val="a0"/>
    <w:uiPriority w:val="99"/>
    <w:semiHidden/>
    <w:unhideWhenUsed/>
    <w:rsid w:val="00B50A00"/>
    <w:rPr>
      <w:color w:val="800080" w:themeColor="followedHyperlink"/>
      <w:u w:val="single"/>
    </w:rPr>
  </w:style>
  <w:style w:type="paragraph" w:styleId="af6">
    <w:name w:val="footnote text"/>
    <w:basedOn w:val="a"/>
    <w:link w:val="af7"/>
    <w:uiPriority w:val="99"/>
    <w:semiHidden/>
    <w:unhideWhenUsed/>
    <w:rsid w:val="00B50A00"/>
    <w:pPr>
      <w:spacing w:after="0" w:line="240" w:lineRule="auto"/>
    </w:pPr>
    <w:rPr>
      <w:sz w:val="20"/>
      <w:szCs w:val="20"/>
    </w:rPr>
  </w:style>
  <w:style w:type="character" w:customStyle="1" w:styleId="af7">
    <w:name w:val="Текст сноски Знак"/>
    <w:basedOn w:val="a0"/>
    <w:link w:val="af6"/>
    <w:uiPriority w:val="99"/>
    <w:semiHidden/>
    <w:rsid w:val="00B50A00"/>
    <w:rPr>
      <w:sz w:val="20"/>
      <w:szCs w:val="20"/>
    </w:rPr>
  </w:style>
  <w:style w:type="character" w:styleId="af8">
    <w:name w:val="footnote reference"/>
    <w:basedOn w:val="a0"/>
    <w:uiPriority w:val="99"/>
    <w:semiHidden/>
    <w:unhideWhenUsed/>
    <w:rsid w:val="00B50A00"/>
    <w:rPr>
      <w:vertAlign w:val="superscript"/>
    </w:rPr>
  </w:style>
  <w:style w:type="paragraph" w:styleId="af9">
    <w:name w:val="List Paragraph"/>
    <w:basedOn w:val="a"/>
    <w:uiPriority w:val="34"/>
    <w:qFormat/>
    <w:rsid w:val="005E09A7"/>
    <w:pPr>
      <w:ind w:left="720"/>
      <w:contextualSpacing/>
    </w:pPr>
  </w:style>
  <w:style w:type="character" w:customStyle="1" w:styleId="50">
    <w:name w:val="Заголовок 5 Знак"/>
    <w:basedOn w:val="a0"/>
    <w:link w:val="5"/>
    <w:uiPriority w:val="9"/>
    <w:semiHidden/>
    <w:rsid w:val="00DF5E0F"/>
    <w:rPr>
      <w:rFonts w:asciiTheme="majorHAnsi" w:eastAsiaTheme="majorEastAsia" w:hAnsiTheme="majorHAnsi" w:cstheme="majorBidi"/>
      <w:color w:val="243F60" w:themeColor="accent1" w:themeShade="7F"/>
    </w:rPr>
  </w:style>
  <w:style w:type="paragraph" w:styleId="afa">
    <w:name w:val="footer"/>
    <w:basedOn w:val="a"/>
    <w:link w:val="afb"/>
    <w:uiPriority w:val="99"/>
    <w:unhideWhenUsed/>
    <w:rsid w:val="000D1838"/>
    <w:pPr>
      <w:tabs>
        <w:tab w:val="center" w:pos="4677"/>
        <w:tab w:val="right" w:pos="9355"/>
      </w:tabs>
      <w:spacing w:after="0" w:line="240" w:lineRule="auto"/>
    </w:pPr>
  </w:style>
  <w:style w:type="character" w:customStyle="1" w:styleId="afb">
    <w:name w:val="Нижний колонтитул Знак"/>
    <w:basedOn w:val="a0"/>
    <w:link w:val="afa"/>
    <w:uiPriority w:val="99"/>
    <w:rsid w:val="000D18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4147"/>
  </w:style>
  <w:style w:type="paragraph" w:styleId="1">
    <w:name w:val="heading 1"/>
    <w:basedOn w:val="a"/>
    <w:next w:val="a"/>
    <w:link w:val="10"/>
    <w:qFormat/>
    <w:rsid w:val="00B50A00"/>
    <w:pPr>
      <w:keepNext/>
      <w:numPr>
        <w:numId w:val="1"/>
      </w:numPr>
      <w:spacing w:before="240" w:after="60" w:line="240" w:lineRule="auto"/>
      <w:jc w:val="both"/>
      <w:outlineLvl w:val="0"/>
    </w:pPr>
    <w:rPr>
      <w:rFonts w:ascii="Arial" w:eastAsia="Times New Roman" w:hAnsi="Arial" w:cs="Arial"/>
      <w:b/>
      <w:bCs/>
      <w:kern w:val="1"/>
      <w:sz w:val="32"/>
      <w:szCs w:val="32"/>
      <w:lang w:eastAsia="ar-SA"/>
    </w:rPr>
  </w:style>
  <w:style w:type="paragraph" w:styleId="2">
    <w:name w:val="heading 2"/>
    <w:basedOn w:val="a"/>
    <w:next w:val="a"/>
    <w:link w:val="20"/>
    <w:qFormat/>
    <w:rsid w:val="00B50A00"/>
    <w:pPr>
      <w:keepNext/>
      <w:numPr>
        <w:ilvl w:val="1"/>
        <w:numId w:val="1"/>
      </w:numPr>
      <w:spacing w:before="240" w:after="60" w:line="240" w:lineRule="auto"/>
      <w:jc w:val="both"/>
      <w:outlineLvl w:val="1"/>
    </w:pPr>
    <w:rPr>
      <w:rFonts w:ascii="Arial" w:eastAsia="Times New Roman" w:hAnsi="Arial" w:cs="Arial"/>
      <w:b/>
      <w:bCs/>
      <w:i/>
      <w:iCs/>
      <w:sz w:val="28"/>
      <w:szCs w:val="28"/>
      <w:lang w:eastAsia="ar-SA"/>
    </w:rPr>
  </w:style>
  <w:style w:type="paragraph" w:styleId="3">
    <w:name w:val="heading 3"/>
    <w:basedOn w:val="a"/>
    <w:next w:val="a"/>
    <w:link w:val="30"/>
    <w:qFormat/>
    <w:rsid w:val="00B50A00"/>
    <w:pPr>
      <w:keepNext/>
      <w:numPr>
        <w:ilvl w:val="2"/>
        <w:numId w:val="1"/>
      </w:numPr>
      <w:spacing w:before="240" w:after="60" w:line="240" w:lineRule="auto"/>
      <w:jc w:val="both"/>
      <w:outlineLvl w:val="2"/>
    </w:pPr>
    <w:rPr>
      <w:rFonts w:ascii="Arial" w:eastAsia="Times New Roman" w:hAnsi="Arial" w:cs="Arial"/>
      <w:b/>
      <w:bCs/>
      <w:sz w:val="26"/>
      <w:szCs w:val="26"/>
      <w:lang w:eastAsia="ar-SA"/>
    </w:rPr>
  </w:style>
  <w:style w:type="paragraph" w:styleId="4">
    <w:name w:val="heading 4"/>
    <w:basedOn w:val="a"/>
    <w:next w:val="a"/>
    <w:link w:val="40"/>
    <w:qFormat/>
    <w:rsid w:val="00B50A00"/>
    <w:pPr>
      <w:keepNext/>
      <w:spacing w:after="0" w:line="240" w:lineRule="auto"/>
      <w:outlineLvl w:val="3"/>
    </w:pPr>
    <w:rPr>
      <w:rFonts w:ascii="Times New Roman" w:eastAsia="Times New Roman" w:hAnsi="Times New Roman" w:cs="Times New Roman"/>
      <w:sz w:val="26"/>
      <w:szCs w:val="20"/>
      <w:lang w:eastAsia="ru-RU"/>
    </w:rPr>
  </w:style>
  <w:style w:type="paragraph" w:styleId="5">
    <w:name w:val="heading 5"/>
    <w:basedOn w:val="a"/>
    <w:next w:val="a"/>
    <w:link w:val="50"/>
    <w:uiPriority w:val="9"/>
    <w:semiHidden/>
    <w:unhideWhenUsed/>
    <w:qFormat/>
    <w:rsid w:val="00DF5E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50A00"/>
    <w:rPr>
      <w:rFonts w:ascii="Arial" w:eastAsia="Times New Roman" w:hAnsi="Arial" w:cs="Arial"/>
      <w:b/>
      <w:bCs/>
      <w:kern w:val="1"/>
      <w:sz w:val="32"/>
      <w:szCs w:val="32"/>
      <w:lang w:eastAsia="ar-SA"/>
    </w:rPr>
  </w:style>
  <w:style w:type="character" w:customStyle="1" w:styleId="20">
    <w:name w:val="Заголовок 2 Знак"/>
    <w:basedOn w:val="a0"/>
    <w:link w:val="2"/>
    <w:rsid w:val="00B50A00"/>
    <w:rPr>
      <w:rFonts w:ascii="Arial" w:eastAsia="Times New Roman" w:hAnsi="Arial" w:cs="Arial"/>
      <w:b/>
      <w:bCs/>
      <w:i/>
      <w:iCs/>
      <w:sz w:val="28"/>
      <w:szCs w:val="28"/>
      <w:lang w:eastAsia="ar-SA"/>
    </w:rPr>
  </w:style>
  <w:style w:type="character" w:customStyle="1" w:styleId="30">
    <w:name w:val="Заголовок 3 Знак"/>
    <w:basedOn w:val="a0"/>
    <w:link w:val="3"/>
    <w:rsid w:val="00B50A00"/>
    <w:rPr>
      <w:rFonts w:ascii="Arial" w:eastAsia="Times New Roman" w:hAnsi="Arial" w:cs="Arial"/>
      <w:b/>
      <w:bCs/>
      <w:sz w:val="26"/>
      <w:szCs w:val="26"/>
      <w:lang w:eastAsia="ar-SA"/>
    </w:rPr>
  </w:style>
  <w:style w:type="character" w:customStyle="1" w:styleId="40">
    <w:name w:val="Заголовок 4 Знак"/>
    <w:basedOn w:val="a0"/>
    <w:link w:val="4"/>
    <w:rsid w:val="00B50A00"/>
    <w:rPr>
      <w:rFonts w:ascii="Times New Roman" w:eastAsia="Times New Roman" w:hAnsi="Times New Roman" w:cs="Times New Roman"/>
      <w:sz w:val="26"/>
      <w:szCs w:val="20"/>
      <w:lang w:eastAsia="ru-RU"/>
    </w:rPr>
  </w:style>
  <w:style w:type="numbering" w:customStyle="1" w:styleId="11">
    <w:name w:val="Нет списка1"/>
    <w:next w:val="a2"/>
    <w:uiPriority w:val="99"/>
    <w:semiHidden/>
    <w:unhideWhenUsed/>
    <w:rsid w:val="00B50A00"/>
  </w:style>
  <w:style w:type="character" w:customStyle="1" w:styleId="WW8Num14z0">
    <w:name w:val="WW8Num14z0"/>
    <w:rsid w:val="00B50A00"/>
    <w:rPr>
      <w:rFonts w:ascii="Times New Roman" w:eastAsia="Times New Roman" w:hAnsi="Times New Roman" w:cs="Times New Roman"/>
    </w:rPr>
  </w:style>
  <w:style w:type="character" w:customStyle="1" w:styleId="12">
    <w:name w:val="Основной шрифт абзаца1"/>
    <w:rsid w:val="00B50A00"/>
  </w:style>
  <w:style w:type="character" w:customStyle="1" w:styleId="simpleelementin">
    <w:name w:val="simpleelementin"/>
    <w:basedOn w:val="12"/>
    <w:rsid w:val="00B50A00"/>
  </w:style>
  <w:style w:type="character" w:customStyle="1" w:styleId="simpleelementend">
    <w:name w:val="simpleelementend"/>
    <w:basedOn w:val="12"/>
    <w:rsid w:val="00B50A00"/>
  </w:style>
  <w:style w:type="character" w:styleId="a3">
    <w:name w:val="Hyperlink"/>
    <w:rsid w:val="00B50A00"/>
    <w:rPr>
      <w:color w:val="0000FF"/>
      <w:u w:val="single"/>
    </w:rPr>
  </w:style>
  <w:style w:type="character" w:customStyle="1" w:styleId="a4">
    <w:name w:val="Основной текст с отступом Знак"/>
    <w:rsid w:val="00B50A00"/>
    <w:rPr>
      <w:rFonts w:eastAsia="Calibri"/>
      <w:sz w:val="24"/>
      <w:szCs w:val="24"/>
      <w:lang w:val="ru-RU" w:eastAsia="ar-SA" w:bidi="ar-SA"/>
    </w:rPr>
  </w:style>
  <w:style w:type="character" w:customStyle="1" w:styleId="a5">
    <w:name w:val="Маркеры списка"/>
    <w:rsid w:val="00B50A00"/>
    <w:rPr>
      <w:rFonts w:ascii="OpenSymbol" w:eastAsia="OpenSymbol" w:hAnsi="OpenSymbol" w:cs="OpenSymbol"/>
    </w:rPr>
  </w:style>
  <w:style w:type="character" w:customStyle="1" w:styleId="a6">
    <w:name w:val="Символ нумерации"/>
    <w:rsid w:val="00B50A00"/>
  </w:style>
  <w:style w:type="character" w:customStyle="1" w:styleId="21">
    <w:name w:val="Основной шрифт абзаца2"/>
    <w:rsid w:val="00B50A00"/>
  </w:style>
  <w:style w:type="paragraph" w:customStyle="1" w:styleId="a7">
    <w:name w:val="Заголовок"/>
    <w:basedOn w:val="a"/>
    <w:next w:val="a8"/>
    <w:rsid w:val="00B50A00"/>
    <w:pPr>
      <w:keepNext/>
      <w:spacing w:before="240" w:after="120" w:line="240" w:lineRule="auto"/>
      <w:ind w:firstLine="539"/>
      <w:jc w:val="both"/>
    </w:pPr>
    <w:rPr>
      <w:rFonts w:ascii="Arial" w:eastAsia="Lucida Sans Unicode" w:hAnsi="Arial" w:cs="Tahoma"/>
      <w:sz w:val="28"/>
      <w:szCs w:val="28"/>
      <w:lang w:eastAsia="ar-SA"/>
    </w:rPr>
  </w:style>
  <w:style w:type="paragraph" w:styleId="a8">
    <w:name w:val="Body Text"/>
    <w:basedOn w:val="a"/>
    <w:link w:val="a9"/>
    <w:rsid w:val="00B50A00"/>
    <w:pPr>
      <w:spacing w:after="120" w:line="240" w:lineRule="auto"/>
      <w:ind w:firstLine="539"/>
      <w:jc w:val="both"/>
    </w:pPr>
    <w:rPr>
      <w:rFonts w:ascii="Times New Roman" w:eastAsia="Times New Roman" w:hAnsi="Times New Roman" w:cs="Times New Roman"/>
      <w:sz w:val="24"/>
      <w:szCs w:val="24"/>
      <w:lang w:eastAsia="ar-SA"/>
    </w:rPr>
  </w:style>
  <w:style w:type="character" w:customStyle="1" w:styleId="a9">
    <w:name w:val="Основной текст Знак"/>
    <w:basedOn w:val="a0"/>
    <w:link w:val="a8"/>
    <w:rsid w:val="00B50A00"/>
    <w:rPr>
      <w:rFonts w:ascii="Times New Roman" w:eastAsia="Times New Roman" w:hAnsi="Times New Roman" w:cs="Times New Roman"/>
      <w:sz w:val="24"/>
      <w:szCs w:val="24"/>
      <w:lang w:eastAsia="ar-SA"/>
    </w:rPr>
  </w:style>
  <w:style w:type="paragraph" w:styleId="aa">
    <w:name w:val="List"/>
    <w:basedOn w:val="a8"/>
    <w:rsid w:val="00B50A00"/>
    <w:rPr>
      <w:rFonts w:cs="Tahoma"/>
    </w:rPr>
  </w:style>
  <w:style w:type="paragraph" w:customStyle="1" w:styleId="13">
    <w:name w:val="Название1"/>
    <w:basedOn w:val="a"/>
    <w:rsid w:val="00B50A00"/>
    <w:pPr>
      <w:suppressLineNumbers/>
      <w:spacing w:before="120" w:after="120" w:line="240" w:lineRule="auto"/>
      <w:ind w:firstLine="539"/>
      <w:jc w:val="both"/>
    </w:pPr>
    <w:rPr>
      <w:rFonts w:ascii="Times New Roman" w:eastAsia="Times New Roman" w:hAnsi="Times New Roman" w:cs="Tahoma"/>
      <w:i/>
      <w:iCs/>
      <w:sz w:val="24"/>
      <w:szCs w:val="24"/>
      <w:lang w:eastAsia="ar-SA"/>
    </w:rPr>
  </w:style>
  <w:style w:type="paragraph" w:customStyle="1" w:styleId="14">
    <w:name w:val="Указатель1"/>
    <w:basedOn w:val="a"/>
    <w:rsid w:val="00B50A00"/>
    <w:pPr>
      <w:suppressLineNumbers/>
      <w:spacing w:after="0" w:line="240" w:lineRule="auto"/>
      <w:ind w:firstLine="539"/>
      <w:jc w:val="both"/>
    </w:pPr>
    <w:rPr>
      <w:rFonts w:ascii="Times New Roman" w:eastAsia="Times New Roman" w:hAnsi="Times New Roman" w:cs="Tahoma"/>
      <w:sz w:val="24"/>
      <w:szCs w:val="24"/>
      <w:lang w:eastAsia="ar-SA"/>
    </w:rPr>
  </w:style>
  <w:style w:type="paragraph" w:styleId="ab">
    <w:name w:val="Normal (Web)"/>
    <w:basedOn w:val="a"/>
    <w:rsid w:val="00B50A00"/>
    <w:pPr>
      <w:spacing w:before="280" w:after="280" w:line="240" w:lineRule="auto"/>
      <w:ind w:firstLine="539"/>
      <w:jc w:val="both"/>
    </w:pPr>
    <w:rPr>
      <w:rFonts w:ascii="Times New Roman" w:eastAsia="Times New Roman" w:hAnsi="Times New Roman" w:cs="Times New Roman"/>
      <w:sz w:val="24"/>
      <w:szCs w:val="24"/>
      <w:lang w:eastAsia="ar-SA"/>
    </w:rPr>
  </w:style>
  <w:style w:type="paragraph" w:customStyle="1" w:styleId="ConsPlusNormal">
    <w:name w:val="ConsPlusNormal"/>
    <w:rsid w:val="00B50A00"/>
    <w:pPr>
      <w:widowControl w:val="0"/>
      <w:suppressAutoHyphens/>
      <w:autoSpaceDE w:val="0"/>
      <w:spacing w:after="0" w:line="240" w:lineRule="auto"/>
      <w:ind w:firstLine="720"/>
      <w:jc w:val="both"/>
    </w:pPr>
    <w:rPr>
      <w:rFonts w:ascii="Arial" w:eastAsia="Arial" w:hAnsi="Arial" w:cs="Arial"/>
      <w:sz w:val="20"/>
      <w:szCs w:val="20"/>
      <w:lang w:eastAsia="ar-SA"/>
    </w:rPr>
  </w:style>
  <w:style w:type="paragraph" w:styleId="ac">
    <w:name w:val="Body Text Indent"/>
    <w:basedOn w:val="a"/>
    <w:link w:val="15"/>
    <w:rsid w:val="00B50A00"/>
    <w:pPr>
      <w:spacing w:after="120" w:line="240" w:lineRule="auto"/>
      <w:ind w:left="283"/>
      <w:jc w:val="both"/>
    </w:pPr>
    <w:rPr>
      <w:rFonts w:ascii="Times New Roman" w:eastAsia="Calibri" w:hAnsi="Times New Roman" w:cs="Times New Roman"/>
      <w:sz w:val="24"/>
      <w:szCs w:val="24"/>
      <w:lang w:eastAsia="ar-SA"/>
    </w:rPr>
  </w:style>
  <w:style w:type="character" w:customStyle="1" w:styleId="15">
    <w:name w:val="Основной текст с отступом Знак1"/>
    <w:basedOn w:val="a0"/>
    <w:link w:val="ac"/>
    <w:rsid w:val="00B50A00"/>
    <w:rPr>
      <w:rFonts w:ascii="Times New Roman" w:eastAsia="Calibri" w:hAnsi="Times New Roman" w:cs="Times New Roman"/>
      <w:sz w:val="24"/>
      <w:szCs w:val="24"/>
      <w:lang w:eastAsia="ar-SA"/>
    </w:rPr>
  </w:style>
  <w:style w:type="paragraph" w:customStyle="1" w:styleId="ConsPlusNonformat">
    <w:name w:val="ConsPlusNonformat"/>
    <w:rsid w:val="00B50A00"/>
    <w:pPr>
      <w:widowControl w:val="0"/>
      <w:suppressAutoHyphens/>
      <w:autoSpaceDE w:val="0"/>
      <w:spacing w:after="0" w:line="240" w:lineRule="auto"/>
      <w:ind w:firstLine="539"/>
      <w:jc w:val="both"/>
    </w:pPr>
    <w:rPr>
      <w:rFonts w:ascii="Courier New" w:eastAsia="Arial" w:hAnsi="Courier New" w:cs="Courier New"/>
      <w:sz w:val="24"/>
      <w:szCs w:val="24"/>
      <w:lang w:eastAsia="ar-SA"/>
    </w:rPr>
  </w:style>
  <w:style w:type="paragraph" w:customStyle="1" w:styleId="ConsPlusTitle">
    <w:name w:val="ConsPlusTitle"/>
    <w:rsid w:val="00B50A00"/>
    <w:pPr>
      <w:widowControl w:val="0"/>
      <w:suppressAutoHyphens/>
      <w:autoSpaceDE w:val="0"/>
      <w:spacing w:after="0" w:line="240" w:lineRule="auto"/>
      <w:ind w:firstLine="539"/>
      <w:jc w:val="both"/>
    </w:pPr>
    <w:rPr>
      <w:rFonts w:ascii="Times New Roman" w:eastAsia="Arial" w:hAnsi="Times New Roman" w:cs="Times New Roman"/>
      <w:b/>
      <w:bCs/>
      <w:sz w:val="24"/>
      <w:szCs w:val="24"/>
      <w:lang w:eastAsia="ar-SA"/>
    </w:rPr>
  </w:style>
  <w:style w:type="paragraph" w:customStyle="1" w:styleId="ad">
    <w:name w:val="Содержимое таблицы"/>
    <w:basedOn w:val="a"/>
    <w:rsid w:val="00B50A00"/>
    <w:pPr>
      <w:suppressLineNumbers/>
      <w:spacing w:after="0" w:line="240" w:lineRule="auto"/>
      <w:ind w:firstLine="539"/>
      <w:jc w:val="both"/>
    </w:pPr>
    <w:rPr>
      <w:rFonts w:ascii="Times New Roman" w:eastAsia="Times New Roman" w:hAnsi="Times New Roman" w:cs="Times New Roman"/>
      <w:sz w:val="24"/>
      <w:szCs w:val="24"/>
      <w:lang w:eastAsia="ar-SA"/>
    </w:rPr>
  </w:style>
  <w:style w:type="paragraph" w:customStyle="1" w:styleId="ae">
    <w:name w:val="Заголовок таблицы"/>
    <w:basedOn w:val="ad"/>
    <w:rsid w:val="00B50A00"/>
    <w:pPr>
      <w:jc w:val="center"/>
    </w:pPr>
    <w:rPr>
      <w:b/>
      <w:bCs/>
    </w:rPr>
  </w:style>
  <w:style w:type="paragraph" w:customStyle="1" w:styleId="ConsPlusCell">
    <w:name w:val="ConsPlusCell"/>
    <w:basedOn w:val="a"/>
    <w:rsid w:val="00B50A00"/>
    <w:pPr>
      <w:autoSpaceDE w:val="0"/>
      <w:spacing w:after="0" w:line="240" w:lineRule="auto"/>
      <w:ind w:firstLine="539"/>
    </w:pPr>
    <w:rPr>
      <w:rFonts w:ascii="Arial" w:eastAsia="Arial" w:hAnsi="Arial" w:cs="Arial"/>
      <w:sz w:val="20"/>
      <w:szCs w:val="20"/>
      <w:lang w:eastAsia="hi-IN" w:bidi="hi-IN"/>
    </w:rPr>
  </w:style>
  <w:style w:type="paragraph" w:customStyle="1" w:styleId="ConsPlusDocList">
    <w:name w:val="ConsPlusDocList"/>
    <w:basedOn w:val="a"/>
    <w:rsid w:val="00B50A00"/>
    <w:pPr>
      <w:autoSpaceDE w:val="0"/>
      <w:spacing w:after="0" w:line="240" w:lineRule="auto"/>
      <w:ind w:firstLine="539"/>
    </w:pPr>
    <w:rPr>
      <w:rFonts w:ascii="Courier New" w:eastAsia="Courier New" w:hAnsi="Courier New" w:cs="Courier New"/>
      <w:sz w:val="20"/>
      <w:szCs w:val="20"/>
      <w:lang w:eastAsia="hi-IN" w:bidi="hi-IN"/>
    </w:rPr>
  </w:style>
  <w:style w:type="paragraph" w:customStyle="1" w:styleId="210">
    <w:name w:val="Основной текст с отступом 21"/>
    <w:basedOn w:val="a"/>
    <w:rsid w:val="00B50A00"/>
    <w:pPr>
      <w:widowControl w:val="0"/>
      <w:suppressAutoHyphens/>
      <w:autoSpaceDE w:val="0"/>
      <w:spacing w:after="0" w:line="240" w:lineRule="auto"/>
      <w:ind w:firstLine="720"/>
      <w:jc w:val="both"/>
    </w:pPr>
    <w:rPr>
      <w:rFonts w:ascii="Times New Roman" w:eastAsia="Times New Roman" w:hAnsi="Times New Roman" w:cs="Times New Roman"/>
      <w:b/>
      <w:bCs/>
      <w:sz w:val="20"/>
      <w:szCs w:val="20"/>
      <w:lang w:eastAsia="ar-SA"/>
    </w:rPr>
  </w:style>
  <w:style w:type="paragraph" w:styleId="af">
    <w:name w:val="Balloon Text"/>
    <w:basedOn w:val="a"/>
    <w:link w:val="af0"/>
    <w:uiPriority w:val="99"/>
    <w:semiHidden/>
    <w:unhideWhenUsed/>
    <w:rsid w:val="00B50A00"/>
    <w:pPr>
      <w:spacing w:after="0" w:line="240" w:lineRule="auto"/>
      <w:ind w:firstLine="539"/>
      <w:jc w:val="both"/>
    </w:pPr>
    <w:rPr>
      <w:rFonts w:ascii="Tahoma" w:eastAsia="Times New Roman" w:hAnsi="Tahoma" w:cs="Times New Roman"/>
      <w:sz w:val="16"/>
      <w:szCs w:val="16"/>
      <w:lang w:val="x-none" w:eastAsia="ar-SA"/>
    </w:rPr>
  </w:style>
  <w:style w:type="character" w:customStyle="1" w:styleId="af0">
    <w:name w:val="Текст выноски Знак"/>
    <w:basedOn w:val="a0"/>
    <w:link w:val="af"/>
    <w:uiPriority w:val="99"/>
    <w:semiHidden/>
    <w:rsid w:val="00B50A00"/>
    <w:rPr>
      <w:rFonts w:ascii="Tahoma" w:eastAsia="Times New Roman" w:hAnsi="Tahoma" w:cs="Times New Roman"/>
      <w:sz w:val="16"/>
      <w:szCs w:val="16"/>
      <w:lang w:val="x-none" w:eastAsia="ar-SA"/>
    </w:rPr>
  </w:style>
  <w:style w:type="table" w:styleId="af1">
    <w:name w:val="Table Grid"/>
    <w:basedOn w:val="a1"/>
    <w:rsid w:val="00B50A00"/>
    <w:pPr>
      <w:suppressAutoHyphens/>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2">
    <w:name w:val="header"/>
    <w:basedOn w:val="a"/>
    <w:link w:val="af3"/>
    <w:uiPriority w:val="99"/>
    <w:rsid w:val="00B50A00"/>
    <w:pPr>
      <w:tabs>
        <w:tab w:val="center" w:pos="4677"/>
        <w:tab w:val="right" w:pos="9355"/>
      </w:tabs>
      <w:spacing w:after="0" w:line="240" w:lineRule="auto"/>
      <w:ind w:firstLine="539"/>
      <w:jc w:val="both"/>
    </w:pPr>
    <w:rPr>
      <w:rFonts w:ascii="Times New Roman" w:eastAsia="Times New Roman" w:hAnsi="Times New Roman" w:cs="Times New Roman"/>
      <w:sz w:val="24"/>
      <w:szCs w:val="24"/>
      <w:lang w:eastAsia="ar-SA"/>
    </w:rPr>
  </w:style>
  <w:style w:type="character" w:customStyle="1" w:styleId="af3">
    <w:name w:val="Верхний колонтитул Знак"/>
    <w:basedOn w:val="a0"/>
    <w:link w:val="af2"/>
    <w:uiPriority w:val="99"/>
    <w:rsid w:val="00B50A00"/>
    <w:rPr>
      <w:rFonts w:ascii="Times New Roman" w:eastAsia="Times New Roman" w:hAnsi="Times New Roman" w:cs="Times New Roman"/>
      <w:sz w:val="24"/>
      <w:szCs w:val="24"/>
      <w:lang w:eastAsia="ar-SA"/>
    </w:rPr>
  </w:style>
  <w:style w:type="character" w:styleId="af4">
    <w:name w:val="page number"/>
    <w:basedOn w:val="a0"/>
    <w:rsid w:val="00B50A00"/>
  </w:style>
  <w:style w:type="character" w:styleId="af5">
    <w:name w:val="FollowedHyperlink"/>
    <w:basedOn w:val="a0"/>
    <w:uiPriority w:val="99"/>
    <w:semiHidden/>
    <w:unhideWhenUsed/>
    <w:rsid w:val="00B50A00"/>
    <w:rPr>
      <w:color w:val="800080" w:themeColor="followedHyperlink"/>
      <w:u w:val="single"/>
    </w:rPr>
  </w:style>
  <w:style w:type="paragraph" w:styleId="af6">
    <w:name w:val="footnote text"/>
    <w:basedOn w:val="a"/>
    <w:link w:val="af7"/>
    <w:uiPriority w:val="99"/>
    <w:semiHidden/>
    <w:unhideWhenUsed/>
    <w:rsid w:val="00B50A00"/>
    <w:pPr>
      <w:spacing w:after="0" w:line="240" w:lineRule="auto"/>
    </w:pPr>
    <w:rPr>
      <w:sz w:val="20"/>
      <w:szCs w:val="20"/>
    </w:rPr>
  </w:style>
  <w:style w:type="character" w:customStyle="1" w:styleId="af7">
    <w:name w:val="Текст сноски Знак"/>
    <w:basedOn w:val="a0"/>
    <w:link w:val="af6"/>
    <w:uiPriority w:val="99"/>
    <w:semiHidden/>
    <w:rsid w:val="00B50A00"/>
    <w:rPr>
      <w:sz w:val="20"/>
      <w:szCs w:val="20"/>
    </w:rPr>
  </w:style>
  <w:style w:type="character" w:styleId="af8">
    <w:name w:val="footnote reference"/>
    <w:basedOn w:val="a0"/>
    <w:uiPriority w:val="99"/>
    <w:semiHidden/>
    <w:unhideWhenUsed/>
    <w:rsid w:val="00B50A00"/>
    <w:rPr>
      <w:vertAlign w:val="superscript"/>
    </w:rPr>
  </w:style>
  <w:style w:type="paragraph" w:styleId="af9">
    <w:name w:val="List Paragraph"/>
    <w:basedOn w:val="a"/>
    <w:uiPriority w:val="34"/>
    <w:qFormat/>
    <w:rsid w:val="005E09A7"/>
    <w:pPr>
      <w:ind w:left="720"/>
      <w:contextualSpacing/>
    </w:pPr>
  </w:style>
  <w:style w:type="character" w:customStyle="1" w:styleId="50">
    <w:name w:val="Заголовок 5 Знак"/>
    <w:basedOn w:val="a0"/>
    <w:link w:val="5"/>
    <w:uiPriority w:val="9"/>
    <w:semiHidden/>
    <w:rsid w:val="00DF5E0F"/>
    <w:rPr>
      <w:rFonts w:asciiTheme="majorHAnsi" w:eastAsiaTheme="majorEastAsia" w:hAnsiTheme="majorHAnsi" w:cstheme="majorBidi"/>
      <w:color w:val="243F60" w:themeColor="accent1" w:themeShade="7F"/>
    </w:rPr>
  </w:style>
  <w:style w:type="paragraph" w:styleId="afa">
    <w:name w:val="footer"/>
    <w:basedOn w:val="a"/>
    <w:link w:val="afb"/>
    <w:uiPriority w:val="99"/>
    <w:unhideWhenUsed/>
    <w:rsid w:val="000D1838"/>
    <w:pPr>
      <w:tabs>
        <w:tab w:val="center" w:pos="4677"/>
        <w:tab w:val="right" w:pos="9355"/>
      </w:tabs>
      <w:spacing w:after="0" w:line="240" w:lineRule="auto"/>
    </w:pPr>
  </w:style>
  <w:style w:type="character" w:customStyle="1" w:styleId="afb">
    <w:name w:val="Нижний колонтитул Знак"/>
    <w:basedOn w:val="a0"/>
    <w:link w:val="afa"/>
    <w:uiPriority w:val="99"/>
    <w:rsid w:val="000D1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6CF7FAC5E4FC5662893B06D618C958184BF34D857EFD40000D5B158EK2C7N"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consultantplus://offline/ref=6CF7FAC5E4FC5662893B06D618C9581843F24C857BFE1D0A0502198C2075A2F80029AC99A5EFA379KFC1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dmoblkaluga.ru/sub/semya"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mo.tarusa.ru/" TargetMode="External"/><Relationship Id="rId4" Type="http://schemas.microsoft.com/office/2007/relationships/stylesWithEffects" Target="stylesWithEffects.xml"/><Relationship Id="rId9" Type="http://schemas.openxmlformats.org/officeDocument/2006/relationships/hyperlink" Target="mailto:tarusa_oszn@kaluga.ru"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9B6994-39D6-4C7B-9817-141B2243D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31</Pages>
  <Words>11030</Words>
  <Characters>62875</Characters>
  <Application>Microsoft Office Word</Application>
  <DocSecurity>0</DocSecurity>
  <Lines>523</Lines>
  <Paragraphs>147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Екатерина</dc:creator>
  <cp:lastModifiedBy>user1</cp:lastModifiedBy>
  <cp:revision>36</cp:revision>
  <dcterms:created xsi:type="dcterms:W3CDTF">2015-02-26T08:08:00Z</dcterms:created>
  <dcterms:modified xsi:type="dcterms:W3CDTF">2015-04-02T10:58:00Z</dcterms:modified>
</cp:coreProperties>
</file>